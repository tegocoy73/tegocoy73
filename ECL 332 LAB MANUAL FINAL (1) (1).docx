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2329B7">
      <w:pPr>
        <w:widowControl/>
        <w:tabs>
          <w:tab w:val="left" w:pos="720"/>
          <w:tab w:val="left" w:pos="1440"/>
          <w:tab w:val="left" w:pos="2160"/>
          <w:tab w:val="left" w:pos="3795"/>
        </w:tabs>
        <w:suppressAutoHyphens/>
        <w:autoSpaceDE/>
        <w:autoSpaceDN/>
        <w:ind w:left="2160" w:firstLine="720"/>
        <w:jc w:val="center"/>
        <w:rPr>
          <w:sz w:val="40"/>
          <w:szCs w:val="40"/>
          <w:lang w:eastAsia="ar-SA"/>
        </w:rPr>
      </w:pPr>
      <w:r>
        <w:pict>
          <v:group id="Group 83" o:spid="_x0000_s1032" o:spt="203" style="position:absolute;left:0pt;margin-left:81.55pt;margin-top:9.5pt;height:46.25pt;width:43.6pt;z-index:251678720;mso-width-relative:page;mso-height-relative:page;" coordorigin="60,229" coordsize="871,9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">
            <o:lock v:ext="edit"/>
            <v:roundrect id="AutoShape 3" o:spid="_x0000_s1033" o:spt="2" style="position:absolute;left:60;top:229;height:924;width:871;mso-wrap-style:none;v-text-anchor:middle;" filled="f" coordsize="21600,21600" arcsize="0.1435185185185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">
              <v:path/>
              <v:fill on="f" focussize="0,0"/>
              <v:stroke weight="0.708661417322835pt" joinstyle="miter"/>
              <v:imagedata o:title=""/>
              <o:lock v:ext="edit"/>
            </v:roundrect>
            <v:shape id="Text Box 4" o:spid="_x0000_s1034" o:spt="202" type="#_x0000_t202" style="position:absolute;left:60;top:323;height:821;width:774;v-text-anchor:middle;"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">
              <v:path/>
              <v:fill on="f" focussize="0,0"/>
              <v:stroke on="f" joinstyle="round"/>
              <v:imagedata o:title=""/>
              <o:lock v:ext="edit"/>
              <v:textbox>
                <w:txbxContent>
                  <w:p w14:paraId="6855F49F">
                    <w:pPr>
                      <w:jc w:val="center"/>
                      <w:rPr>
                        <w:rFonts w:ascii="Copperplate Gothic Bold" w:hAnsi="Copperplate Gothic Bold"/>
                        <w:b/>
                        <w:sz w:val="56"/>
                        <w:szCs w:val="56"/>
                      </w:rPr>
                    </w:pPr>
                    <w:r>
                      <w:rPr>
                        <w:rFonts w:ascii="Copperplate Gothic Bold" w:hAnsi="Copperplate Gothic Bold"/>
                        <w:b/>
                        <w:sz w:val="56"/>
                        <w:szCs w:val="56"/>
                      </w:rPr>
                      <w:t>I</w:t>
                    </w:r>
                  </w:p>
                </w:txbxContent>
              </v:textbox>
            </v:shape>
          </v:group>
        </w:pict>
      </w:r>
      <w:r>
        <w:pict>
          <v:group id="Group 86" o:spid="_x0000_s1035" o:spt="203" style="position:absolute;left:0pt;margin-left:138.85pt;margin-top:10.7pt;height:45.05pt;width:43.6pt;z-index:251679744;mso-width-relative:page;mso-height-relative:page;" coordorigin="1020,253" coordsize="871,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">
            <o:lock v:ext="edit"/>
            <v:roundrect id="AutoShape 6" o:spid="_x0000_s1036" o:spt="2" style="position:absolute;left:1020;top:253;height:900;width:871;mso-wrap-style:none;v-text-anchor:middle;" filled="f" coordsize="21600,21600" arcsize="0.1435185185185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">
              <v:path/>
              <v:fill on="f" focussize="0,0"/>
              <v:stroke weight="0.708661417322835pt" joinstyle="miter"/>
              <v:imagedata o:title=""/>
              <o:lock v:ext="edit"/>
            </v:roundrect>
            <v:shape id="Text Box 7" o:spid="_x0000_s1037" o:spt="202" type="#_x0000_t202" style="position:absolute;left:1067;top:302;height:799;width:774;v-text-anchor:middle;"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">
              <v:path/>
              <v:fill on="f" focussize="0,0"/>
              <v:stroke on="f" joinstyle="round"/>
              <v:imagedata o:title=""/>
              <o:lock v:ext="edit"/>
              <v:textbox>
                <w:txbxContent>
                  <w:p w14:paraId="288F7D52">
                    <w:pPr>
                      <w:jc w:val="center"/>
                      <w:rPr>
                        <w:rFonts w:ascii="Copperplate Gothic Bold" w:hAnsi="Copperplate Gothic Bold"/>
                        <w:b/>
                        <w:sz w:val="56"/>
                        <w:szCs w:val="56"/>
                      </w:rPr>
                    </w:pPr>
                    <w:r>
                      <w:rPr>
                        <w:rFonts w:ascii="Copperplate Gothic Bold" w:hAnsi="Copperplate Gothic Bold"/>
                        <w:b/>
                        <w:sz w:val="56"/>
                        <w:szCs w:val="56"/>
                      </w:rPr>
                      <w:t>E</w:t>
                    </w:r>
                  </w:p>
                </w:txbxContent>
              </v:textbox>
            </v:shape>
          </v:group>
        </w:pict>
      </w:r>
      <w:r>
        <w:pict>
          <v:group id="Group 89" o:spid="_x0000_s1038" o:spt="203" style="position:absolute;left:0pt;margin-left:197.35pt;margin-top:10.7pt;height:46.05pt;width:43.6pt;z-index:251680768;mso-width-relative:page;mso-height-relative:page;" coordorigin="1995,233" coordsize="871,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">
            <o:lock v:ext="edit"/>
            <v:roundrect id="AutoShape 9" o:spid="_x0000_s1039" o:spt="2" style="position:absolute;left:1995;top:233;height:920;width:871;mso-wrap-style:none;v-text-anchor:middle;" filled="f" coordsize="21600,21600" arcsize="0.1435185185185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">
              <v:path/>
              <v:fill on="f" focussize="0,0"/>
              <v:stroke weight="0.708661417322835pt" joinstyle="miter"/>
              <v:imagedata o:title=""/>
              <o:lock v:ext="edit"/>
            </v:roundrect>
            <v:shape id="Text Box 10" o:spid="_x0000_s1040" o:spt="202" type="#_x0000_t202" style="position:absolute;left:2042;top:283;height:817;width:774;v-text-anchor:middle;"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">
              <v:path/>
              <v:fill on="f" focussize="0,0"/>
              <v:stroke on="f" joinstyle="round"/>
              <v:imagedata o:title=""/>
              <o:lock v:ext="edit"/>
              <v:textbox>
                <w:txbxContent>
                  <w:p w14:paraId="1DA8F7E3">
                    <w:pPr>
                      <w:jc w:val="center"/>
                      <w:rPr>
                        <w:rFonts w:ascii="Copperplate Gothic Bold" w:hAnsi="Copperplate Gothic Bold"/>
                        <w:b/>
                        <w:sz w:val="56"/>
                        <w:szCs w:val="56"/>
                      </w:rPr>
                    </w:pPr>
                    <w:r>
                      <w:rPr>
                        <w:rFonts w:ascii="Copperplate Gothic Bold" w:hAnsi="Copperplate Gothic Bold"/>
                        <w:b/>
                        <w:sz w:val="56"/>
                        <w:szCs w:val="56"/>
                      </w:rPr>
                      <w:t>S</w:t>
                    </w:r>
                  </w:p>
                </w:txbxContent>
              </v:textbox>
            </v:shape>
          </v:group>
        </w:pict>
      </w:r>
      <w:r>
        <w:rPr>
          <w:b/>
          <w:bCs/>
          <w:sz w:val="48"/>
          <w:szCs w:val="48"/>
          <w:lang w:eastAsia="ar-SA"/>
        </w:rPr>
        <w:t>COLLEGE OF</w:t>
      </w:r>
    </w:p>
    <w:p w14:paraId="30040C86">
      <w:pPr>
        <w:widowControl/>
        <w:suppressAutoHyphens/>
        <w:autoSpaceDE/>
        <w:autoSpaceDN/>
        <w:rPr>
          <w:sz w:val="32"/>
          <w:szCs w:val="32"/>
          <w:lang w:eastAsia="ar-SA"/>
        </w:rPr>
      </w:pPr>
      <w:r>
        <w:rPr>
          <w:sz w:val="40"/>
          <w:szCs w:val="40"/>
          <w:lang w:eastAsia="ar-SA"/>
        </w:rPr>
        <w:t xml:space="preserve">        </w:t>
      </w:r>
      <w:r>
        <w:rPr>
          <w:sz w:val="32"/>
          <w:szCs w:val="32"/>
          <w:lang w:eastAsia="ar-SA"/>
        </w:rPr>
        <w:t xml:space="preserve">                             </w:t>
      </w:r>
      <w:r>
        <w:rPr>
          <w:sz w:val="32"/>
          <w:szCs w:val="32"/>
          <w:lang w:eastAsia="ar-SA"/>
        </w:rPr>
        <w:tab/>
      </w:r>
      <w:r>
        <w:rPr>
          <w:sz w:val="32"/>
          <w:szCs w:val="32"/>
          <w:lang w:eastAsia="ar-SA"/>
        </w:rPr>
        <w:tab/>
      </w:r>
      <w:r>
        <w:rPr>
          <w:sz w:val="32"/>
          <w:szCs w:val="32"/>
          <w:lang w:eastAsia="ar-SA"/>
        </w:rPr>
        <w:tab/>
      </w:r>
      <w:r>
        <w:rPr>
          <w:b/>
          <w:bCs/>
          <w:sz w:val="48"/>
          <w:szCs w:val="48"/>
          <w:lang w:eastAsia="ar-SA"/>
        </w:rPr>
        <w:t>ENGINEERING</w:t>
      </w:r>
    </w:p>
    <w:p w14:paraId="26614F9E">
      <w:pPr>
        <w:widowControl/>
        <w:suppressAutoHyphens/>
        <w:autoSpaceDE/>
        <w:autoSpaceDN/>
        <w:rPr>
          <w:b/>
          <w:bCs/>
          <w:sz w:val="48"/>
          <w:szCs w:val="48"/>
          <w:lang w:eastAsia="ar-SA"/>
        </w:rPr>
      </w:pPr>
      <w:r>
        <w:rPr>
          <w:sz w:val="32"/>
          <w:szCs w:val="32"/>
          <w:lang w:eastAsia="ar-SA"/>
        </w:rPr>
        <w:t xml:space="preserve">                                             </w:t>
      </w:r>
      <w:r>
        <w:rPr>
          <w:b/>
          <w:bCs/>
          <w:sz w:val="32"/>
          <w:szCs w:val="32"/>
          <w:lang w:eastAsia="ar-SA"/>
        </w:rPr>
        <w:t>CHITTILAPPILLY</w:t>
      </w:r>
      <w:r>
        <w:rPr>
          <w:sz w:val="32"/>
          <w:szCs w:val="32"/>
          <w:lang w:eastAsia="ar-SA"/>
        </w:rPr>
        <w:t xml:space="preserve">                                                                       </w:t>
      </w:r>
      <w:r>
        <w:rPr>
          <w:b/>
          <w:bCs/>
          <w:sz w:val="32"/>
          <w:szCs w:val="32"/>
          <w:lang w:eastAsia="ar-SA"/>
        </w:rPr>
        <w:t xml:space="preserve">  </w:t>
      </w:r>
    </w:p>
    <w:p w14:paraId="7E381931">
      <w:pPr>
        <w:widowControl/>
        <w:suppressAutoHyphens/>
        <w:autoSpaceDE/>
        <w:autoSpaceDN/>
        <w:jc w:val="center"/>
        <w:rPr>
          <w:b/>
          <w:bCs/>
          <w:sz w:val="32"/>
          <w:szCs w:val="32"/>
          <w:lang w:eastAsia="ar-SA"/>
        </w:rPr>
      </w:pPr>
      <w:r>
        <w:rPr>
          <w:b/>
          <w:bCs/>
          <w:sz w:val="32"/>
          <w:szCs w:val="32"/>
          <w:lang w:eastAsia="ar-SA"/>
        </w:rPr>
        <w:t xml:space="preserve">     Thrissur, Kerala – 680 551</w:t>
      </w:r>
    </w:p>
    <w:p w14:paraId="492B60DD">
      <w:pPr>
        <w:widowControl/>
        <w:suppressAutoHyphens/>
        <w:autoSpaceDE/>
        <w:autoSpaceDN/>
        <w:jc w:val="center"/>
        <w:rPr>
          <w:rFonts w:eastAsia="Zapf Dingbats"/>
          <w:sz w:val="32"/>
          <w:szCs w:val="32"/>
          <w:lang w:val="de-DE" w:eastAsia="ar-SA"/>
        </w:rPr>
      </w:pPr>
      <w:r>
        <w:rPr>
          <w:rFonts w:eastAsia="Zapf Dingbats"/>
          <w:b/>
          <w:bCs/>
          <w:sz w:val="32"/>
          <w:szCs w:val="32"/>
          <w:lang w:eastAsia="ar-SA"/>
        </w:rPr>
        <w:t xml:space="preserve">      </w:t>
      </w:r>
      <w:r>
        <w:rPr>
          <w:rFonts w:eastAsia="Zapf Dingbats"/>
          <w:bCs/>
          <w:sz w:val="32"/>
          <w:szCs w:val="32"/>
          <w:lang w:eastAsia="ar-SA"/>
        </w:rPr>
        <w:t>PH</w:t>
      </w:r>
      <w:r>
        <w:rPr>
          <w:rFonts w:eastAsia="Zapf Dingbats"/>
          <w:bCs/>
          <w:sz w:val="32"/>
          <w:szCs w:val="32"/>
          <w:lang w:val="de-DE" w:eastAsia="ar-SA"/>
        </w:rPr>
        <w:t xml:space="preserve">: </w:t>
      </w:r>
      <w:r>
        <w:rPr>
          <w:rFonts w:eastAsia="Zapf Dingbats"/>
          <w:sz w:val="32"/>
          <w:szCs w:val="32"/>
          <w:lang w:val="de-DE" w:eastAsia="ar-SA"/>
        </w:rPr>
        <w:t>(91) 0487 2309966, 2309967</w:t>
      </w:r>
    </w:p>
    <w:p w14:paraId="202FE610">
      <w:pPr>
        <w:widowControl/>
        <w:suppressAutoHyphens/>
        <w:autoSpaceDE/>
        <w:autoSpaceDN/>
        <w:rPr>
          <w:rFonts w:eastAsia="Zapf Dingbats"/>
          <w:sz w:val="32"/>
          <w:szCs w:val="32"/>
          <w:lang w:val="it-IT" w:eastAsia="ar-SA"/>
        </w:rPr>
      </w:pPr>
      <w:r>
        <w:rPr>
          <w:rFonts w:eastAsia="Zapf Dingbats"/>
          <w:sz w:val="32"/>
          <w:szCs w:val="32"/>
          <w:lang w:val="it-IT" w:eastAsia="ar-SA"/>
        </w:rPr>
        <w:t xml:space="preserve">                                               www.iesce.org  </w:t>
      </w:r>
    </w:p>
    <w:p w14:paraId="6899BD3D">
      <w:pPr>
        <w:widowControl/>
        <w:suppressAutoHyphens/>
        <w:autoSpaceDE/>
        <w:autoSpaceDN/>
        <w:jc w:val="center"/>
        <w:rPr>
          <w:rFonts w:eastAsia="Zapf Dingbats"/>
          <w:sz w:val="32"/>
          <w:szCs w:val="32"/>
          <w:lang w:val="it-IT" w:eastAsia="ar-SA"/>
        </w:rPr>
      </w:pPr>
      <w:r>
        <w:rPr>
          <w:rFonts w:eastAsia="Zapf Dingbats"/>
          <w:sz w:val="32"/>
          <w:szCs w:val="32"/>
          <w:lang w:val="it-IT" w:eastAsia="ar-SA"/>
        </w:rPr>
        <w:t xml:space="preserve">E-mail: mail@iesce.org </w:t>
      </w:r>
    </w:p>
    <w:p w14:paraId="5E75BB37">
      <w:pPr>
        <w:pStyle w:val="2"/>
        <w:spacing w:before="70"/>
        <w:ind w:right="605"/>
        <w:jc w:val="left"/>
      </w:pPr>
    </w:p>
    <w:p w14:paraId="659C0BFD">
      <w:pPr>
        <w:pStyle w:val="8"/>
        <w:rPr>
          <w:b/>
          <w:sz w:val="32"/>
        </w:rPr>
      </w:pPr>
    </w:p>
    <w:p w14:paraId="2E84CF0A">
      <w:pPr>
        <w:pStyle w:val="8"/>
        <w:spacing w:before="78"/>
        <w:rPr>
          <w:b/>
          <w:sz w:val="32"/>
        </w:rPr>
      </w:pPr>
    </w:p>
    <w:p w14:paraId="38077C37">
      <w:pPr>
        <w:ind w:left="337" w:right="606"/>
        <w:jc w:val="center"/>
        <w:rPr>
          <w:b/>
          <w:sz w:val="38"/>
        </w:rPr>
      </w:pPr>
      <w:r>
        <w:rPr>
          <w:b/>
          <w:sz w:val="38"/>
        </w:rPr>
        <w:t>DEPARTMENT</w:t>
      </w:r>
      <w:r>
        <w:rPr>
          <w:b/>
          <w:spacing w:val="-17"/>
          <w:sz w:val="38"/>
        </w:rPr>
        <w:t xml:space="preserve"> </w:t>
      </w:r>
      <w:r>
        <w:rPr>
          <w:b/>
          <w:sz w:val="38"/>
        </w:rPr>
        <w:t>OF</w:t>
      </w:r>
      <w:r>
        <w:rPr>
          <w:b/>
          <w:spacing w:val="-10"/>
          <w:sz w:val="38"/>
        </w:rPr>
        <w:t xml:space="preserve"> </w:t>
      </w:r>
      <w:r>
        <w:rPr>
          <w:b/>
          <w:sz w:val="38"/>
        </w:rPr>
        <w:t>ELECTRONICS</w:t>
      </w:r>
      <w:r>
        <w:rPr>
          <w:b/>
          <w:spacing w:val="-13"/>
          <w:sz w:val="38"/>
        </w:rPr>
        <w:t xml:space="preserve"> </w:t>
      </w:r>
      <w:r>
        <w:rPr>
          <w:b/>
          <w:sz w:val="38"/>
        </w:rPr>
        <w:t>AND COMMUNICATION ENGINEERING</w:t>
      </w:r>
    </w:p>
    <w:p w14:paraId="12350BB2">
      <w:pPr>
        <w:pStyle w:val="14"/>
      </w:pPr>
      <w:r>
        <w:t>ECL</w:t>
      </w:r>
      <w:r>
        <w:rPr>
          <w:spacing w:val="-17"/>
        </w:rPr>
        <w:t xml:space="preserve"> </w:t>
      </w:r>
      <w:r>
        <w:t>332</w:t>
      </w:r>
      <w:r>
        <w:rPr>
          <w:spacing w:val="-15"/>
        </w:rPr>
        <w:t xml:space="preserve"> </w:t>
      </w:r>
      <w:r>
        <w:t>COMMUNICATION</w:t>
      </w:r>
      <w:r>
        <w:rPr>
          <w:spacing w:val="-16"/>
        </w:rPr>
        <w:t xml:space="preserve"> </w:t>
      </w:r>
      <w:r>
        <w:rPr>
          <w:spacing w:val="-5"/>
        </w:rPr>
        <w:t>LAB</w:t>
      </w:r>
    </w:p>
    <w:p w14:paraId="180E6A9B">
      <w:pPr>
        <w:spacing w:before="197" w:line="327" w:lineRule="exact"/>
        <w:ind w:left="326" w:right="606"/>
        <w:jc w:val="center"/>
        <w:rPr>
          <w:b/>
          <w:spacing w:val="-2"/>
          <w:sz w:val="28"/>
        </w:rPr>
      </w:pPr>
      <w:r>
        <w:rPr>
          <w:b/>
          <w:sz w:val="28"/>
        </w:rPr>
        <w:t>VI</w:t>
      </w:r>
      <w:r>
        <w:rPr>
          <w:b/>
          <w:spacing w:val="-7"/>
          <w:sz w:val="28"/>
        </w:rPr>
        <w:t xml:space="preserve"> </w:t>
      </w:r>
      <w:r>
        <w:rPr>
          <w:b/>
          <w:sz w:val="28"/>
        </w:rPr>
        <w:t>Semester</w:t>
      </w:r>
      <w:r>
        <w:rPr>
          <w:b/>
          <w:spacing w:val="-7"/>
          <w:sz w:val="28"/>
        </w:rPr>
        <w:t xml:space="preserve"> </w:t>
      </w:r>
      <w:r>
        <w:rPr>
          <w:b/>
          <w:sz w:val="28"/>
        </w:rPr>
        <w:t>B.</w:t>
      </w:r>
      <w:r>
        <w:rPr>
          <w:b/>
          <w:spacing w:val="-7"/>
          <w:sz w:val="28"/>
        </w:rPr>
        <w:t xml:space="preserve"> </w:t>
      </w:r>
      <w:r>
        <w:rPr>
          <w:b/>
          <w:sz w:val="28"/>
        </w:rPr>
        <w:t>Tech</w:t>
      </w:r>
      <w:r>
        <w:rPr>
          <w:b/>
          <w:spacing w:val="-11"/>
          <w:sz w:val="28"/>
        </w:rPr>
        <w:t xml:space="preserve"> </w:t>
      </w:r>
      <w:r>
        <w:rPr>
          <w:b/>
          <w:sz w:val="28"/>
        </w:rPr>
        <w:t>Electronics</w:t>
      </w:r>
      <w:r>
        <w:rPr>
          <w:b/>
          <w:spacing w:val="-7"/>
          <w:sz w:val="28"/>
        </w:rPr>
        <w:t xml:space="preserve"> </w:t>
      </w:r>
      <w:r>
        <w:rPr>
          <w:b/>
          <w:sz w:val="28"/>
        </w:rPr>
        <w:t>and</w:t>
      </w:r>
      <w:r>
        <w:rPr>
          <w:b/>
          <w:spacing w:val="-8"/>
          <w:sz w:val="28"/>
        </w:rPr>
        <w:t xml:space="preserve"> </w:t>
      </w:r>
      <w:r>
        <w:rPr>
          <w:b/>
          <w:sz w:val="28"/>
        </w:rPr>
        <w:t>Communication</w:t>
      </w:r>
      <w:r>
        <w:rPr>
          <w:b/>
          <w:spacing w:val="-9"/>
          <w:sz w:val="28"/>
        </w:rPr>
        <w:t xml:space="preserve"> </w:t>
      </w:r>
      <w:r>
        <w:rPr>
          <w:b/>
          <w:spacing w:val="-2"/>
          <w:sz w:val="28"/>
        </w:rPr>
        <w:t>Engineering</w:t>
      </w:r>
    </w:p>
    <w:p w14:paraId="01905323">
      <w:pPr>
        <w:spacing w:line="321" w:lineRule="exact"/>
        <w:ind w:left="328" w:right="606"/>
        <w:jc w:val="center"/>
        <w:rPr>
          <w:b/>
          <w:sz w:val="28"/>
        </w:rPr>
      </w:pPr>
    </w:p>
    <w:p w14:paraId="0A81E749">
      <w:pPr>
        <w:spacing w:line="321" w:lineRule="exact"/>
        <w:ind w:left="328" w:right="606"/>
        <w:jc w:val="center"/>
        <w:rPr>
          <w:b/>
          <w:sz w:val="28"/>
        </w:rPr>
      </w:pPr>
      <w:r>
        <w:rPr>
          <w:b/>
          <w:sz w:val="28"/>
        </w:rPr>
        <w:t>(2019</w:t>
      </w:r>
      <w:r>
        <w:rPr>
          <w:b/>
          <w:spacing w:val="-8"/>
          <w:sz w:val="28"/>
        </w:rPr>
        <w:t xml:space="preserve"> </w:t>
      </w:r>
      <w:r>
        <w:rPr>
          <w:b/>
          <w:spacing w:val="-2"/>
          <w:sz w:val="28"/>
        </w:rPr>
        <w:t>SCHEME)</w:t>
      </w:r>
    </w:p>
    <w:p w14:paraId="60A24FAE">
      <w:pPr>
        <w:spacing w:before="197" w:line="327" w:lineRule="exact"/>
        <w:ind w:left="326" w:right="606"/>
        <w:jc w:val="center"/>
        <w:rPr>
          <w:b/>
          <w:spacing w:val="-2"/>
          <w:sz w:val="28"/>
        </w:rPr>
      </w:pPr>
      <w:r>
        <w:rPr>
          <w:lang w:val="en-IN" w:eastAsia="en-IN"/>
        </w:rPr>
        <w:drawing>
          <wp:anchor distT="0" distB="0" distL="114300" distR="114300" simplePos="0" relativeHeight="251670528" behindDoc="0" locked="0" layoutInCell="1" allowOverlap="1">
            <wp:simplePos x="0" y="0"/>
            <wp:positionH relativeFrom="column">
              <wp:posOffset>1161415</wp:posOffset>
            </wp:positionH>
            <wp:positionV relativeFrom="paragraph">
              <wp:posOffset>332740</wp:posOffset>
            </wp:positionV>
            <wp:extent cx="3467100" cy="2027555"/>
            <wp:effectExtent l="0" t="0" r="0" b="0"/>
            <wp:wrapNone/>
            <wp:docPr id="305" name="Picture 305" descr="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 name="Picture 305" descr="new"/>
                    <pic:cNvPicPr>
                      <a:picLocks noChangeAspect="1" noChangeArrowheads="1"/>
                    </pic:cNvPicPr>
                  </pic:nvPicPr>
                  <pic:blipFill>
                    <a:blip r:embed="rId8">
                      <a:clrChange>
                        <a:clrFrom>
                          <a:srgbClr val="FFFFFF"/>
                        </a:clrFrom>
                        <a:clrTo>
                          <a:srgbClr val="FFFFFF">
                            <a:alpha val="0"/>
                          </a:srgbClr>
                        </a:clrTo>
                      </a:clrChange>
                      <a:lum bright="6000" contrast="34000"/>
                    </a:blip>
                    <a:srcRect/>
                    <a:stretch>
                      <a:fillRect/>
                    </a:stretch>
                  </pic:blipFill>
                  <pic:spPr>
                    <a:xfrm>
                      <a:off x="0" y="0"/>
                      <a:ext cx="3467100" cy="2027555"/>
                    </a:xfrm>
                    <a:prstGeom prst="rect">
                      <a:avLst/>
                    </a:prstGeom>
                    <a:noFill/>
                    <a:ln w="9525">
                      <a:noFill/>
                      <a:miter lim="800000"/>
                      <a:headEnd/>
                      <a:tailEnd/>
                    </a:ln>
                  </pic:spPr>
                </pic:pic>
              </a:graphicData>
            </a:graphic>
          </wp:anchor>
        </w:drawing>
      </w:r>
    </w:p>
    <w:p w14:paraId="42AA8CEF">
      <w:pPr>
        <w:spacing w:before="197" w:line="327" w:lineRule="exact"/>
        <w:ind w:left="326" w:right="606"/>
        <w:jc w:val="center"/>
        <w:rPr>
          <w:b/>
          <w:spacing w:val="-2"/>
          <w:sz w:val="28"/>
        </w:rPr>
      </w:pPr>
    </w:p>
    <w:p w14:paraId="4647B121">
      <w:pPr>
        <w:spacing w:before="197" w:line="327" w:lineRule="exact"/>
        <w:ind w:left="326" w:right="606"/>
        <w:jc w:val="center"/>
        <w:rPr>
          <w:b/>
          <w:spacing w:val="-2"/>
          <w:sz w:val="28"/>
        </w:rPr>
      </w:pPr>
    </w:p>
    <w:p w14:paraId="425993E2">
      <w:pPr>
        <w:spacing w:before="197" w:line="327" w:lineRule="exact"/>
        <w:ind w:left="326" w:right="606"/>
        <w:jc w:val="center"/>
        <w:rPr>
          <w:b/>
          <w:sz w:val="28"/>
        </w:rPr>
      </w:pPr>
    </w:p>
    <w:p w14:paraId="4E60358E">
      <w:pPr>
        <w:spacing w:before="197" w:line="327" w:lineRule="exact"/>
        <w:ind w:left="326" w:right="606"/>
        <w:jc w:val="center"/>
        <w:rPr>
          <w:b/>
          <w:sz w:val="28"/>
        </w:rPr>
      </w:pPr>
    </w:p>
    <w:p w14:paraId="2337EEDC">
      <w:pPr>
        <w:spacing w:before="197" w:line="327" w:lineRule="exact"/>
        <w:ind w:right="606"/>
        <w:rPr>
          <w:b/>
          <w:sz w:val="28"/>
        </w:rPr>
      </w:pPr>
    </w:p>
    <w:p w14:paraId="6D4C1D69">
      <w:pPr>
        <w:pStyle w:val="8"/>
        <w:spacing w:before="176"/>
        <w:rPr>
          <w:b/>
          <w:sz w:val="20"/>
        </w:rPr>
      </w:pPr>
    </w:p>
    <w:p w14:paraId="1C11267B">
      <w:pPr>
        <w:pStyle w:val="8"/>
        <w:rPr>
          <w:b/>
          <w:sz w:val="20"/>
        </w:rPr>
      </w:pPr>
    </w:p>
    <w:p w14:paraId="58FDEE5C">
      <w:pPr>
        <w:pStyle w:val="8"/>
        <w:spacing w:before="11"/>
        <w:rPr>
          <w:b/>
          <w:sz w:val="20"/>
        </w:rPr>
      </w:pPr>
      <w:bookmarkStart w:id="16" w:name="_GoBack"/>
      <w:bookmarkEnd w:id="16"/>
      <w:r>
        <w:pict>
          <v:shape id="Textbox 3" o:spid="_x0000_s1031" o:spt="202" type="#_x0000_t202" style="position:absolute;left:0pt;margin-left:133.5pt;margin-top:13.65pt;height:157.1pt;width:331pt;mso-position-horizontal-relative:page;mso-wrap-distance-bottom:0pt;mso-wrap-distance-top:0pt;z-index:-251631616;mso-width-relative:page;mso-height-relative:page;" fill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">
            <v:path arrowok="t"/>
            <v:fill on="f" focussize="0,0"/>
            <v:stroke joinstyle="miter"/>
            <v:imagedata o:title=""/>
            <o:lock v:ext="edit"/>
            <v:textbox inset="0mm,0mm,0mm,0mm">
              <w:txbxContent>
                <w:p w14:paraId="19E85631">
                  <w:pPr>
                    <w:pStyle w:val="8"/>
                    <w:spacing w:before="311"/>
                    <w:rPr>
                      <w:b/>
                      <w:sz w:val="28"/>
                    </w:rPr>
                  </w:pPr>
                </w:p>
                <w:p w14:paraId="304CE402">
                  <w:pPr>
                    <w:tabs>
                      <w:tab w:val="left" w:pos="2648"/>
                      <w:tab w:val="left" w:pos="4597"/>
                      <w:tab w:val="left" w:pos="6203"/>
                      <w:tab w:val="left" w:pos="6525"/>
                    </w:tabs>
                    <w:spacing w:before="1" w:line="379" w:lineRule="auto"/>
                    <w:ind w:left="145" w:right="77"/>
                    <w:rPr>
                      <w:b/>
                      <w:sz w:val="28"/>
                    </w:rPr>
                  </w:pPr>
                  <w:r>
                    <w:rPr>
                      <w:b/>
                      <w:sz w:val="28"/>
                    </w:rPr>
                    <w:t xml:space="preserve">Name: </w:t>
                  </w:r>
                  <w:r>
                    <w:rPr>
                      <w:b/>
                      <w:sz w:val="28"/>
                      <w:u w:val="single"/>
                    </w:rPr>
                    <w:tab/>
                  </w:r>
                  <w:r>
                    <w:rPr>
                      <w:b/>
                      <w:sz w:val="28"/>
                      <w:u w:val="single"/>
                    </w:rPr>
                    <w:tab/>
                  </w:r>
                  <w:r>
                    <w:rPr>
                      <w:b/>
                      <w:sz w:val="28"/>
                      <w:u w:val="single"/>
                    </w:rPr>
                    <w:tab/>
                  </w:r>
                  <w:r>
                    <w:rPr>
                      <w:b/>
                      <w:sz w:val="28"/>
                      <w:u w:val="single"/>
                    </w:rPr>
                    <w:tab/>
                  </w:r>
                  <w:r>
                    <w:rPr>
                      <w:b/>
                      <w:sz w:val="28"/>
                    </w:rPr>
                    <w:t xml:space="preserve"> Reg No: </w:t>
                  </w:r>
                  <w:r>
                    <w:rPr>
                      <w:b/>
                      <w:sz w:val="28"/>
                      <w:u w:val="single"/>
                    </w:rPr>
                    <w:tab/>
                  </w:r>
                  <w:r>
                    <w:rPr>
                      <w:b/>
                      <w:sz w:val="28"/>
                      <w:u w:val="single"/>
                    </w:rPr>
                    <w:tab/>
                  </w:r>
                  <w:r>
                    <w:rPr>
                      <w:b/>
                      <w:sz w:val="28"/>
                    </w:rPr>
                    <w:t>Sem: VI</w:t>
                  </w:r>
                  <w:r>
                    <w:rPr>
                      <w:b/>
                      <w:sz w:val="28"/>
                    </w:rPr>
                    <w:tab/>
                  </w:r>
                </w:p>
                <w:p w14:paraId="013F557E">
                  <w:pPr>
                    <w:tabs>
                      <w:tab w:val="left" w:pos="2648"/>
                      <w:tab w:val="left" w:pos="4597"/>
                      <w:tab w:val="left" w:pos="6203"/>
                      <w:tab w:val="left" w:pos="6525"/>
                    </w:tabs>
                    <w:spacing w:before="1" w:line="379" w:lineRule="auto"/>
                    <w:ind w:left="145" w:right="77"/>
                    <w:rPr>
                      <w:b/>
                      <w:sz w:val="28"/>
                    </w:rPr>
                  </w:pPr>
                  <w:r>
                    <w:rPr>
                      <w:b/>
                      <w:sz w:val="28"/>
                    </w:rPr>
                    <w:t>Course Name: Communication Lab</w:t>
                  </w:r>
                </w:p>
                <w:p w14:paraId="75BF8562">
                  <w:pPr>
                    <w:spacing w:before="91"/>
                    <w:ind w:left="145"/>
                    <w:rPr>
                      <w:b/>
                      <w:sz w:val="28"/>
                    </w:rPr>
                  </w:pPr>
                  <w:r>
                    <w:rPr>
                      <w:b/>
                      <w:sz w:val="28"/>
                    </w:rPr>
                    <w:t>Course</w:t>
                  </w:r>
                  <w:r>
                    <w:rPr>
                      <w:b/>
                      <w:spacing w:val="-4"/>
                      <w:sz w:val="28"/>
                    </w:rPr>
                    <w:t xml:space="preserve"> </w:t>
                  </w:r>
                  <w:r>
                    <w:rPr>
                      <w:b/>
                      <w:sz w:val="28"/>
                    </w:rPr>
                    <w:t>Code:</w:t>
                  </w:r>
                  <w:r>
                    <w:rPr>
                      <w:b/>
                      <w:spacing w:val="22"/>
                      <w:sz w:val="28"/>
                    </w:rPr>
                    <w:t xml:space="preserve"> </w:t>
                  </w:r>
                  <w:r>
                    <w:rPr>
                      <w:b/>
                      <w:sz w:val="28"/>
                    </w:rPr>
                    <w:t>ECL</w:t>
                  </w:r>
                  <w:r>
                    <w:rPr>
                      <w:b/>
                      <w:spacing w:val="-4"/>
                      <w:sz w:val="28"/>
                    </w:rPr>
                    <w:t xml:space="preserve"> </w:t>
                  </w:r>
                  <w:r>
                    <w:rPr>
                      <w:b/>
                      <w:spacing w:val="-5"/>
                      <w:sz w:val="28"/>
                    </w:rPr>
                    <w:t>332</w:t>
                  </w:r>
                </w:p>
              </w:txbxContent>
            </v:textbox>
            <w10:wrap type="topAndBottom"/>
          </v:shape>
        </w:pict>
      </w:r>
    </w:p>
    <w:p w14:paraId="20AE29AC">
      <w:pPr>
        <w:pStyle w:val="8"/>
        <w:rPr>
          <w:b/>
          <w:sz w:val="20"/>
        </w:rPr>
        <w:sectPr>
          <w:footerReference r:id="rId3" w:type="default"/>
          <w:type w:val="continuous"/>
          <w:pgSz w:w="11900" w:h="16850"/>
          <w:pgMar w:top="1380" w:right="708" w:bottom="480" w:left="992" w:header="0" w:footer="299" w:gutter="0"/>
          <w:pgBorders w:offsetFrom="page">
            <w:top w:val="single" w:color="auto" w:sz="4" w:space="24"/>
            <w:left w:val="single" w:color="auto" w:sz="4" w:space="24"/>
            <w:bottom w:val="single" w:color="auto" w:sz="4" w:space="24"/>
            <w:right w:val="single" w:color="auto" w:sz="4" w:space="24"/>
          </w:pgBorders>
          <w:pgNumType w:start="1"/>
          <w:cols w:space="720" w:num="1"/>
        </w:sectPr>
      </w:pPr>
    </w:p>
    <w:p w14:paraId="18A12FC1">
      <w:pPr>
        <w:keepNext w:val="0"/>
        <w:keepLines w:val="0"/>
        <w:widowControl w:val="0"/>
        <w:suppressLineNumbers w:val="0"/>
        <w:autoSpaceDE w:val="0"/>
        <w:autoSpaceDN w:val="0"/>
        <w:spacing w:before="0" w:beforeAutospacing="0" w:after="0" w:afterAutospacing="0"/>
        <w:ind w:left="0" w:right="0"/>
        <w:jc w:val="center"/>
        <w:rPr>
          <w:b/>
          <w:bCs w:val="0"/>
          <w:sz w:val="32"/>
          <w:szCs w:val="32"/>
          <w:lang w:val="en-US"/>
        </w:rPr>
      </w:pPr>
      <w:r>
        <w:rPr>
          <w:rFonts w:hint="default" w:ascii="Times New Roman" w:hAnsi="Times New Roman" w:eastAsia="Times New Roman" w:cs="Times New Roman"/>
          <w:b/>
          <w:bCs w:val="0"/>
          <w:kern w:val="0"/>
          <w:sz w:val="32"/>
          <w:szCs w:val="32"/>
          <w:lang w:val="en-US" w:eastAsia="zh-CN" w:bidi="ar"/>
        </w:rPr>
        <w:t xml:space="preserve">                        COLLEGE OF ENGINEERING CHITTILAPPILLY</w:t>
      </w:r>
      <w:r>
        <w:rPr>
          <w:rFonts w:hint="default" w:ascii="Times New Roman" w:hAnsi="Times New Roman" w:eastAsia="Times New Roman" w:cs="Times New Roman"/>
          <w:kern w:val="0"/>
          <w:sz w:val="22"/>
          <w:szCs w:val="22"/>
          <w:lang w:val="en-US" w:eastAsia="zh-CN" w:bidi="ar"/>
        </w:rPr>
        <w:pict>
          <v:group id="Group 637495352" o:spid="_x0000_s1041" o:spt="203" style="position:absolute;left:0pt;margin-left:15.35pt;margin-top:-10.5pt;height:46.25pt;width:35.8pt;z-index:251685888;mso-width-relative:page;mso-height-relative:page;" coordorigin="60,229" coordsize="871,924">
            <o:lock v:ext="edit"/>
            <v:roundrect id="Rounded Rectangle 637495353" o:spid="_x0000_s1042" o:spt="2" style="position:absolute;left:60;top:229;height:924;width:871;mso-wrap-style:none;" filled="f" coordsize="21600,21600" arcsize="0.143518518518519">
              <v:path/>
              <v:fill on="f" focussize="0,0"/>
              <v:stroke weight="0.708661417322835pt" joinstyle="miter"/>
              <v:imagedata o:title=""/>
              <o:lock v:ext="edit"/>
            </v:roundrect>
            <v:shape id="Text Box 637495354" o:spid="_x0000_s1043" o:spt="202" type="#_x0000_t202" style="position:absolute;left:107;top:279;height:821;width:774;" filled="f" stroked="f" coordsize="21600,21600">
              <v:path/>
              <v:fill on="f" focussize="0,0"/>
              <v:stroke on="f" joinstyle="miter"/>
              <v:imagedata o:title=""/>
              <o:lock v:ext="edit"/>
              <v:textbox>
                <w:txbxContent>
                  <w:p w14:paraId="55AE7C4E">
                    <w:pPr>
                      <w:keepNext w:val="0"/>
                      <w:keepLines w:val="0"/>
                      <w:widowControl w:val="0"/>
                      <w:suppressLineNumbers w:val="0"/>
                      <w:autoSpaceDE w:val="0"/>
                      <w:autoSpaceDN w:val="0"/>
                      <w:spacing w:before="0" w:beforeAutospacing="0" w:after="0" w:afterAutospacing="0"/>
                      <w:ind w:left="0" w:right="0"/>
                      <w:jc w:val="center"/>
                      <w:rPr>
                        <w:rFonts w:hint="default" w:ascii="Copperplate Gothic Bold" w:hAnsi="Copperplate Gothic Bold" w:eastAsia="Copperplate Gothic Bold" w:cs="Copperplate Gothic Bold"/>
                        <w:b/>
                        <w:bCs w:val="0"/>
                        <w:sz w:val="56"/>
                        <w:szCs w:val="56"/>
                        <w:lang w:val="en-US"/>
                      </w:rPr>
                    </w:pPr>
                    <w:r>
                      <w:rPr>
                        <w:rFonts w:hint="default" w:ascii="Times New Roman" w:hAnsi="Times New Roman" w:eastAsia="Times New Roman" w:cs="Times New Roman"/>
                        <w:b/>
                        <w:bCs w:val="0"/>
                        <w:kern w:val="0"/>
                        <w:sz w:val="56"/>
                        <w:szCs w:val="56"/>
                        <w:lang w:val="en-US" w:eastAsia="zh-CN" w:bidi="ar"/>
                      </w:rPr>
                      <w:t xml:space="preserve">I </w:t>
                    </w:r>
                    <w:r>
                      <w:rPr>
                        <w:rFonts w:hint="default" w:ascii="Copperplate Gothic Bold" w:hAnsi="Copperplate Gothic Bold" w:eastAsia="Copperplate Gothic Bold" w:cs="Copperplate Gothic Bold"/>
                        <w:b/>
                        <w:bCs w:val="0"/>
                        <w:kern w:val="0"/>
                        <w:sz w:val="56"/>
                        <w:szCs w:val="56"/>
                        <w:lang w:val="en-US" w:eastAsia="zh-CN" w:bidi="ar"/>
                      </w:rPr>
                      <w:t>I</w:t>
                    </w:r>
                  </w:p>
                  <w:p w14:paraId="3019DFA7">
                    <w:pPr>
                      <w:keepNext w:val="0"/>
                      <w:keepLines w:val="0"/>
                      <w:widowControl w:val="0"/>
                      <w:suppressLineNumbers w:val="0"/>
                      <w:autoSpaceDE w:val="0"/>
                      <w:autoSpaceDN w:val="0"/>
                      <w:spacing w:before="0" w:beforeAutospacing="0" w:after="0" w:afterAutospacing="0"/>
                      <w:ind w:left="0" w:right="0"/>
                      <w:jc w:val="center"/>
                      <w:rPr>
                        <w:rFonts w:hint="default" w:ascii="Copperplate Gothic Bold" w:hAnsi="Copperplate Gothic Bold" w:eastAsia="Copperplate Gothic Bold" w:cs="Copperplate Gothic Bold"/>
                        <w:b/>
                        <w:bCs w:val="0"/>
                        <w:sz w:val="56"/>
                        <w:szCs w:val="56"/>
                        <w:lang w:val="en-US"/>
                      </w:rPr>
                    </w:pPr>
                  </w:p>
                  <w:p w14:paraId="768B3C44">
                    <w:pPr>
                      <w:keepNext w:val="0"/>
                      <w:keepLines w:val="0"/>
                      <w:widowControl w:val="0"/>
                      <w:suppressLineNumbers w:val="0"/>
                      <w:autoSpaceDE w:val="0"/>
                      <w:autoSpaceDN w:val="0"/>
                      <w:spacing w:before="0" w:beforeAutospacing="0" w:after="0" w:afterAutospacing="0"/>
                      <w:ind w:left="0" w:right="0"/>
                      <w:jc w:val="left"/>
                      <w:rPr>
                        <w:lang w:val="en-US"/>
                      </w:rPr>
                    </w:pPr>
                  </w:p>
                </w:txbxContent>
              </v:textbox>
            </v:shape>
          </v:group>
        </w:pict>
      </w:r>
      <w:r>
        <w:rPr>
          <w:lang w:val="en-US"/>
        </w:rPr>
        <w:pict>
          <v:group id="Group 637495355" o:spid="_x0000_s1044" o:spt="203" style="position:absolute;left:0pt;margin-left:53.1pt;margin-top:-10.5pt;height:46.25pt;width:35.8pt;z-index:251686912;mso-width-relative:page;mso-height-relative:page;" coordorigin="60,229" coordsize="871,924">
            <o:lock v:ext="edit"/>
            <v:roundrect id="Rounded Rectangle 637495356" o:spid="_x0000_s1045" o:spt="2" style="position:absolute;left:60;top:229;height:924;width:871;mso-wrap-style:none;" filled="f" coordsize="21600,21600" arcsize="0.143518518518519">
              <v:path/>
              <v:fill on="f" focussize="0,0"/>
              <v:stroke weight="0.708661417322835pt" joinstyle="miter"/>
              <v:imagedata o:title=""/>
              <o:lock v:ext="edit"/>
            </v:roundrect>
            <v:shape id="Text Box 637495357" o:spid="_x0000_s1046" o:spt="202" type="#_x0000_t202" style="position:absolute;left:107;top:279;height:821;width:774;" filled="f" stroked="f" coordsize="21600,21600">
              <v:path/>
              <v:fill on="f" focussize="0,0"/>
              <v:stroke on="f" joinstyle="miter"/>
              <v:imagedata o:title=""/>
              <o:lock v:ext="edit"/>
              <v:textbox>
                <w:txbxContent>
                  <w:p w14:paraId="354F8A8F">
                    <w:pPr>
                      <w:keepNext w:val="0"/>
                      <w:keepLines w:val="0"/>
                      <w:widowControl w:val="0"/>
                      <w:suppressLineNumbers w:val="0"/>
                      <w:autoSpaceDE w:val="0"/>
                      <w:autoSpaceDN w:val="0"/>
                      <w:spacing w:before="0" w:beforeAutospacing="0" w:after="0" w:afterAutospacing="0"/>
                      <w:ind w:left="0" w:right="0"/>
                      <w:jc w:val="left"/>
                      <w:rPr>
                        <w:b/>
                        <w:bCs w:val="0"/>
                        <w:sz w:val="56"/>
                        <w:szCs w:val="56"/>
                        <w:lang w:val="en-US"/>
                      </w:rPr>
                    </w:pPr>
                    <w:r>
                      <w:rPr>
                        <w:rFonts w:hint="default" w:ascii="Times New Roman" w:hAnsi="Times New Roman" w:eastAsia="Times New Roman" w:cs="Times New Roman"/>
                        <w:b/>
                        <w:bCs w:val="0"/>
                        <w:kern w:val="0"/>
                        <w:sz w:val="56"/>
                        <w:szCs w:val="56"/>
                        <w:lang w:val="en-US" w:eastAsia="zh-CN" w:bidi="ar"/>
                      </w:rPr>
                      <w:t>E</w:t>
                    </w:r>
                  </w:p>
                </w:txbxContent>
              </v:textbox>
            </v:shape>
          </v:group>
        </w:pict>
      </w:r>
      <w:r>
        <w:rPr>
          <w:lang w:val="en-US"/>
        </w:rPr>
        <w:pict>
          <v:group id="Group 637495358" o:spid="_x0000_s1047" o:spt="203" style="position:absolute;left:0pt;margin-left:90.7pt;margin-top:-10.5pt;height:46.25pt;width:35.8pt;z-index:251687936;mso-width-relative:page;mso-height-relative:page;" coordorigin="60,229" coordsize="871,924">
            <o:lock v:ext="edit"/>
            <v:roundrect id="Rounded Rectangle 637495359" o:spid="_x0000_s1048" o:spt="2" style="position:absolute;left:60;top:229;height:924;width:871;mso-wrap-style:none;" filled="f" coordsize="21600,21600" arcsize="0.143518518518519">
              <v:path/>
              <v:fill on="f" focussize="0,0"/>
              <v:stroke weight="0.708661417322835pt" joinstyle="miter"/>
              <v:imagedata o:title=""/>
              <o:lock v:ext="edit"/>
            </v:roundrect>
            <v:shape id="Text Box 150" o:spid="_x0000_s1049" o:spt="202" type="#_x0000_t202" style="position:absolute;left:107;top:279;height:821;width:774;" filled="f" stroked="f" coordsize="21600,21600">
              <v:path/>
              <v:fill on="f" focussize="0,0"/>
              <v:stroke on="f" joinstyle="miter"/>
              <v:imagedata o:title=""/>
              <o:lock v:ext="edit"/>
              <v:textbox>
                <w:txbxContent>
                  <w:p w14:paraId="0515671C">
                    <w:pPr>
                      <w:keepNext w:val="0"/>
                      <w:keepLines w:val="0"/>
                      <w:widowControl w:val="0"/>
                      <w:suppressLineNumbers w:val="0"/>
                      <w:autoSpaceDE w:val="0"/>
                      <w:autoSpaceDN w:val="0"/>
                      <w:spacing w:before="0" w:beforeAutospacing="0" w:after="0" w:afterAutospacing="0"/>
                      <w:ind w:left="0" w:right="0"/>
                      <w:jc w:val="left"/>
                      <w:rPr>
                        <w:b/>
                        <w:bCs w:val="0"/>
                        <w:sz w:val="56"/>
                        <w:szCs w:val="56"/>
                        <w:lang w:val="en-US"/>
                      </w:rPr>
                    </w:pPr>
                    <w:r>
                      <w:rPr>
                        <w:rFonts w:hint="default" w:ascii="Times New Roman" w:hAnsi="Times New Roman" w:eastAsia="Times New Roman" w:cs="Times New Roman"/>
                        <w:b/>
                        <w:bCs w:val="0"/>
                        <w:kern w:val="0"/>
                        <w:sz w:val="56"/>
                        <w:szCs w:val="56"/>
                        <w:lang w:val="en-US" w:eastAsia="zh-CN" w:bidi="ar"/>
                      </w:rPr>
                      <w:t>S</w:t>
                    </w:r>
                  </w:p>
                </w:txbxContent>
              </v:textbox>
            </v:shape>
          </v:group>
        </w:pict>
      </w:r>
    </w:p>
    <w:p w14:paraId="3A00E49F">
      <w:pPr>
        <w:keepNext w:val="0"/>
        <w:keepLines w:val="0"/>
        <w:widowControl w:val="0"/>
        <w:suppressLineNumbers w:val="0"/>
        <w:pBdr>
          <w:top w:val="none" w:color="auto" w:sz="0" w:space="0"/>
          <w:left w:val="none" w:color="auto" w:sz="0" w:space="0"/>
          <w:bottom w:val="none" w:color="auto" w:sz="0" w:space="0"/>
          <w:right w:val="none" w:color="auto" w:sz="0" w:space="0"/>
        </w:pBdr>
        <w:autoSpaceDE w:val="0"/>
        <w:autoSpaceDN w:val="0"/>
        <w:spacing w:before="0" w:beforeAutospacing="0" w:after="0" w:afterAutospacing="0"/>
        <w:ind w:left="0" w:right="0"/>
        <w:jc w:val="center"/>
        <w:rPr>
          <w:color w:val="000000"/>
          <w:sz w:val="32"/>
          <w:szCs w:val="32"/>
          <w:bdr w:val="none" w:color="auto" w:sz="0" w:space="0"/>
          <w:lang w:val="en-US"/>
        </w:rPr>
      </w:pPr>
      <w:r>
        <w:rPr>
          <w:rFonts w:hint="default" w:ascii="Times New Roman" w:hAnsi="Times New Roman" w:eastAsia="Times New Roman" w:cs="Times New Roman"/>
          <w:b/>
          <w:bCs w:val="0"/>
          <w:color w:val="000000"/>
          <w:kern w:val="0"/>
          <w:sz w:val="32"/>
          <w:szCs w:val="32"/>
          <w:bdr w:val="none" w:color="auto" w:sz="0" w:space="0"/>
          <w:lang w:val="en-US" w:eastAsia="zh-CN" w:bidi="ar"/>
        </w:rPr>
        <w:t>Thrissur, Kerala – 680 551</w:t>
      </w:r>
    </w:p>
    <w:p w14:paraId="46E628C0">
      <w:pPr>
        <w:keepNext w:val="0"/>
        <w:keepLines w:val="0"/>
        <w:widowControl w:val="0"/>
        <w:suppressLineNumbers w:val="0"/>
        <w:pBdr>
          <w:top w:val="none" w:color="auto" w:sz="0" w:space="0"/>
          <w:left w:val="none" w:color="auto" w:sz="0" w:space="0"/>
          <w:bottom w:val="none" w:color="auto" w:sz="0" w:space="0"/>
          <w:right w:val="none" w:color="auto" w:sz="0" w:space="0"/>
        </w:pBdr>
        <w:autoSpaceDE w:val="0"/>
        <w:autoSpaceDN w:val="0"/>
        <w:spacing w:before="0" w:beforeAutospacing="0" w:after="0" w:afterAutospacing="0"/>
        <w:ind w:left="0" w:right="0"/>
        <w:jc w:val="center"/>
        <w:rPr>
          <w:color w:val="000000"/>
          <w:sz w:val="24"/>
          <w:szCs w:val="24"/>
          <w:bdr w:val="none" w:color="auto" w:sz="0" w:space="0"/>
          <w:lang w:val="en-US"/>
        </w:rPr>
      </w:pPr>
      <w:r>
        <w:rPr>
          <w:rFonts w:hint="default" w:ascii="Times New Roman" w:hAnsi="Times New Roman" w:eastAsia="Times New Roman" w:cs="Times New Roman"/>
          <w:kern w:val="0"/>
          <w:sz w:val="22"/>
          <w:szCs w:val="22"/>
          <w:bdr w:val="none" w:color="auto" w:sz="0" w:space="0"/>
          <w:lang w:val="en-US" w:eastAsia="zh-CN" w:bidi="ar"/>
        </w:rPr>
        <w:drawing>
          <wp:anchor distT="0" distB="0" distL="114300" distR="114300" simplePos="0" relativeHeight="251688960" behindDoc="0" locked="0" layoutInCell="1" allowOverlap="1">
            <wp:simplePos x="0" y="0"/>
            <wp:positionH relativeFrom="column">
              <wp:posOffset>1130300</wp:posOffset>
            </wp:positionH>
            <wp:positionV relativeFrom="paragraph">
              <wp:posOffset>92710</wp:posOffset>
            </wp:positionV>
            <wp:extent cx="4000500" cy="2476500"/>
            <wp:effectExtent l="0" t="0" r="0" b="0"/>
            <wp:wrapNone/>
            <wp:docPr id="1" name="image1.png" descr="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new"/>
                    <pic:cNvPicPr>
                      <a:picLocks noChangeAspect="1"/>
                    </pic:cNvPicPr>
                  </pic:nvPicPr>
                  <pic:blipFill>
                    <a:blip r:embed="rId9"/>
                    <a:stretch>
                      <a:fillRect/>
                    </a:stretch>
                  </pic:blipFill>
                  <pic:spPr>
                    <a:xfrm>
                      <a:off x="0" y="0"/>
                      <a:ext cx="4000500" cy="2476500"/>
                    </a:xfrm>
                    <a:prstGeom prst="rect">
                      <a:avLst/>
                    </a:prstGeom>
                    <a:noFill/>
                    <a:ln>
                      <a:noFill/>
                    </a:ln>
                  </pic:spPr>
                </pic:pic>
              </a:graphicData>
            </a:graphic>
          </wp:anchor>
        </w:drawing>
      </w:r>
    </w:p>
    <w:p w14:paraId="1BCB5AD6">
      <w:pPr>
        <w:keepNext w:val="0"/>
        <w:keepLines w:val="0"/>
        <w:widowControl w:val="0"/>
        <w:suppressLineNumbers w:val="0"/>
        <w:autoSpaceDE w:val="0"/>
        <w:autoSpaceDN w:val="0"/>
        <w:spacing w:before="0" w:beforeAutospacing="0" w:after="0" w:afterAutospacing="0"/>
        <w:ind w:left="0" w:right="0"/>
        <w:jc w:val="left"/>
        <w:rPr>
          <w:sz w:val="24"/>
          <w:szCs w:val="24"/>
          <w:lang w:val="en-US"/>
        </w:rPr>
      </w:pPr>
    </w:p>
    <w:p w14:paraId="6C7796D4">
      <w:pPr>
        <w:keepNext w:val="0"/>
        <w:keepLines w:val="0"/>
        <w:widowControl w:val="0"/>
        <w:suppressLineNumbers w:val="0"/>
        <w:autoSpaceDE w:val="0"/>
        <w:autoSpaceDN w:val="0"/>
        <w:spacing w:before="0" w:beforeAutospacing="0" w:after="0" w:afterAutospacing="0"/>
        <w:ind w:left="0" w:right="0"/>
        <w:jc w:val="left"/>
        <w:rPr>
          <w:sz w:val="24"/>
          <w:szCs w:val="24"/>
          <w:lang w:val="en-US"/>
        </w:rPr>
      </w:pPr>
    </w:p>
    <w:p w14:paraId="29612CF3">
      <w:pPr>
        <w:keepNext w:val="0"/>
        <w:keepLines w:val="0"/>
        <w:widowControl w:val="0"/>
        <w:suppressLineNumbers w:val="0"/>
        <w:autoSpaceDE w:val="0"/>
        <w:autoSpaceDN w:val="0"/>
        <w:spacing w:before="0" w:beforeAutospacing="0" w:after="0" w:afterAutospacing="0"/>
        <w:ind w:left="0" w:right="0"/>
        <w:jc w:val="left"/>
        <w:rPr>
          <w:sz w:val="24"/>
          <w:szCs w:val="24"/>
          <w:lang w:val="en-US"/>
        </w:rPr>
      </w:pPr>
    </w:p>
    <w:p w14:paraId="0A40F348">
      <w:pPr>
        <w:keepNext w:val="0"/>
        <w:keepLines w:val="0"/>
        <w:widowControl w:val="0"/>
        <w:suppressLineNumbers w:val="0"/>
        <w:autoSpaceDE w:val="0"/>
        <w:autoSpaceDN w:val="0"/>
        <w:spacing w:before="0" w:beforeAutospacing="0" w:after="0" w:afterAutospacing="0"/>
        <w:ind w:left="0" w:right="0"/>
        <w:jc w:val="left"/>
        <w:rPr>
          <w:sz w:val="24"/>
          <w:szCs w:val="24"/>
          <w:lang w:val="en-US"/>
        </w:rPr>
      </w:pPr>
    </w:p>
    <w:p w14:paraId="326AC2FD">
      <w:pPr>
        <w:keepNext w:val="0"/>
        <w:keepLines w:val="0"/>
        <w:widowControl w:val="0"/>
        <w:suppressLineNumbers w:val="0"/>
        <w:autoSpaceDE w:val="0"/>
        <w:autoSpaceDN w:val="0"/>
        <w:spacing w:before="0" w:beforeAutospacing="0" w:after="0" w:afterAutospacing="0"/>
        <w:ind w:left="0" w:right="0"/>
        <w:jc w:val="left"/>
        <w:rPr>
          <w:sz w:val="24"/>
          <w:szCs w:val="24"/>
          <w:lang w:val="en-US"/>
        </w:rPr>
      </w:pPr>
    </w:p>
    <w:p w14:paraId="593477F6">
      <w:pPr>
        <w:keepNext w:val="0"/>
        <w:keepLines w:val="0"/>
        <w:widowControl w:val="0"/>
        <w:suppressLineNumbers w:val="0"/>
        <w:autoSpaceDE w:val="0"/>
        <w:autoSpaceDN w:val="0"/>
        <w:spacing w:before="0" w:beforeAutospacing="0" w:after="0" w:afterAutospacing="0"/>
        <w:ind w:left="0" w:right="0"/>
        <w:jc w:val="left"/>
        <w:rPr>
          <w:sz w:val="24"/>
          <w:szCs w:val="24"/>
          <w:lang w:val="en-US"/>
        </w:rPr>
      </w:pPr>
    </w:p>
    <w:p w14:paraId="4F84D49C">
      <w:pPr>
        <w:keepNext w:val="0"/>
        <w:keepLines w:val="0"/>
        <w:widowControl w:val="0"/>
        <w:suppressLineNumbers w:val="0"/>
        <w:autoSpaceDE w:val="0"/>
        <w:autoSpaceDN w:val="0"/>
        <w:spacing w:before="0" w:beforeAutospacing="0" w:after="0" w:afterAutospacing="0"/>
        <w:ind w:left="0" w:right="0"/>
        <w:jc w:val="left"/>
        <w:rPr>
          <w:sz w:val="24"/>
          <w:szCs w:val="24"/>
          <w:lang w:val="en-US"/>
        </w:rPr>
      </w:pPr>
    </w:p>
    <w:p w14:paraId="17AC2FA1">
      <w:pPr>
        <w:keepNext w:val="0"/>
        <w:keepLines w:val="0"/>
        <w:widowControl w:val="0"/>
        <w:suppressLineNumbers w:val="0"/>
        <w:autoSpaceDE w:val="0"/>
        <w:autoSpaceDN w:val="0"/>
        <w:spacing w:before="0" w:beforeAutospacing="0" w:after="0" w:afterAutospacing="0"/>
        <w:ind w:left="0" w:right="0"/>
        <w:jc w:val="left"/>
        <w:rPr>
          <w:sz w:val="24"/>
          <w:szCs w:val="24"/>
          <w:lang w:val="en-US"/>
        </w:rPr>
      </w:pPr>
    </w:p>
    <w:p w14:paraId="40AED40B">
      <w:pPr>
        <w:keepNext w:val="0"/>
        <w:keepLines w:val="0"/>
        <w:widowControl w:val="0"/>
        <w:suppressLineNumbers w:val="0"/>
        <w:autoSpaceDE w:val="0"/>
        <w:autoSpaceDN w:val="0"/>
        <w:spacing w:before="0" w:beforeAutospacing="0" w:after="0" w:afterAutospacing="0"/>
        <w:ind w:left="0" w:right="0" w:firstLine="720"/>
        <w:jc w:val="left"/>
        <w:rPr>
          <w:sz w:val="24"/>
          <w:szCs w:val="24"/>
          <w:lang w:val="en-US"/>
        </w:rPr>
      </w:pPr>
    </w:p>
    <w:p w14:paraId="0E70E55D">
      <w:pPr>
        <w:keepNext w:val="0"/>
        <w:keepLines w:val="0"/>
        <w:widowControl w:val="0"/>
        <w:suppressLineNumbers w:val="0"/>
        <w:autoSpaceDE w:val="0"/>
        <w:autoSpaceDN w:val="0"/>
        <w:spacing w:before="0" w:beforeAutospacing="0" w:after="0" w:afterAutospacing="0"/>
        <w:ind w:left="0" w:right="0" w:firstLine="720"/>
        <w:jc w:val="left"/>
        <w:rPr>
          <w:sz w:val="24"/>
          <w:szCs w:val="24"/>
          <w:lang w:val="en-US"/>
        </w:rPr>
      </w:pPr>
    </w:p>
    <w:p w14:paraId="4AF4EDA6">
      <w:pPr>
        <w:keepNext w:val="0"/>
        <w:keepLines w:val="0"/>
        <w:widowControl w:val="0"/>
        <w:suppressLineNumbers w:val="0"/>
        <w:autoSpaceDE w:val="0"/>
        <w:autoSpaceDN w:val="0"/>
        <w:spacing w:before="0" w:beforeAutospacing="0" w:after="0" w:afterAutospacing="0"/>
        <w:ind w:left="0" w:right="0" w:firstLine="720"/>
        <w:jc w:val="left"/>
        <w:rPr>
          <w:sz w:val="24"/>
          <w:szCs w:val="24"/>
          <w:lang w:val="en-US"/>
        </w:rPr>
      </w:pPr>
    </w:p>
    <w:p w14:paraId="512E266E">
      <w:pPr>
        <w:keepNext w:val="0"/>
        <w:keepLines w:val="0"/>
        <w:widowControl w:val="0"/>
        <w:suppressLineNumbers w:val="0"/>
        <w:autoSpaceDE w:val="0"/>
        <w:autoSpaceDN w:val="0"/>
        <w:spacing w:before="0" w:beforeAutospacing="0" w:after="0" w:afterAutospacing="0"/>
        <w:ind w:left="0" w:right="0" w:firstLine="720"/>
        <w:jc w:val="left"/>
        <w:rPr>
          <w:sz w:val="24"/>
          <w:szCs w:val="24"/>
          <w:lang w:val="en-US"/>
        </w:rPr>
      </w:pPr>
    </w:p>
    <w:p w14:paraId="4F9F8B98">
      <w:pPr>
        <w:keepNext w:val="0"/>
        <w:keepLines w:val="0"/>
        <w:widowControl w:val="0"/>
        <w:suppressLineNumbers w:val="0"/>
        <w:autoSpaceDE w:val="0"/>
        <w:autoSpaceDN w:val="0"/>
        <w:spacing w:before="0" w:beforeAutospacing="0" w:after="0" w:afterAutospacing="0"/>
        <w:ind w:left="0" w:right="0" w:firstLine="720"/>
        <w:jc w:val="left"/>
        <w:rPr>
          <w:sz w:val="24"/>
          <w:szCs w:val="24"/>
          <w:lang w:val="en-US"/>
        </w:rPr>
      </w:pPr>
    </w:p>
    <w:p w14:paraId="47C4B6A2">
      <w:pPr>
        <w:keepNext w:val="0"/>
        <w:keepLines w:val="0"/>
        <w:widowControl w:val="0"/>
        <w:suppressLineNumbers w:val="0"/>
        <w:autoSpaceDE w:val="0"/>
        <w:autoSpaceDN w:val="0"/>
        <w:spacing w:before="0" w:beforeAutospacing="0" w:after="0" w:afterAutospacing="0"/>
        <w:ind w:left="0" w:right="0" w:firstLine="720"/>
        <w:jc w:val="left"/>
        <w:rPr>
          <w:sz w:val="24"/>
          <w:szCs w:val="24"/>
          <w:lang w:val="en-US"/>
        </w:rPr>
      </w:pPr>
    </w:p>
    <w:p w14:paraId="55E34664">
      <w:pPr>
        <w:keepNext w:val="0"/>
        <w:keepLines w:val="0"/>
        <w:widowControl w:val="0"/>
        <w:suppressLineNumbers w:val="0"/>
        <w:autoSpaceDE w:val="0"/>
        <w:autoSpaceDN w:val="0"/>
        <w:spacing w:before="0" w:beforeAutospacing="0" w:after="0" w:afterAutospacing="0"/>
        <w:ind w:left="0" w:right="0" w:firstLine="720"/>
        <w:jc w:val="left"/>
        <w:rPr>
          <w:sz w:val="24"/>
          <w:szCs w:val="24"/>
          <w:lang w:val="en-US"/>
        </w:rPr>
      </w:pPr>
    </w:p>
    <w:p w14:paraId="5DB49617">
      <w:pPr>
        <w:keepNext w:val="0"/>
        <w:keepLines w:val="0"/>
        <w:widowControl w:val="0"/>
        <w:suppressLineNumbers w:val="0"/>
        <w:autoSpaceDE w:val="0"/>
        <w:autoSpaceDN w:val="0"/>
        <w:spacing w:before="0" w:beforeAutospacing="0" w:after="0" w:afterAutospacing="0"/>
        <w:ind w:left="0" w:right="0" w:firstLine="720"/>
        <w:jc w:val="left"/>
        <w:rPr>
          <w:sz w:val="24"/>
          <w:szCs w:val="24"/>
          <w:lang w:val="en-US"/>
        </w:rPr>
      </w:pPr>
      <w:r>
        <w:rPr>
          <w:rFonts w:hint="default" w:ascii="Times New Roman" w:hAnsi="Times New Roman" w:eastAsia="Times New Roman" w:cs="Times New Roman"/>
          <w:kern w:val="0"/>
          <w:sz w:val="24"/>
          <w:szCs w:val="24"/>
          <w:lang w:val="en-US" w:eastAsia="zh-CN" w:bidi="ar"/>
        </w:rPr>
        <w:t>Name of the laboratory/ Workshop                       :</w:t>
      </w:r>
    </w:p>
    <w:p w14:paraId="0142F447">
      <w:pPr>
        <w:keepNext w:val="0"/>
        <w:keepLines w:val="0"/>
        <w:widowControl w:val="0"/>
        <w:suppressLineNumbers w:val="0"/>
        <w:tabs>
          <w:tab w:val="center" w:pos="5715"/>
        </w:tabs>
        <w:autoSpaceDE w:val="0"/>
        <w:autoSpaceDN w:val="0"/>
        <w:spacing w:before="0" w:beforeAutospacing="0" w:after="0" w:afterAutospacing="0"/>
        <w:ind w:left="0" w:right="0" w:firstLine="720"/>
        <w:jc w:val="left"/>
        <w:rPr>
          <w:sz w:val="24"/>
          <w:szCs w:val="24"/>
          <w:lang w:val="en-US"/>
        </w:rPr>
      </w:pPr>
      <w:r>
        <w:rPr>
          <w:rFonts w:hint="default" w:ascii="Times New Roman" w:hAnsi="Times New Roman" w:eastAsia="Times New Roman" w:cs="Times New Roman"/>
          <w:kern w:val="0"/>
          <w:sz w:val="24"/>
          <w:szCs w:val="24"/>
          <w:lang w:val="en-US" w:eastAsia="zh-CN" w:bidi="ar"/>
        </w:rPr>
        <w:t>Name of the student                                               :</w:t>
      </w:r>
    </w:p>
    <w:p w14:paraId="328260DF">
      <w:pPr>
        <w:keepNext w:val="0"/>
        <w:keepLines w:val="0"/>
        <w:widowControl w:val="0"/>
        <w:suppressLineNumbers w:val="0"/>
        <w:tabs>
          <w:tab w:val="left" w:pos="5490"/>
          <w:tab w:val="center" w:pos="5715"/>
        </w:tabs>
        <w:autoSpaceDE w:val="0"/>
        <w:autoSpaceDN w:val="0"/>
        <w:spacing w:before="0" w:beforeAutospacing="0" w:after="0" w:afterAutospacing="0"/>
        <w:ind w:left="0" w:right="0" w:firstLine="720"/>
        <w:jc w:val="left"/>
        <w:rPr>
          <w:sz w:val="24"/>
          <w:szCs w:val="24"/>
          <w:lang w:val="en-US"/>
        </w:rPr>
      </w:pPr>
      <w:r>
        <w:rPr>
          <w:rFonts w:hint="default" w:ascii="Times New Roman" w:hAnsi="Times New Roman" w:eastAsia="Times New Roman" w:cs="Times New Roman"/>
          <w:kern w:val="0"/>
          <w:sz w:val="24"/>
          <w:szCs w:val="24"/>
          <w:lang w:val="en-US" w:eastAsia="zh-CN" w:bidi="ar"/>
        </w:rPr>
        <w:t>Branch</w:t>
      </w:r>
      <w:r>
        <w:rPr>
          <w:rFonts w:hint="default" w:ascii="Times New Roman" w:hAnsi="Times New Roman" w:eastAsia="Times New Roman" w:cs="Times New Roman"/>
          <w:kern w:val="0"/>
          <w:sz w:val="24"/>
          <w:szCs w:val="24"/>
          <w:lang w:val="en-US" w:eastAsia="zh-CN" w:bidi="ar"/>
        </w:rPr>
        <w:tab/>
        <w:t>:……………………semester…………………</w:t>
      </w:r>
    </w:p>
    <w:p w14:paraId="4F18696C">
      <w:pPr>
        <w:keepNext w:val="0"/>
        <w:keepLines w:val="0"/>
        <w:widowControl w:val="0"/>
        <w:suppressLineNumbers w:val="0"/>
        <w:tabs>
          <w:tab w:val="left" w:pos="5490"/>
          <w:tab w:val="center" w:pos="5715"/>
        </w:tabs>
        <w:autoSpaceDE w:val="0"/>
        <w:autoSpaceDN w:val="0"/>
        <w:spacing w:before="0" w:beforeAutospacing="0" w:after="0" w:afterAutospacing="0"/>
        <w:ind w:left="0" w:right="0" w:firstLine="720"/>
        <w:jc w:val="left"/>
        <w:rPr>
          <w:sz w:val="24"/>
          <w:szCs w:val="24"/>
          <w:lang w:val="en-US"/>
        </w:rPr>
      </w:pPr>
      <w:r>
        <w:rPr>
          <w:rFonts w:hint="default" w:ascii="Times New Roman" w:hAnsi="Times New Roman" w:eastAsia="Times New Roman" w:cs="Times New Roman"/>
          <w:kern w:val="0"/>
          <w:sz w:val="24"/>
          <w:szCs w:val="24"/>
          <w:lang w:val="en-US" w:eastAsia="zh-CN" w:bidi="ar"/>
        </w:rPr>
        <w:t>Roll No</w:t>
      </w:r>
      <w:r>
        <w:rPr>
          <w:rFonts w:hint="default" w:ascii="Times New Roman" w:hAnsi="Times New Roman" w:eastAsia="Times New Roman" w:cs="Times New Roman"/>
          <w:kern w:val="0"/>
          <w:sz w:val="24"/>
          <w:szCs w:val="24"/>
          <w:lang w:val="en-US" w:eastAsia="zh-CN" w:bidi="ar"/>
        </w:rPr>
        <w:tab/>
        <w:t>:…………………..Year……………………..</w:t>
      </w:r>
    </w:p>
    <w:p w14:paraId="1C547302">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kern w:val="0"/>
          <w:sz w:val="24"/>
          <w:szCs w:val="24"/>
          <w:lang w:val="en-US" w:eastAsia="zh-CN" w:bidi="ar"/>
        </w:rPr>
        <w:t>-------------------------------------------------------------------------------------------------------------------------------------</w:t>
      </w:r>
    </w:p>
    <w:p w14:paraId="02B2ADA8">
      <w:pPr>
        <w:keepNext w:val="0"/>
        <w:keepLines w:val="0"/>
        <w:widowControl w:val="0"/>
        <w:suppressLineNumbers w:val="0"/>
        <w:tabs>
          <w:tab w:val="left" w:pos="4125"/>
        </w:tabs>
        <w:autoSpaceDE w:val="0"/>
        <w:autoSpaceDN w:val="0"/>
        <w:spacing w:before="0" w:beforeAutospacing="0" w:after="0" w:afterAutospacing="0"/>
        <w:ind w:left="0" w:right="0"/>
        <w:jc w:val="left"/>
        <w:rPr>
          <w:b/>
          <w:bCs w:val="0"/>
          <w:sz w:val="24"/>
          <w:szCs w:val="24"/>
          <w:u w:val="single"/>
          <w:lang w:val="en-US"/>
        </w:rPr>
      </w:pPr>
      <w:r>
        <w:rPr>
          <w:rFonts w:hint="default" w:ascii="Times New Roman" w:hAnsi="Times New Roman" w:eastAsia="Times New Roman" w:cs="Times New Roman"/>
          <w:kern w:val="0"/>
          <w:sz w:val="24"/>
          <w:szCs w:val="24"/>
          <w:lang w:val="en-US" w:eastAsia="zh-CN" w:bidi="ar"/>
        </w:rPr>
        <w:tab/>
      </w:r>
      <w:r>
        <w:rPr>
          <w:rFonts w:hint="default" w:ascii="Times New Roman" w:hAnsi="Times New Roman" w:eastAsia="Times New Roman" w:cs="Times New Roman"/>
          <w:b/>
          <w:bCs w:val="0"/>
          <w:kern w:val="0"/>
          <w:sz w:val="24"/>
          <w:szCs w:val="24"/>
          <w:u w:val="single"/>
          <w:lang w:val="en-US" w:eastAsia="zh-CN" w:bidi="ar"/>
        </w:rPr>
        <w:t>CERTIFICATE</w:t>
      </w:r>
    </w:p>
    <w:p w14:paraId="29EA2B4A">
      <w:pPr>
        <w:keepNext w:val="0"/>
        <w:keepLines w:val="0"/>
        <w:widowControl w:val="0"/>
        <w:suppressLineNumbers w:val="0"/>
        <w:autoSpaceDE w:val="0"/>
        <w:autoSpaceDN w:val="0"/>
        <w:spacing w:before="0" w:beforeAutospacing="0" w:after="0" w:afterAutospacing="0"/>
        <w:ind w:left="0" w:right="0"/>
        <w:jc w:val="left"/>
        <w:rPr>
          <w:sz w:val="24"/>
          <w:szCs w:val="24"/>
          <w:lang w:val="en-US"/>
        </w:rPr>
      </w:pPr>
    </w:p>
    <w:p w14:paraId="11A8B0EA">
      <w:pPr>
        <w:keepNext w:val="0"/>
        <w:keepLines w:val="0"/>
        <w:widowControl w:val="0"/>
        <w:suppressLineNumbers w:val="0"/>
        <w:tabs>
          <w:tab w:val="left" w:pos="3540"/>
        </w:tabs>
        <w:autoSpaceDE w:val="0"/>
        <w:autoSpaceDN w:val="0"/>
        <w:spacing w:before="0" w:beforeAutospacing="0" w:after="0" w:afterAutospacing="0"/>
        <w:ind w:left="0" w:right="0"/>
        <w:jc w:val="left"/>
        <w:rPr>
          <w:i/>
          <w:iCs w:val="0"/>
          <w:sz w:val="24"/>
          <w:szCs w:val="24"/>
          <w:lang w:val="en-US"/>
        </w:rPr>
      </w:pPr>
      <w:r>
        <w:rPr>
          <w:rFonts w:hint="default" w:ascii="Times New Roman" w:hAnsi="Times New Roman" w:eastAsia="Times New Roman" w:cs="Times New Roman"/>
          <w:kern w:val="0"/>
          <w:sz w:val="24"/>
          <w:szCs w:val="24"/>
          <w:lang w:val="en-US" w:eastAsia="zh-CN" w:bidi="ar"/>
        </w:rPr>
        <w:t xml:space="preserve">                                                                     </w:t>
      </w:r>
      <w:r>
        <w:rPr>
          <w:rFonts w:hint="default" w:ascii="Times New Roman" w:hAnsi="Times New Roman" w:eastAsia="Times New Roman" w:cs="Times New Roman"/>
          <w:i/>
          <w:iCs w:val="0"/>
          <w:kern w:val="0"/>
          <w:sz w:val="24"/>
          <w:szCs w:val="24"/>
          <w:lang w:val="en-US" w:eastAsia="zh-CN" w:bidi="ar"/>
        </w:rPr>
        <w:t>Certified that this is the bonafide record of practical work done by……………………………………………in the ……………………………………..of this institution during the year 2024-2025</w:t>
      </w:r>
    </w:p>
    <w:p w14:paraId="3F201C5E">
      <w:pPr>
        <w:keepNext w:val="0"/>
        <w:keepLines w:val="0"/>
        <w:widowControl w:val="0"/>
        <w:suppressLineNumbers w:val="0"/>
        <w:autoSpaceDE w:val="0"/>
        <w:autoSpaceDN w:val="0"/>
        <w:spacing w:before="0" w:beforeAutospacing="0" w:after="0" w:afterAutospacing="0"/>
        <w:ind w:left="0" w:right="0"/>
        <w:jc w:val="left"/>
        <w:rPr>
          <w:sz w:val="24"/>
          <w:szCs w:val="24"/>
          <w:lang w:val="en-US"/>
        </w:rPr>
      </w:pPr>
    </w:p>
    <w:p w14:paraId="10D2273B">
      <w:pPr>
        <w:keepNext w:val="0"/>
        <w:keepLines w:val="0"/>
        <w:widowControl w:val="0"/>
        <w:suppressLineNumbers w:val="0"/>
        <w:tabs>
          <w:tab w:val="left" w:pos="8325"/>
        </w:tabs>
        <w:autoSpaceDE w:val="0"/>
        <w:autoSpaceDN w:val="0"/>
        <w:spacing w:before="0" w:beforeAutospacing="0" w:after="0" w:afterAutospacing="0"/>
        <w:ind w:left="0" w:right="0"/>
        <w:jc w:val="left"/>
        <w:rPr>
          <w:b/>
          <w:bCs w:val="0"/>
          <w:sz w:val="24"/>
          <w:szCs w:val="24"/>
          <w:lang w:val="en-US"/>
        </w:rPr>
      </w:pPr>
      <w:r>
        <w:rPr>
          <w:rFonts w:hint="default" w:ascii="Times New Roman" w:hAnsi="Times New Roman" w:eastAsia="Times New Roman" w:cs="Times New Roman"/>
          <w:kern w:val="0"/>
          <w:sz w:val="24"/>
          <w:szCs w:val="24"/>
          <w:lang w:val="en-US" w:eastAsia="zh-CN" w:bidi="ar"/>
        </w:rPr>
        <w:tab/>
      </w:r>
      <w:r>
        <w:rPr>
          <w:rFonts w:hint="default" w:ascii="Times New Roman" w:hAnsi="Times New Roman" w:eastAsia="Times New Roman" w:cs="Times New Roman"/>
          <w:b/>
          <w:bCs w:val="0"/>
          <w:kern w:val="0"/>
          <w:sz w:val="24"/>
          <w:szCs w:val="24"/>
          <w:lang w:val="en-US" w:eastAsia="zh-CN" w:bidi="ar"/>
        </w:rPr>
        <w:t>Staff –In-Charge</w:t>
      </w:r>
    </w:p>
    <w:p w14:paraId="765FD8C1">
      <w:pPr>
        <w:keepNext w:val="0"/>
        <w:keepLines w:val="0"/>
        <w:widowControl w:val="0"/>
        <w:suppressLineNumbers w:val="0"/>
        <w:autoSpaceDE w:val="0"/>
        <w:autoSpaceDN w:val="0"/>
        <w:spacing w:before="0" w:beforeAutospacing="0" w:after="0" w:afterAutospacing="0"/>
        <w:ind w:left="0" w:right="0"/>
        <w:jc w:val="left"/>
        <w:rPr>
          <w:sz w:val="24"/>
          <w:szCs w:val="24"/>
          <w:lang w:val="en-US"/>
        </w:rPr>
      </w:pPr>
    </w:p>
    <w:p w14:paraId="223BB750">
      <w:pPr>
        <w:keepNext w:val="0"/>
        <w:keepLines w:val="0"/>
        <w:widowControl w:val="0"/>
        <w:suppressLineNumbers w:val="0"/>
        <w:tabs>
          <w:tab w:val="left" w:pos="4035"/>
        </w:tabs>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kern w:val="0"/>
          <w:sz w:val="24"/>
          <w:szCs w:val="24"/>
          <w:lang w:val="en-US" w:eastAsia="zh-CN" w:bidi="ar"/>
        </w:rPr>
        <w:t>Date:……………………</w:t>
      </w:r>
      <w:r>
        <w:rPr>
          <w:rFonts w:hint="default" w:ascii="Times New Roman" w:hAnsi="Times New Roman" w:eastAsia="Times New Roman" w:cs="Times New Roman"/>
          <w:kern w:val="0"/>
          <w:sz w:val="24"/>
          <w:szCs w:val="24"/>
          <w:lang w:val="en-US" w:eastAsia="zh-CN" w:bidi="ar"/>
        </w:rPr>
        <w:tab/>
        <w:t>Dept. Seal</w:t>
      </w:r>
    </w:p>
    <w:p w14:paraId="0AC7983D">
      <w:pPr>
        <w:keepNext w:val="0"/>
        <w:keepLines w:val="0"/>
        <w:widowControl w:val="0"/>
        <w:suppressLineNumbers w:val="0"/>
        <w:autoSpaceDE w:val="0"/>
        <w:autoSpaceDN w:val="0"/>
        <w:spacing w:before="0" w:beforeAutospacing="0" w:after="0" w:afterAutospacing="0"/>
        <w:ind w:left="0" w:right="0"/>
        <w:jc w:val="left"/>
        <w:rPr>
          <w:sz w:val="24"/>
          <w:szCs w:val="24"/>
          <w:lang w:val="en-US"/>
        </w:rPr>
      </w:pPr>
    </w:p>
    <w:p w14:paraId="16D370AC">
      <w:pPr>
        <w:keepNext w:val="0"/>
        <w:keepLines w:val="0"/>
        <w:widowControl w:val="0"/>
        <w:suppressLineNumbers w:val="0"/>
        <w:autoSpaceDE w:val="0"/>
        <w:autoSpaceDN w:val="0"/>
        <w:spacing w:before="0" w:beforeAutospacing="0" w:after="0" w:afterAutospacing="0"/>
        <w:ind w:left="0" w:right="0"/>
        <w:jc w:val="left"/>
        <w:rPr>
          <w:rFonts w:hint="default" w:ascii="Times New Roman" w:hAnsi="Times New Roman" w:eastAsia="Times New Roman" w:cs="Times New Roman"/>
          <w:b/>
          <w:bCs w:val="0"/>
          <w:kern w:val="0"/>
          <w:sz w:val="24"/>
          <w:szCs w:val="24"/>
          <w:lang w:val="en-US" w:eastAsia="zh-CN" w:bidi="ar"/>
        </w:rPr>
      </w:pPr>
      <w:r>
        <w:rPr>
          <w:rFonts w:hint="default" w:ascii="Times New Roman" w:hAnsi="Times New Roman" w:eastAsia="Times New Roman" w:cs="Times New Roman"/>
          <w:b/>
          <w:bCs w:val="0"/>
          <w:kern w:val="0"/>
          <w:sz w:val="24"/>
          <w:szCs w:val="24"/>
          <w:lang w:val="en-US" w:eastAsia="zh-CN" w:bidi="ar"/>
        </w:rPr>
        <w:t xml:space="preserve">                                                                                                                                       Head of the Department</w:t>
      </w:r>
    </w:p>
    <w:p w14:paraId="0D1F67E0">
      <w:pPr>
        <w:keepNext w:val="0"/>
        <w:keepLines w:val="0"/>
        <w:widowControl w:val="0"/>
        <w:suppressLineNumbers w:val="0"/>
        <w:autoSpaceDE w:val="0"/>
        <w:autoSpaceDN w:val="0"/>
        <w:spacing w:before="0" w:beforeAutospacing="0" w:after="0" w:afterAutospacing="0"/>
        <w:ind w:left="0" w:right="0"/>
        <w:jc w:val="left"/>
        <w:rPr>
          <w:rFonts w:hint="default" w:ascii="Times New Roman" w:hAnsi="Times New Roman" w:eastAsia="Times New Roman" w:cs="Times New Roman"/>
          <w:b/>
          <w:bCs w:val="0"/>
          <w:kern w:val="0"/>
          <w:sz w:val="24"/>
          <w:szCs w:val="24"/>
          <w:lang w:val="en-US" w:eastAsia="zh-CN" w:bidi="ar"/>
        </w:rPr>
      </w:pPr>
    </w:p>
    <w:p w14:paraId="1FE6E119">
      <w:pPr>
        <w:keepNext w:val="0"/>
        <w:keepLines w:val="0"/>
        <w:widowControl w:val="0"/>
        <w:suppressLineNumbers w:val="0"/>
        <w:pBdr>
          <w:bottom w:val="single" w:color="auto" w:sz="4" w:space="0"/>
        </w:pBdr>
        <w:autoSpaceDE w:val="0"/>
        <w:autoSpaceDN w:val="0"/>
        <w:spacing w:before="0" w:beforeAutospacing="0" w:after="0" w:afterAutospacing="0"/>
        <w:ind w:left="0" w:right="0"/>
        <w:jc w:val="left"/>
        <w:rPr>
          <w:rFonts w:hint="default" w:ascii="Times New Roman" w:hAnsi="Times New Roman" w:eastAsia="Times New Roman" w:cs="Times New Roman"/>
          <w:b/>
          <w:bCs w:val="0"/>
          <w:kern w:val="0"/>
          <w:sz w:val="24"/>
          <w:szCs w:val="24"/>
          <w:lang w:val="en-US" w:eastAsia="zh-CN" w:bidi="ar"/>
        </w:rPr>
      </w:pPr>
    </w:p>
    <w:p w14:paraId="7FF6676A">
      <w:pPr>
        <w:keepNext w:val="0"/>
        <w:keepLines w:val="0"/>
        <w:widowControl w:val="0"/>
        <w:suppressLineNumbers w:val="0"/>
        <w:autoSpaceDE w:val="0"/>
        <w:autoSpaceDN w:val="0"/>
        <w:spacing w:before="0" w:beforeAutospacing="0" w:after="0" w:afterAutospacing="0"/>
        <w:ind w:left="0" w:right="0"/>
        <w:jc w:val="left"/>
        <w:rPr>
          <w:rFonts w:hint="default" w:cs="Times New Roman"/>
          <w:b/>
          <w:bCs w:val="0"/>
          <w:kern w:val="0"/>
          <w:sz w:val="24"/>
          <w:szCs w:val="24"/>
          <w:lang w:val="en-IN" w:eastAsia="zh-CN" w:bidi="ar"/>
        </w:rPr>
      </w:pPr>
    </w:p>
    <w:p w14:paraId="5ECE54C0">
      <w:pPr>
        <w:keepNext w:val="0"/>
        <w:keepLines w:val="0"/>
        <w:widowControl w:val="0"/>
        <w:suppressLineNumbers w:val="0"/>
        <w:autoSpaceDE w:val="0"/>
        <w:autoSpaceDN w:val="0"/>
        <w:spacing w:before="0" w:beforeAutospacing="0" w:after="0" w:afterAutospacing="0"/>
        <w:ind w:left="0" w:right="0"/>
        <w:jc w:val="left"/>
        <w:rPr>
          <w:rFonts w:hint="default" w:cs="Times New Roman"/>
          <w:b/>
          <w:bCs w:val="0"/>
          <w:kern w:val="0"/>
          <w:sz w:val="24"/>
          <w:szCs w:val="24"/>
          <w:lang w:val="en-IN" w:eastAsia="zh-CN" w:bidi="ar"/>
        </w:rPr>
      </w:pPr>
    </w:p>
    <w:p w14:paraId="5A3051B1">
      <w:pPr>
        <w:keepNext w:val="0"/>
        <w:keepLines w:val="0"/>
        <w:widowControl w:val="0"/>
        <w:suppressLineNumbers w:val="0"/>
        <w:autoSpaceDE w:val="0"/>
        <w:autoSpaceDN w:val="0"/>
        <w:spacing w:before="0" w:beforeAutospacing="0" w:after="0" w:afterAutospacing="0"/>
        <w:ind w:left="0" w:right="0"/>
        <w:jc w:val="left"/>
        <w:rPr>
          <w:rFonts w:hint="default" w:cs="Times New Roman"/>
          <w:b/>
          <w:bCs w:val="0"/>
          <w:kern w:val="0"/>
          <w:sz w:val="24"/>
          <w:szCs w:val="24"/>
          <w:lang w:val="en-IN" w:eastAsia="zh-CN" w:bidi="ar"/>
        </w:rPr>
      </w:pPr>
    </w:p>
    <w:p w14:paraId="0DBCD968">
      <w:pPr>
        <w:spacing w:line="480" w:lineRule="auto"/>
        <w:rPr>
          <w:rFonts w:hint="default" w:ascii="Times New Roman" w:hAnsi="Times New Roman" w:eastAsia="Times New Roman" w:cs="Times New Roman"/>
          <w:b/>
          <w:bCs w:val="0"/>
          <w:sz w:val="24"/>
          <w:szCs w:val="24"/>
          <w:lang w:val="en-IN" w:eastAsia="en-US" w:bidi="ar"/>
        </w:rPr>
      </w:pPr>
      <w:r>
        <w:rPr>
          <w:rFonts w:hint="default" w:ascii="Times New Roman" w:hAnsi="Times New Roman" w:eastAsia="Times New Roman" w:cs="Times New Roman"/>
          <w:b/>
          <w:bCs w:val="0"/>
          <w:sz w:val="24"/>
          <w:szCs w:val="24"/>
          <w:lang w:val="en-IN" w:eastAsia="en-US" w:bidi="ar"/>
        </w:rPr>
        <w:t>Submitted for the practical exam held on ……………………………………..with university register number………………………………..</w:t>
      </w:r>
    </w:p>
    <w:p w14:paraId="14E75AF0">
      <w:pPr>
        <w:spacing w:line="480" w:lineRule="auto"/>
        <w:rPr>
          <w:rFonts w:hint="default" w:ascii="Times New Roman" w:hAnsi="Times New Roman" w:eastAsia="Times New Roman" w:cs="Times New Roman"/>
          <w:b/>
          <w:bCs w:val="0"/>
          <w:sz w:val="24"/>
          <w:szCs w:val="24"/>
          <w:lang w:val="en-IN" w:eastAsia="en-US" w:bidi="ar"/>
        </w:rPr>
      </w:pPr>
    </w:p>
    <w:p w14:paraId="4EEB02F1">
      <w:pPr>
        <w:spacing w:line="480" w:lineRule="auto"/>
        <w:rPr>
          <w:rFonts w:hint="default" w:ascii="Times New Roman" w:hAnsi="Times New Roman" w:eastAsia="Times New Roman" w:cs="Times New Roman"/>
          <w:b/>
          <w:bCs w:val="0"/>
          <w:sz w:val="24"/>
          <w:szCs w:val="24"/>
          <w:lang w:val="en-IN" w:eastAsia="en-US" w:bidi="ar"/>
        </w:rPr>
      </w:pPr>
    </w:p>
    <w:p w14:paraId="711CDF2C">
      <w:pPr>
        <w:spacing w:line="480" w:lineRule="auto"/>
        <w:rPr>
          <w:rFonts w:hint="default" w:ascii="Times New Roman" w:hAnsi="Times New Roman" w:eastAsia="Times New Roman" w:cs="Times New Roman"/>
          <w:b/>
          <w:bCs w:val="0"/>
          <w:sz w:val="24"/>
          <w:szCs w:val="24"/>
          <w:lang w:val="en-IN" w:eastAsia="en-US" w:bidi="ar"/>
        </w:rPr>
      </w:pPr>
      <w:r>
        <w:rPr>
          <w:rFonts w:hint="default" w:ascii="Times New Roman" w:hAnsi="Times New Roman" w:eastAsia="Times New Roman" w:cs="Times New Roman"/>
          <w:b/>
          <w:bCs w:val="0"/>
          <w:sz w:val="24"/>
          <w:szCs w:val="24"/>
          <w:lang w:val="en-IN" w:eastAsia="en-US" w:bidi="ar"/>
        </w:rPr>
        <w:t>Internal Examiner</w:t>
      </w:r>
      <w:r>
        <w:rPr>
          <w:rFonts w:hint="default" w:ascii="Times New Roman" w:hAnsi="Times New Roman" w:eastAsia="Times New Roman" w:cs="Times New Roman"/>
          <w:b/>
          <w:bCs w:val="0"/>
          <w:sz w:val="24"/>
          <w:szCs w:val="24"/>
          <w:lang w:val="en-IN" w:eastAsia="en-US" w:bidi="ar"/>
        </w:rPr>
        <w:tab/>
        <w:t/>
      </w:r>
      <w:r>
        <w:rPr>
          <w:rFonts w:hint="default" w:ascii="Times New Roman" w:hAnsi="Times New Roman" w:eastAsia="Times New Roman" w:cs="Times New Roman"/>
          <w:b/>
          <w:bCs w:val="0"/>
          <w:sz w:val="24"/>
          <w:szCs w:val="24"/>
          <w:lang w:val="en-IN" w:eastAsia="en-US" w:bidi="ar"/>
        </w:rPr>
        <w:tab/>
        <w:t/>
      </w:r>
      <w:r>
        <w:rPr>
          <w:rFonts w:hint="default" w:ascii="Times New Roman" w:hAnsi="Times New Roman" w:eastAsia="Times New Roman" w:cs="Times New Roman"/>
          <w:b/>
          <w:bCs w:val="0"/>
          <w:sz w:val="24"/>
          <w:szCs w:val="24"/>
          <w:lang w:val="en-IN" w:eastAsia="en-US" w:bidi="ar"/>
        </w:rPr>
        <w:tab/>
        <w:t/>
      </w:r>
      <w:r>
        <w:rPr>
          <w:rFonts w:hint="default" w:ascii="Times New Roman" w:hAnsi="Times New Roman" w:eastAsia="Times New Roman" w:cs="Times New Roman"/>
          <w:b/>
          <w:bCs w:val="0"/>
          <w:sz w:val="24"/>
          <w:szCs w:val="24"/>
          <w:lang w:val="en-IN" w:eastAsia="en-US" w:bidi="ar"/>
        </w:rPr>
        <w:tab/>
        <w:t/>
      </w:r>
      <w:r>
        <w:rPr>
          <w:rFonts w:hint="default" w:ascii="Times New Roman" w:hAnsi="Times New Roman" w:eastAsia="Times New Roman" w:cs="Times New Roman"/>
          <w:b/>
          <w:bCs w:val="0"/>
          <w:sz w:val="24"/>
          <w:szCs w:val="24"/>
          <w:lang w:val="en-IN" w:eastAsia="en-US" w:bidi="ar"/>
        </w:rPr>
        <w:tab/>
        <w:t/>
      </w:r>
      <w:r>
        <w:rPr>
          <w:rFonts w:hint="default" w:ascii="Times New Roman" w:hAnsi="Times New Roman" w:eastAsia="Times New Roman" w:cs="Times New Roman"/>
          <w:b/>
          <w:bCs w:val="0"/>
          <w:sz w:val="24"/>
          <w:szCs w:val="24"/>
          <w:lang w:val="en-IN" w:eastAsia="en-US" w:bidi="ar"/>
        </w:rPr>
        <w:tab/>
        <w:t/>
      </w:r>
      <w:r>
        <w:rPr>
          <w:rFonts w:hint="default" w:ascii="Times New Roman" w:hAnsi="Times New Roman" w:eastAsia="Times New Roman" w:cs="Times New Roman"/>
          <w:b/>
          <w:bCs w:val="0"/>
          <w:sz w:val="24"/>
          <w:szCs w:val="24"/>
          <w:lang w:val="en-IN" w:eastAsia="en-US" w:bidi="ar"/>
        </w:rPr>
        <w:tab/>
        <w:t/>
      </w:r>
      <w:r>
        <w:rPr>
          <w:rFonts w:hint="default" w:ascii="Times New Roman" w:hAnsi="Times New Roman" w:eastAsia="Times New Roman" w:cs="Times New Roman"/>
          <w:b/>
          <w:bCs w:val="0"/>
          <w:sz w:val="24"/>
          <w:szCs w:val="24"/>
          <w:lang w:val="en-IN" w:eastAsia="en-US" w:bidi="ar"/>
        </w:rPr>
        <w:tab/>
        <w:t/>
      </w:r>
      <w:r>
        <w:rPr>
          <w:rFonts w:hint="default" w:ascii="Times New Roman" w:hAnsi="Times New Roman" w:eastAsia="Times New Roman" w:cs="Times New Roman"/>
          <w:b/>
          <w:bCs w:val="0"/>
          <w:sz w:val="24"/>
          <w:szCs w:val="24"/>
          <w:lang w:val="en-IN" w:eastAsia="en-US" w:bidi="ar"/>
        </w:rPr>
        <w:tab/>
        <w:t>External Examiner</w:t>
      </w:r>
    </w:p>
    <w:p w14:paraId="754901B5">
      <w:pPr>
        <w:spacing w:line="480" w:lineRule="auto"/>
        <w:rPr>
          <w:rFonts w:hint="default" w:ascii="Times New Roman" w:hAnsi="Times New Roman" w:eastAsia="Times New Roman" w:cs="Times New Roman"/>
          <w:b/>
          <w:bCs w:val="0"/>
          <w:sz w:val="24"/>
          <w:szCs w:val="24"/>
          <w:lang w:val="en-IN" w:eastAsia="en-US" w:bidi="ar"/>
        </w:rPr>
      </w:pPr>
      <w:r>
        <w:rPr>
          <w:rFonts w:hint="default" w:ascii="Times New Roman" w:hAnsi="Times New Roman" w:eastAsia="Times New Roman" w:cs="Times New Roman"/>
          <w:b/>
          <w:bCs w:val="0"/>
          <w:sz w:val="24"/>
          <w:szCs w:val="24"/>
          <w:lang w:val="en-IN" w:eastAsia="en-US" w:bidi="ar"/>
        </w:rPr>
        <w:t>Date:………………..</w:t>
      </w:r>
    </w:p>
    <w:p w14:paraId="764B7ED3">
      <w:pPr>
        <w:spacing w:line="480" w:lineRule="auto"/>
        <w:rPr>
          <w:rFonts w:hint="default" w:ascii="Times New Roman" w:hAnsi="Times New Roman" w:eastAsia="Times New Roman" w:cs="Times New Roman"/>
          <w:b/>
          <w:bCs w:val="0"/>
          <w:sz w:val="24"/>
          <w:szCs w:val="24"/>
          <w:lang w:val="en-IN" w:eastAsia="en-US" w:bidi="ar"/>
        </w:rPr>
        <w:sectPr>
          <w:pgSz w:w="11910" w:h="16840"/>
          <w:pgMar w:top="1340" w:right="400" w:bottom="380" w:left="800" w:header="150" w:footer="181" w:gutter="0"/>
          <w:paperSrc/>
          <w:pgBorders w:offsetFrom="page">
            <w:top w:val="single" w:color="auto" w:sz="4" w:space="24"/>
            <w:left w:val="single" w:color="auto" w:sz="4" w:space="24"/>
            <w:bottom w:val="single" w:color="auto" w:sz="4" w:space="24"/>
            <w:right w:val="single" w:color="auto" w:sz="4" w:space="24"/>
          </w:pgBorders>
          <w:pgNumType w:start="1"/>
          <w:cols w:space="720" w:num="1"/>
        </w:sectPr>
      </w:pPr>
      <w:r>
        <w:rPr>
          <w:rFonts w:hint="default" w:ascii="Times New Roman" w:hAnsi="Times New Roman" w:eastAsia="Times New Roman" w:cs="Times New Roman"/>
          <w:b/>
          <w:bCs w:val="0"/>
          <w:sz w:val="24"/>
          <w:szCs w:val="24"/>
          <w:lang w:val="en-IN" w:eastAsia="en-US" w:bidi="ar"/>
        </w:rPr>
        <w:t>Place:………………..</w:t>
      </w:r>
    </w:p>
    <w:p w14:paraId="548174B0">
      <w:pPr>
        <w:pStyle w:val="2"/>
        <w:ind w:left="351" w:right="606"/>
      </w:pPr>
      <w:r>
        <w:t>DEPARTMENT</w:t>
      </w:r>
      <w:r>
        <w:rPr>
          <w:spacing w:val="-7"/>
        </w:rPr>
        <w:t xml:space="preserve"> </w:t>
      </w:r>
      <w:r>
        <w:t>OF</w:t>
      </w:r>
      <w:r>
        <w:rPr>
          <w:spacing w:val="-9"/>
        </w:rPr>
        <w:t xml:space="preserve"> </w:t>
      </w:r>
      <w:r>
        <w:t>ELECTRONICS</w:t>
      </w:r>
      <w:r>
        <w:rPr>
          <w:spacing w:val="-9"/>
        </w:rPr>
        <w:t xml:space="preserve"> </w:t>
      </w:r>
      <w:r>
        <w:t>AND</w:t>
      </w:r>
      <w:r>
        <w:rPr>
          <w:spacing w:val="-10"/>
        </w:rPr>
        <w:t xml:space="preserve"> </w:t>
      </w:r>
      <w:r>
        <w:t xml:space="preserve">COMMUNICATION </w:t>
      </w:r>
      <w:r>
        <w:rPr>
          <w:spacing w:val="-2"/>
        </w:rPr>
        <w:t>ENGINEERING</w:t>
      </w:r>
    </w:p>
    <w:p w14:paraId="05666F8A">
      <w:pPr>
        <w:pStyle w:val="8"/>
        <w:rPr>
          <w:b/>
          <w:sz w:val="32"/>
        </w:rPr>
      </w:pPr>
    </w:p>
    <w:p w14:paraId="45D1AE51">
      <w:pPr>
        <w:pStyle w:val="8"/>
        <w:spacing w:before="135"/>
        <w:rPr>
          <w:b/>
          <w:sz w:val="32"/>
        </w:rPr>
      </w:pPr>
    </w:p>
    <w:p w14:paraId="0A16612A">
      <w:pPr>
        <w:pStyle w:val="8"/>
        <w:spacing w:before="85"/>
      </w:pPr>
    </w:p>
    <w:p w14:paraId="179A4746">
      <w:pPr>
        <w:ind w:left="309"/>
        <w:rPr>
          <w:sz w:val="24"/>
        </w:rPr>
      </w:pPr>
      <w:r>
        <w:rPr>
          <w:spacing w:val="-10"/>
          <w:sz w:val="24"/>
        </w:rPr>
        <w:t>.</w:t>
      </w:r>
    </w:p>
    <w:p w14:paraId="2E3AC8CA">
      <w:pPr>
        <w:spacing w:line="360" w:lineRule="auto"/>
        <w:jc w:val="center"/>
        <w:rPr>
          <w:b/>
          <w:color w:val="0094DB"/>
          <w:sz w:val="28"/>
          <w:szCs w:val="18"/>
          <w:shd w:val="clear" w:color="auto" w:fill="F1F1F1"/>
        </w:rPr>
      </w:pPr>
    </w:p>
    <w:p w14:paraId="2035C294">
      <w:pPr>
        <w:spacing w:line="360" w:lineRule="auto"/>
        <w:jc w:val="center"/>
        <w:rPr>
          <w:b/>
          <w:sz w:val="28"/>
          <w:szCs w:val="18"/>
          <w:shd w:val="clear" w:color="auto" w:fill="F1F1F1"/>
        </w:rPr>
      </w:pPr>
      <w:r>
        <w:rPr>
          <w:b/>
          <w:sz w:val="28"/>
          <w:szCs w:val="18"/>
          <w:shd w:val="clear" w:color="auto" w:fill="F1F1F1"/>
        </w:rPr>
        <w:t>Vision of the Department</w:t>
      </w:r>
    </w:p>
    <w:p w14:paraId="49766F66">
      <w:pPr>
        <w:spacing w:line="360" w:lineRule="auto"/>
        <w:ind w:left="-142" w:firstLine="55"/>
        <w:jc w:val="both"/>
        <w:rPr>
          <w:sz w:val="24"/>
          <w:szCs w:val="24"/>
        </w:rPr>
      </w:pPr>
      <w:r>
        <w:rPr>
          <w:sz w:val="24"/>
          <w:szCs w:val="24"/>
        </w:rPr>
        <w:t>To impart excellent technical education in the field of Electronics and Communication Engineering to produce competent professionals with social commitment.</w:t>
      </w:r>
    </w:p>
    <w:p w14:paraId="0118716E">
      <w:pPr>
        <w:spacing w:line="360" w:lineRule="auto"/>
        <w:ind w:left="-142" w:firstLine="55"/>
        <w:jc w:val="both"/>
        <w:rPr>
          <w:sz w:val="24"/>
          <w:szCs w:val="24"/>
        </w:rPr>
      </w:pPr>
    </w:p>
    <w:p w14:paraId="7F441262">
      <w:pPr>
        <w:spacing w:line="360" w:lineRule="auto"/>
        <w:ind w:left="-142" w:firstLine="55"/>
        <w:jc w:val="both"/>
        <w:rPr>
          <w:sz w:val="24"/>
          <w:szCs w:val="24"/>
        </w:rPr>
      </w:pPr>
    </w:p>
    <w:p w14:paraId="2D8A031E">
      <w:pPr>
        <w:spacing w:line="360" w:lineRule="auto"/>
        <w:ind w:left="-142" w:firstLine="55"/>
        <w:jc w:val="both"/>
        <w:rPr>
          <w:sz w:val="24"/>
          <w:szCs w:val="24"/>
        </w:rPr>
      </w:pPr>
    </w:p>
    <w:p w14:paraId="5F9C6868">
      <w:pPr>
        <w:jc w:val="center"/>
        <w:rPr>
          <w:sz w:val="24"/>
          <w:szCs w:val="24"/>
          <w:u w:val="single"/>
        </w:rPr>
      </w:pPr>
    </w:p>
    <w:p w14:paraId="0E5E3B25">
      <w:pPr>
        <w:spacing w:line="360" w:lineRule="auto"/>
        <w:jc w:val="center"/>
        <w:rPr>
          <w:b/>
          <w:sz w:val="28"/>
          <w:szCs w:val="18"/>
          <w:shd w:val="clear" w:color="auto" w:fill="F1F1F1"/>
        </w:rPr>
      </w:pPr>
      <w:r>
        <w:rPr>
          <w:b/>
          <w:sz w:val="28"/>
          <w:szCs w:val="18"/>
          <w:shd w:val="clear" w:color="auto" w:fill="F1F1F1"/>
        </w:rPr>
        <w:t>Mission of the Department</w:t>
      </w:r>
    </w:p>
    <w:p w14:paraId="500FBA5B">
      <w:pPr>
        <w:spacing w:line="360" w:lineRule="auto"/>
        <w:jc w:val="both"/>
        <w:rPr>
          <w:sz w:val="24"/>
          <w:szCs w:val="24"/>
        </w:rPr>
      </w:pPr>
      <w:r>
        <w:rPr>
          <w:b/>
          <w:sz w:val="24"/>
          <w:szCs w:val="24"/>
        </w:rPr>
        <w:t>M1:</w:t>
      </w:r>
      <w:r>
        <w:rPr>
          <w:b/>
          <w:sz w:val="24"/>
          <w:szCs w:val="24"/>
        </w:rPr>
        <w:tab/>
      </w:r>
      <w:r>
        <w:rPr>
          <w:sz w:val="24"/>
          <w:szCs w:val="24"/>
        </w:rPr>
        <w:t>To provide in-depth knowledge of principles and applications related to design and development of technology for societal needs.</w:t>
      </w:r>
    </w:p>
    <w:p w14:paraId="066D0C94">
      <w:pPr>
        <w:spacing w:line="360" w:lineRule="auto"/>
        <w:jc w:val="both"/>
        <w:rPr>
          <w:sz w:val="24"/>
          <w:szCs w:val="24"/>
        </w:rPr>
      </w:pPr>
      <w:r>
        <w:rPr>
          <w:b/>
          <w:sz w:val="24"/>
          <w:szCs w:val="24"/>
        </w:rPr>
        <w:t>M2:</w:t>
      </w:r>
      <w:r>
        <w:rPr>
          <w:b/>
          <w:sz w:val="24"/>
          <w:szCs w:val="24"/>
        </w:rPr>
        <w:tab/>
      </w:r>
      <w:r>
        <w:rPr>
          <w:sz w:val="24"/>
          <w:szCs w:val="24"/>
        </w:rPr>
        <w:t>To initiate innovations by connecting core knowledge with multidisciplinary domains.</w:t>
      </w:r>
    </w:p>
    <w:p w14:paraId="2088433D">
      <w:pPr>
        <w:spacing w:line="360" w:lineRule="auto"/>
        <w:jc w:val="both"/>
        <w:rPr>
          <w:sz w:val="24"/>
          <w:szCs w:val="24"/>
        </w:rPr>
      </w:pPr>
      <w:r>
        <w:rPr>
          <w:b/>
          <w:sz w:val="24"/>
          <w:szCs w:val="24"/>
        </w:rPr>
        <w:t>M3:</w:t>
      </w:r>
      <w:r>
        <w:rPr>
          <w:b/>
          <w:sz w:val="24"/>
          <w:szCs w:val="24"/>
        </w:rPr>
        <w:tab/>
      </w:r>
      <w:r>
        <w:rPr>
          <w:sz w:val="24"/>
          <w:szCs w:val="24"/>
        </w:rPr>
        <w:t>To provide state of the art technical education in Electronics &amp; Communication Engineering at UG and PG levels.</w:t>
      </w:r>
    </w:p>
    <w:p w14:paraId="26883ADA">
      <w:pPr>
        <w:spacing w:line="360" w:lineRule="auto"/>
        <w:jc w:val="both"/>
        <w:rPr>
          <w:sz w:val="24"/>
          <w:szCs w:val="24"/>
        </w:rPr>
      </w:pPr>
      <w:r>
        <w:rPr>
          <w:b/>
          <w:sz w:val="24"/>
          <w:szCs w:val="24"/>
        </w:rPr>
        <w:t>M4:</w:t>
      </w:r>
      <w:r>
        <w:rPr>
          <w:sz w:val="24"/>
          <w:szCs w:val="24"/>
        </w:rPr>
        <w:tab/>
      </w:r>
      <w:r>
        <w:rPr>
          <w:sz w:val="24"/>
          <w:szCs w:val="24"/>
        </w:rPr>
        <w:t>To encourage faculty members for professional up gradation.</w:t>
      </w:r>
    </w:p>
    <w:p w14:paraId="53467FCE">
      <w:pPr>
        <w:spacing w:line="360" w:lineRule="auto"/>
        <w:jc w:val="center"/>
        <w:rPr>
          <w:b/>
          <w:color w:val="0094DB"/>
          <w:sz w:val="28"/>
          <w:szCs w:val="18"/>
          <w:shd w:val="clear" w:color="auto" w:fill="F1F1F1"/>
        </w:rPr>
      </w:pPr>
    </w:p>
    <w:p w14:paraId="14AD190E">
      <w:pPr>
        <w:rPr>
          <w:sz w:val="24"/>
        </w:rPr>
        <w:sectPr>
          <w:pgSz w:w="11900" w:h="16850"/>
          <w:pgMar w:top="1360" w:right="708" w:bottom="480" w:left="992" w:header="0" w:footer="299" w:gutter="0"/>
          <w:pgBorders w:offsetFrom="page">
            <w:top w:val="single" w:color="auto" w:sz="4" w:space="24"/>
            <w:left w:val="single" w:color="auto" w:sz="4" w:space="24"/>
            <w:bottom w:val="single" w:color="auto" w:sz="4" w:space="24"/>
            <w:right w:val="single" w:color="auto" w:sz="4" w:space="24"/>
          </w:pgBorders>
          <w:cols w:space="720" w:num="1"/>
        </w:sectPr>
      </w:pPr>
    </w:p>
    <w:p w14:paraId="621CC9E4">
      <w:pPr>
        <w:pStyle w:val="3"/>
        <w:spacing w:before="71"/>
        <w:ind w:left="342"/>
      </w:pPr>
      <w:r>
        <w:rPr>
          <w:u w:val="single"/>
        </w:rPr>
        <w:t>PROGRAM</w:t>
      </w:r>
      <w:r>
        <w:rPr>
          <w:spacing w:val="-8"/>
          <w:u w:val="single"/>
        </w:rPr>
        <w:t xml:space="preserve"> </w:t>
      </w:r>
      <w:r>
        <w:rPr>
          <w:u w:val="single"/>
        </w:rPr>
        <w:t>EDUCATIONAL</w:t>
      </w:r>
      <w:r>
        <w:rPr>
          <w:spacing w:val="-12"/>
          <w:u w:val="single"/>
        </w:rPr>
        <w:t xml:space="preserve"> </w:t>
      </w:r>
      <w:r>
        <w:rPr>
          <w:u w:val="single"/>
        </w:rPr>
        <w:t>OBJECTIVES</w:t>
      </w:r>
      <w:r>
        <w:rPr>
          <w:spacing w:val="-14"/>
          <w:u w:val="single"/>
        </w:rPr>
        <w:t xml:space="preserve"> </w:t>
      </w:r>
      <w:r>
        <w:rPr>
          <w:spacing w:val="-2"/>
          <w:u w:val="single"/>
        </w:rPr>
        <w:t>(PEOS)</w:t>
      </w:r>
    </w:p>
    <w:p w14:paraId="2FE6A197">
      <w:pPr>
        <w:pStyle w:val="8"/>
        <w:spacing w:line="362" w:lineRule="auto"/>
        <w:jc w:val="both"/>
        <w:rPr>
          <w:b/>
          <w:bCs/>
          <w:sz w:val="28"/>
          <w:szCs w:val="28"/>
          <w:u w:val="single"/>
        </w:rPr>
      </w:pPr>
    </w:p>
    <w:p w14:paraId="395D8D41"/>
    <w:p w14:paraId="1897E2DA">
      <w:pPr>
        <w:tabs>
          <w:tab w:val="left" w:pos="1575"/>
        </w:tabs>
      </w:pPr>
    </w:p>
    <w:p w14:paraId="5C8EAF5E">
      <w:pPr>
        <w:adjustRightInd w:val="0"/>
        <w:spacing w:line="360" w:lineRule="auto"/>
        <w:rPr>
          <w:color w:val="000000"/>
          <w:sz w:val="24"/>
          <w:szCs w:val="24"/>
          <w:lang w:val="en-IN"/>
        </w:rPr>
      </w:pPr>
      <w:r>
        <w:rPr>
          <w:b/>
          <w:color w:val="000000"/>
          <w:sz w:val="24"/>
          <w:szCs w:val="24"/>
          <w:lang w:val="en-IN"/>
        </w:rPr>
        <w:t>PEO1:</w:t>
      </w:r>
      <w:r>
        <w:rPr>
          <w:color w:val="000000"/>
          <w:sz w:val="24"/>
          <w:szCs w:val="24"/>
          <w:lang w:val="en-IN"/>
        </w:rPr>
        <w:t xml:space="preserve"> To attain strong theoretical and practical knowledge in Electronics and Communication Engineering, enabling graduates to become competent project leaders and successful organizational leaders in industry and research.</w:t>
      </w:r>
    </w:p>
    <w:p w14:paraId="68EA8AED">
      <w:pPr>
        <w:adjustRightInd w:val="0"/>
        <w:spacing w:line="360" w:lineRule="auto"/>
        <w:rPr>
          <w:color w:val="000000"/>
          <w:sz w:val="24"/>
          <w:szCs w:val="24"/>
          <w:lang w:val="en-IN"/>
        </w:rPr>
      </w:pPr>
      <w:r>
        <w:rPr>
          <w:b/>
          <w:color w:val="000000"/>
          <w:sz w:val="24"/>
          <w:szCs w:val="24"/>
          <w:lang w:val="en-IN"/>
        </w:rPr>
        <w:t>PEO2:</w:t>
      </w:r>
      <w:r>
        <w:rPr>
          <w:color w:val="000000"/>
          <w:sz w:val="24"/>
          <w:szCs w:val="24"/>
          <w:lang w:val="en-IN"/>
        </w:rPr>
        <w:t xml:space="preserve"> Develop design capability to create and improve technical products</w:t>
      </w:r>
    </w:p>
    <w:p w14:paraId="6707401B">
      <w:pPr>
        <w:tabs>
          <w:tab w:val="left" w:pos="1575"/>
        </w:tabs>
        <w:rPr>
          <w:color w:val="000000"/>
          <w:sz w:val="24"/>
          <w:szCs w:val="24"/>
          <w:lang w:val="en-IN"/>
        </w:rPr>
      </w:pPr>
      <w:r>
        <w:rPr>
          <w:b/>
          <w:color w:val="000000"/>
          <w:sz w:val="24"/>
          <w:szCs w:val="24"/>
          <w:lang w:val="en-IN"/>
        </w:rPr>
        <w:t>PEO3:</w:t>
      </w:r>
      <w:r>
        <w:rPr>
          <w:color w:val="000000"/>
          <w:sz w:val="24"/>
          <w:szCs w:val="24"/>
          <w:lang w:val="en-IN"/>
        </w:rPr>
        <w:t xml:space="preserve"> Be receptive to new ideas and technology and attain professional competence through continuous learning</w:t>
      </w:r>
    </w:p>
    <w:p w14:paraId="6F1E6E7E">
      <w:pPr>
        <w:tabs>
          <w:tab w:val="left" w:pos="1575"/>
        </w:tabs>
        <w:rPr>
          <w:color w:val="000000"/>
          <w:sz w:val="24"/>
          <w:szCs w:val="24"/>
          <w:lang w:val="en-IN"/>
        </w:rPr>
      </w:pPr>
    </w:p>
    <w:p w14:paraId="7D81C9BC">
      <w:pPr>
        <w:tabs>
          <w:tab w:val="left" w:pos="1575"/>
        </w:tabs>
        <w:rPr>
          <w:color w:val="000000"/>
          <w:sz w:val="24"/>
          <w:szCs w:val="24"/>
          <w:lang w:val="en-IN"/>
        </w:rPr>
      </w:pPr>
    </w:p>
    <w:p w14:paraId="77253C23">
      <w:pPr>
        <w:tabs>
          <w:tab w:val="left" w:pos="1575"/>
        </w:tabs>
        <w:rPr>
          <w:color w:val="000000"/>
          <w:sz w:val="24"/>
          <w:szCs w:val="24"/>
          <w:lang w:val="en-IN"/>
        </w:rPr>
      </w:pPr>
    </w:p>
    <w:p w14:paraId="6A80FAE1">
      <w:pPr>
        <w:tabs>
          <w:tab w:val="left" w:pos="1575"/>
        </w:tabs>
        <w:rPr>
          <w:color w:val="000000"/>
          <w:sz w:val="24"/>
          <w:szCs w:val="24"/>
          <w:lang w:val="en-IN"/>
        </w:rPr>
      </w:pPr>
    </w:p>
    <w:p w14:paraId="47B0F9A7">
      <w:pPr>
        <w:spacing w:line="360" w:lineRule="auto"/>
        <w:jc w:val="center"/>
        <w:rPr>
          <w:b/>
          <w:color w:val="000000" w:themeColor="text1"/>
          <w:sz w:val="28"/>
          <w:szCs w:val="18"/>
          <w:shd w:val="clear" w:color="auto" w:fill="F1F1F1"/>
        </w:rPr>
      </w:pPr>
      <w:r>
        <w:rPr>
          <w:b/>
          <w:color w:val="000000" w:themeColor="text1"/>
          <w:sz w:val="28"/>
          <w:szCs w:val="18"/>
          <w:shd w:val="clear" w:color="auto" w:fill="F1F1F1"/>
        </w:rPr>
        <w:t>Program Specific Outcomes (PSOs)</w:t>
      </w:r>
    </w:p>
    <w:p w14:paraId="6B6668B0">
      <w:pPr>
        <w:spacing w:line="360" w:lineRule="auto"/>
        <w:jc w:val="both"/>
        <w:rPr>
          <w:sz w:val="24"/>
          <w:szCs w:val="24"/>
        </w:rPr>
      </w:pPr>
      <w:r>
        <w:rPr>
          <w:b/>
          <w:sz w:val="24"/>
          <w:szCs w:val="24"/>
        </w:rPr>
        <w:t>PSO1</w:t>
      </w:r>
      <w:r>
        <w:rPr>
          <w:sz w:val="24"/>
          <w:szCs w:val="24"/>
        </w:rPr>
        <w:t>: Apply the basics and fundamental concepts of Electronics &amp; Communication Engineering to design and realize various components and systems for application in the field of embedded system, communication and various processing technologies.</w:t>
      </w:r>
    </w:p>
    <w:p w14:paraId="52CB0CCA">
      <w:pPr>
        <w:adjustRightInd w:val="0"/>
        <w:spacing w:line="360" w:lineRule="auto"/>
        <w:jc w:val="both"/>
        <w:rPr>
          <w:color w:val="000000"/>
          <w:sz w:val="24"/>
          <w:szCs w:val="24"/>
          <w:lang w:val="en-IN"/>
        </w:rPr>
      </w:pPr>
      <w:r>
        <w:rPr>
          <w:b/>
          <w:sz w:val="24"/>
          <w:szCs w:val="24"/>
        </w:rPr>
        <w:t>PSO2</w:t>
      </w:r>
      <w:r>
        <w:rPr>
          <w:sz w:val="24"/>
          <w:szCs w:val="24"/>
        </w:rPr>
        <w:t xml:space="preserve">: Ability to select appropriate hardware and software tools to solve complex </w:t>
      </w:r>
      <w:r>
        <w:rPr>
          <w:color w:val="000000"/>
          <w:sz w:val="24"/>
          <w:szCs w:val="24"/>
          <w:lang w:val="en-IN"/>
        </w:rPr>
        <w:t>Electronics&amp; Communication Engineering problems.</w:t>
      </w:r>
    </w:p>
    <w:p w14:paraId="52B68E1A">
      <w:pPr>
        <w:adjustRightInd w:val="0"/>
        <w:spacing w:line="360" w:lineRule="auto"/>
        <w:jc w:val="both"/>
        <w:rPr>
          <w:sz w:val="24"/>
          <w:szCs w:val="24"/>
        </w:rPr>
      </w:pPr>
      <w:r>
        <w:rPr>
          <w:b/>
          <w:sz w:val="24"/>
          <w:szCs w:val="24"/>
        </w:rPr>
        <w:t>PSO3:</w:t>
      </w:r>
      <w:r>
        <w:rPr>
          <w:sz w:val="24"/>
          <w:szCs w:val="24"/>
        </w:rPr>
        <w:t xml:space="preserve"> Progress to an ethical and inquiry-based life-long learning style to be constructive members of the society.</w:t>
      </w:r>
    </w:p>
    <w:p w14:paraId="712586CA">
      <w:pPr>
        <w:tabs>
          <w:tab w:val="left" w:pos="1575"/>
        </w:tabs>
        <w:sectPr>
          <w:pgSz w:w="11900" w:h="16850"/>
          <w:pgMar w:top="1680" w:right="708" w:bottom="480" w:left="992" w:header="0" w:footer="299" w:gutter="0"/>
          <w:pgBorders w:offsetFrom="page">
            <w:top w:val="single" w:color="auto" w:sz="4" w:space="24"/>
            <w:left w:val="single" w:color="auto" w:sz="4" w:space="24"/>
            <w:bottom w:val="single" w:color="auto" w:sz="4" w:space="24"/>
            <w:right w:val="single" w:color="auto" w:sz="4" w:space="24"/>
          </w:pgBorders>
          <w:cols w:space="720" w:num="1"/>
        </w:sectPr>
      </w:pPr>
    </w:p>
    <w:tbl>
      <w:tblPr>
        <w:tblStyle w:val="7"/>
        <w:tblpPr w:leftFromText="180" w:rightFromText="180" w:vertAnchor="text" w:horzAnchor="margin" w:tblpY="-758"/>
        <w:tblW w:w="0" w:type="auto"/>
        <w:tblInd w:w="0" w:type="dxa"/>
        <w:tblLayout w:type="fixed"/>
        <w:tblCellMar>
          <w:top w:w="0" w:type="dxa"/>
          <w:left w:w="0" w:type="dxa"/>
          <w:bottom w:w="0" w:type="dxa"/>
          <w:right w:w="0" w:type="dxa"/>
        </w:tblCellMar>
      </w:tblPr>
      <w:tblGrid>
        <w:gridCol w:w="736"/>
        <w:gridCol w:w="8299"/>
      </w:tblGrid>
      <w:tr w14:paraId="6DE668A3">
        <w:tblPrEx>
          <w:tblCellMar>
            <w:top w:w="0" w:type="dxa"/>
            <w:left w:w="0" w:type="dxa"/>
            <w:bottom w:w="0" w:type="dxa"/>
            <w:right w:w="0" w:type="dxa"/>
          </w:tblCellMar>
        </w:tblPrEx>
        <w:trPr>
          <w:gridAfter w:val="1"/>
          <w:wAfter w:w="8299" w:type="dxa"/>
          <w:trHeight w:val="410" w:hRule="atLeast"/>
        </w:trPr>
        <w:tc>
          <w:tcPr>
            <w:tcW w:w="736" w:type="dxa"/>
          </w:tcPr>
          <w:p w14:paraId="7D2775FD"/>
        </w:tc>
      </w:tr>
      <w:tr w14:paraId="01682912">
        <w:tblPrEx>
          <w:tblCellMar>
            <w:top w:w="0" w:type="dxa"/>
            <w:left w:w="0" w:type="dxa"/>
            <w:bottom w:w="0" w:type="dxa"/>
            <w:right w:w="0" w:type="dxa"/>
          </w:tblCellMar>
        </w:tblPrEx>
        <w:trPr>
          <w:gridAfter w:val="1"/>
          <w:wAfter w:w="8299" w:type="dxa"/>
          <w:trHeight w:val="415" w:hRule="atLeast"/>
        </w:trPr>
        <w:tc>
          <w:tcPr>
            <w:tcW w:w="736" w:type="dxa"/>
          </w:tcPr>
          <w:p w14:paraId="3B492DA0">
            <w:pPr>
              <w:pStyle w:val="16"/>
            </w:pPr>
          </w:p>
        </w:tc>
      </w:tr>
      <w:tr w14:paraId="76C9DDC4">
        <w:tblPrEx>
          <w:tblCellMar>
            <w:top w:w="0" w:type="dxa"/>
            <w:left w:w="0" w:type="dxa"/>
            <w:bottom w:w="0" w:type="dxa"/>
            <w:right w:w="0" w:type="dxa"/>
          </w:tblCellMar>
        </w:tblPrEx>
        <w:trPr>
          <w:trHeight w:val="417" w:hRule="atLeast"/>
        </w:trPr>
        <w:tc>
          <w:tcPr>
            <w:tcW w:w="736" w:type="dxa"/>
          </w:tcPr>
          <w:p w14:paraId="13FC5821">
            <w:pPr>
              <w:pStyle w:val="16"/>
              <w:spacing w:before="70"/>
              <w:ind w:left="50"/>
              <w:rPr>
                <w:b/>
                <w:sz w:val="24"/>
              </w:rPr>
            </w:pPr>
          </w:p>
        </w:tc>
        <w:tc>
          <w:tcPr>
            <w:tcW w:w="8299" w:type="dxa"/>
          </w:tcPr>
          <w:p w14:paraId="52CDB37E">
            <w:pPr>
              <w:spacing w:line="360" w:lineRule="auto"/>
              <w:jc w:val="center"/>
              <w:rPr>
                <w:b/>
                <w:color w:val="0094DB"/>
                <w:sz w:val="28"/>
                <w:szCs w:val="18"/>
                <w:shd w:val="clear" w:color="auto" w:fill="F1F1F1"/>
              </w:rPr>
            </w:pPr>
            <w:r>
              <w:rPr>
                <w:b/>
                <w:color w:val="0094DB"/>
                <w:sz w:val="28"/>
                <w:szCs w:val="18"/>
                <w:shd w:val="clear" w:color="auto" w:fill="F1F1F1"/>
              </w:rPr>
              <w:t>Programme Outcomes (POs)</w:t>
            </w:r>
          </w:p>
          <w:p w14:paraId="386BD562">
            <w:pPr>
              <w:shd w:val="clear" w:color="auto" w:fill="FFFFFF"/>
              <w:spacing w:after="115" w:line="290" w:lineRule="atLeast"/>
              <w:jc w:val="both"/>
              <w:rPr>
                <w:color w:val="000000"/>
                <w:sz w:val="24"/>
                <w:szCs w:val="24"/>
                <w:lang w:val="en-IN"/>
              </w:rPr>
            </w:pPr>
            <w:r>
              <w:rPr>
                <w:color w:val="000000"/>
                <w:sz w:val="24"/>
                <w:szCs w:val="24"/>
                <w:lang w:val="en-IN"/>
              </w:rPr>
              <w:t>The graduates of department will be able to:</w:t>
            </w:r>
          </w:p>
          <w:p w14:paraId="1BE5E247">
            <w:pPr>
              <w:shd w:val="clear" w:color="auto" w:fill="FFFFFF"/>
              <w:spacing w:line="290" w:lineRule="atLeast"/>
              <w:jc w:val="both"/>
              <w:rPr>
                <w:color w:val="000000"/>
                <w:sz w:val="24"/>
                <w:szCs w:val="24"/>
                <w:lang w:val="en-IN"/>
              </w:rPr>
            </w:pPr>
            <w:r>
              <w:rPr>
                <w:color w:val="000000"/>
                <w:sz w:val="24"/>
                <w:szCs w:val="24"/>
                <w:lang w:val="en-IN"/>
              </w:rPr>
              <w:t>PO1:</w:t>
            </w:r>
            <w:r>
              <w:rPr>
                <w:color w:val="000000"/>
                <w:sz w:val="24"/>
                <w:szCs w:val="24"/>
                <w:lang w:val="en-IN"/>
              </w:rPr>
              <w:tab/>
            </w:r>
            <w:r>
              <w:rPr>
                <w:color w:val="000000"/>
                <w:sz w:val="24"/>
                <w:szCs w:val="24"/>
                <w:lang w:val="en-IN"/>
              </w:rPr>
              <w:t xml:space="preserve">   Engineering Knowledge: Apply knowledge of mathematics, natural science, computing, engineering fundamentals and an engineering specialization as specified in WK1 to WK4 respectively to develop to the solution of complex engineering problems.</w:t>
            </w:r>
          </w:p>
          <w:p w14:paraId="5D2670D1">
            <w:pPr>
              <w:shd w:val="clear" w:color="auto" w:fill="FFFFFF"/>
              <w:spacing w:line="290" w:lineRule="atLeast"/>
              <w:jc w:val="both"/>
              <w:rPr>
                <w:color w:val="000000"/>
                <w:sz w:val="24"/>
                <w:szCs w:val="24"/>
                <w:lang w:val="en-IN"/>
              </w:rPr>
            </w:pPr>
          </w:p>
          <w:p w14:paraId="26C2F684">
            <w:pPr>
              <w:shd w:val="clear" w:color="auto" w:fill="FFFFFF"/>
              <w:spacing w:line="290" w:lineRule="atLeast"/>
              <w:jc w:val="both"/>
              <w:rPr>
                <w:color w:val="000000"/>
                <w:sz w:val="24"/>
                <w:szCs w:val="24"/>
                <w:lang w:val="en-IN"/>
              </w:rPr>
            </w:pPr>
            <w:r>
              <w:rPr>
                <w:color w:val="000000"/>
                <w:sz w:val="24"/>
                <w:szCs w:val="24"/>
                <w:lang w:val="en-IN"/>
              </w:rPr>
              <w:t>PO2</w:t>
            </w:r>
            <w:r>
              <w:rPr>
                <w:color w:val="000000"/>
                <w:sz w:val="24"/>
                <w:szCs w:val="24"/>
                <w:lang w:val="en-IN"/>
              </w:rPr>
              <w:tab/>
            </w:r>
            <w:r>
              <w:rPr>
                <w:color w:val="000000"/>
                <w:sz w:val="24"/>
                <w:szCs w:val="24"/>
                <w:lang w:val="en-IN"/>
              </w:rPr>
              <w:t xml:space="preserve">      Problem Analysis: Identify, formulate, and review research literature and analyse complex engineering problems reaching substantiated conclusions with consideration for sustainable development. (WK1 to WK4)</w:t>
            </w:r>
          </w:p>
          <w:p w14:paraId="2077F1B5">
            <w:pPr>
              <w:shd w:val="clear" w:color="auto" w:fill="FFFFFF"/>
              <w:spacing w:line="290" w:lineRule="atLeast"/>
              <w:jc w:val="both"/>
              <w:rPr>
                <w:color w:val="000000"/>
                <w:sz w:val="24"/>
                <w:szCs w:val="24"/>
                <w:lang w:val="en-IN"/>
              </w:rPr>
            </w:pPr>
          </w:p>
          <w:p w14:paraId="348078BB">
            <w:pPr>
              <w:shd w:val="clear" w:color="auto" w:fill="FFFFFF"/>
              <w:spacing w:line="290" w:lineRule="atLeast"/>
              <w:jc w:val="both"/>
              <w:rPr>
                <w:color w:val="000000"/>
                <w:sz w:val="24"/>
                <w:szCs w:val="24"/>
                <w:lang w:val="en-IN"/>
              </w:rPr>
            </w:pPr>
            <w:r>
              <w:rPr>
                <w:color w:val="000000"/>
                <w:sz w:val="24"/>
                <w:szCs w:val="24"/>
                <w:lang w:val="en-IN"/>
              </w:rPr>
              <w:t>PO3</w:t>
            </w:r>
            <w:r>
              <w:rPr>
                <w:color w:val="000000"/>
                <w:sz w:val="24"/>
                <w:szCs w:val="24"/>
                <w:lang w:val="en-IN"/>
              </w:rPr>
              <w:tab/>
            </w:r>
            <w:r>
              <w:rPr>
                <w:color w:val="000000"/>
                <w:sz w:val="24"/>
                <w:szCs w:val="24"/>
                <w:lang w:val="en-IN"/>
              </w:rPr>
              <w:t>Design/Development of Solutions: Design creative solutions for complex engineering problems and design/develop systems/components/processes to meet identified needs with consideration for the public health and safety, whole-life cost, net zero carbon, culture, society and environment as required. (WK5)</w:t>
            </w:r>
          </w:p>
          <w:p w14:paraId="3FA47ED1">
            <w:pPr>
              <w:shd w:val="clear" w:color="auto" w:fill="FFFFFF"/>
              <w:spacing w:line="290" w:lineRule="atLeast"/>
              <w:jc w:val="both"/>
              <w:rPr>
                <w:color w:val="000000"/>
                <w:sz w:val="24"/>
                <w:szCs w:val="24"/>
                <w:lang w:val="en-IN"/>
              </w:rPr>
            </w:pPr>
          </w:p>
          <w:p w14:paraId="24A1EC72">
            <w:pPr>
              <w:shd w:val="clear" w:color="auto" w:fill="FFFFFF"/>
              <w:spacing w:line="290" w:lineRule="atLeast"/>
              <w:jc w:val="both"/>
              <w:rPr>
                <w:color w:val="000000"/>
                <w:sz w:val="24"/>
                <w:szCs w:val="24"/>
                <w:lang w:val="en-IN"/>
              </w:rPr>
            </w:pPr>
            <w:r>
              <w:rPr>
                <w:color w:val="000000"/>
                <w:sz w:val="24"/>
                <w:szCs w:val="24"/>
                <w:lang w:val="en-IN"/>
              </w:rPr>
              <w:t>PO4</w:t>
            </w:r>
            <w:r>
              <w:rPr>
                <w:color w:val="000000"/>
                <w:sz w:val="24"/>
                <w:szCs w:val="24"/>
                <w:lang w:val="en-IN"/>
              </w:rPr>
              <w:tab/>
            </w:r>
            <w:r>
              <w:rPr>
                <w:color w:val="000000"/>
                <w:sz w:val="24"/>
                <w:szCs w:val="24"/>
                <w:lang w:val="en-IN"/>
              </w:rPr>
              <w:t>Conduct Investigations of Complex Problems: Conduct investigations of complex engineering problems using research-based knowledge including design of experiments, modelling, analysis &amp; interpretation of data to provide valid conclusions. (WK8).</w:t>
            </w:r>
          </w:p>
          <w:p w14:paraId="72F8A70E">
            <w:pPr>
              <w:shd w:val="clear" w:color="auto" w:fill="FFFFFF"/>
              <w:spacing w:line="290" w:lineRule="atLeast"/>
              <w:jc w:val="both"/>
              <w:rPr>
                <w:color w:val="000000"/>
                <w:sz w:val="24"/>
                <w:szCs w:val="24"/>
                <w:lang w:val="en-IN"/>
              </w:rPr>
            </w:pPr>
          </w:p>
          <w:p w14:paraId="482DB587">
            <w:pPr>
              <w:shd w:val="clear" w:color="auto" w:fill="FFFFFF"/>
              <w:spacing w:line="290" w:lineRule="atLeast"/>
              <w:jc w:val="both"/>
              <w:rPr>
                <w:color w:val="000000"/>
                <w:sz w:val="24"/>
                <w:szCs w:val="24"/>
                <w:lang w:val="en-IN"/>
              </w:rPr>
            </w:pPr>
            <w:r>
              <w:rPr>
                <w:color w:val="000000"/>
                <w:sz w:val="24"/>
                <w:szCs w:val="24"/>
                <w:lang w:val="en-IN"/>
              </w:rPr>
              <w:t>PO5</w:t>
            </w:r>
            <w:r>
              <w:rPr>
                <w:color w:val="000000"/>
                <w:sz w:val="24"/>
                <w:szCs w:val="24"/>
                <w:lang w:val="en-IN"/>
              </w:rPr>
              <w:tab/>
            </w:r>
            <w:r>
              <w:rPr>
                <w:color w:val="000000"/>
                <w:sz w:val="24"/>
                <w:szCs w:val="24"/>
                <w:lang w:val="en-IN"/>
              </w:rPr>
              <w:t>Engineering Tool Usage: Create, select and apply appropriate techniques, resources and modern engineering &amp; IT tools, including prediction and modelling recognizing their limitations to solve complex engineering problems. (WK2 and WK6)</w:t>
            </w:r>
          </w:p>
          <w:p w14:paraId="1C99D62F">
            <w:pPr>
              <w:shd w:val="clear" w:color="auto" w:fill="FFFFFF"/>
              <w:spacing w:line="290" w:lineRule="atLeast"/>
              <w:jc w:val="both"/>
              <w:rPr>
                <w:color w:val="000000"/>
                <w:sz w:val="24"/>
                <w:szCs w:val="24"/>
                <w:lang w:val="en-IN"/>
              </w:rPr>
            </w:pPr>
          </w:p>
          <w:p w14:paraId="54BA9041">
            <w:pPr>
              <w:shd w:val="clear" w:color="auto" w:fill="FFFFFF"/>
              <w:spacing w:line="290" w:lineRule="atLeast"/>
              <w:jc w:val="both"/>
              <w:rPr>
                <w:color w:val="000000"/>
                <w:sz w:val="24"/>
                <w:szCs w:val="24"/>
                <w:lang w:val="en-IN"/>
              </w:rPr>
            </w:pPr>
            <w:r>
              <w:rPr>
                <w:color w:val="000000"/>
                <w:sz w:val="24"/>
                <w:szCs w:val="24"/>
                <w:lang w:val="en-IN"/>
              </w:rPr>
              <w:t>PO6</w:t>
            </w:r>
            <w:r>
              <w:rPr>
                <w:color w:val="000000"/>
                <w:sz w:val="24"/>
                <w:szCs w:val="24"/>
                <w:lang w:val="en-IN"/>
              </w:rPr>
              <w:tab/>
            </w:r>
            <w:r>
              <w:rPr>
                <w:color w:val="000000"/>
                <w:sz w:val="24"/>
                <w:szCs w:val="24"/>
                <w:lang w:val="en-IN"/>
              </w:rPr>
              <w:t>The Engineer and The World: Analyse and evaluate societal and environmental aspects while solving complex engineering problems for its impact on sustainability with reference to economy, health, safety, legal framework, culture and environment. (WK1, WK5, and WK7).</w:t>
            </w:r>
          </w:p>
          <w:p w14:paraId="143CFCE3">
            <w:pPr>
              <w:shd w:val="clear" w:color="auto" w:fill="FFFFFF"/>
              <w:spacing w:line="290" w:lineRule="atLeast"/>
              <w:jc w:val="both"/>
              <w:rPr>
                <w:color w:val="000000"/>
                <w:sz w:val="24"/>
                <w:szCs w:val="24"/>
                <w:lang w:val="en-IN"/>
              </w:rPr>
            </w:pPr>
          </w:p>
          <w:p w14:paraId="02BE39D4">
            <w:pPr>
              <w:shd w:val="clear" w:color="auto" w:fill="FFFFFF"/>
              <w:spacing w:line="290" w:lineRule="atLeast"/>
              <w:jc w:val="both"/>
              <w:rPr>
                <w:color w:val="000000"/>
                <w:sz w:val="24"/>
                <w:szCs w:val="24"/>
                <w:lang w:val="en-IN"/>
              </w:rPr>
            </w:pPr>
            <w:r>
              <w:rPr>
                <w:color w:val="000000"/>
                <w:sz w:val="24"/>
                <w:szCs w:val="24"/>
                <w:lang w:val="en-IN"/>
              </w:rPr>
              <w:t>PO7</w:t>
            </w:r>
            <w:r>
              <w:rPr>
                <w:color w:val="000000"/>
                <w:sz w:val="24"/>
                <w:szCs w:val="24"/>
                <w:lang w:val="en-IN"/>
              </w:rPr>
              <w:tab/>
            </w:r>
            <w:r>
              <w:rPr>
                <w:color w:val="000000"/>
                <w:sz w:val="24"/>
                <w:szCs w:val="24"/>
                <w:lang w:val="en-IN"/>
              </w:rPr>
              <w:t>Ethics: Apply ethical principles and commit to professional ethics, human values, diversity and inclusion; adhere to national &amp; international laws. (WK9)</w:t>
            </w:r>
          </w:p>
          <w:p w14:paraId="56BD37AE">
            <w:pPr>
              <w:shd w:val="clear" w:color="auto" w:fill="FFFFFF"/>
              <w:spacing w:line="290" w:lineRule="atLeast"/>
              <w:jc w:val="both"/>
              <w:rPr>
                <w:color w:val="000000"/>
                <w:sz w:val="24"/>
                <w:szCs w:val="24"/>
                <w:lang w:val="en-IN"/>
              </w:rPr>
            </w:pPr>
          </w:p>
          <w:p w14:paraId="340DFADC">
            <w:pPr>
              <w:shd w:val="clear" w:color="auto" w:fill="FFFFFF"/>
              <w:spacing w:line="290" w:lineRule="atLeast"/>
              <w:jc w:val="both"/>
              <w:rPr>
                <w:color w:val="000000"/>
                <w:sz w:val="24"/>
                <w:szCs w:val="24"/>
                <w:lang w:val="en-IN"/>
              </w:rPr>
            </w:pPr>
            <w:r>
              <w:rPr>
                <w:color w:val="000000"/>
                <w:sz w:val="24"/>
                <w:szCs w:val="24"/>
                <w:lang w:val="en-IN"/>
              </w:rPr>
              <w:t>PO8</w:t>
            </w:r>
            <w:r>
              <w:rPr>
                <w:color w:val="000000"/>
                <w:sz w:val="24"/>
                <w:szCs w:val="24"/>
                <w:lang w:val="en-IN"/>
              </w:rPr>
              <w:tab/>
            </w:r>
            <w:r>
              <w:rPr>
                <w:color w:val="000000"/>
                <w:sz w:val="24"/>
                <w:szCs w:val="24"/>
                <w:lang w:val="en-IN"/>
              </w:rPr>
              <w:t>Individual and Collaborative Team work: Function effectively as an individual, and as a member or leader in diverse/multi-disciplinary teams.</w:t>
            </w:r>
          </w:p>
          <w:p w14:paraId="175DA2F1">
            <w:pPr>
              <w:shd w:val="clear" w:color="auto" w:fill="FFFFFF"/>
              <w:spacing w:line="290" w:lineRule="atLeast"/>
              <w:jc w:val="both"/>
              <w:rPr>
                <w:color w:val="000000"/>
                <w:sz w:val="24"/>
                <w:szCs w:val="24"/>
                <w:lang w:val="en-IN"/>
              </w:rPr>
            </w:pPr>
          </w:p>
          <w:p w14:paraId="7E40A2EE">
            <w:pPr>
              <w:shd w:val="clear" w:color="auto" w:fill="FFFFFF"/>
              <w:spacing w:line="290" w:lineRule="atLeast"/>
              <w:jc w:val="both"/>
              <w:rPr>
                <w:color w:val="000000"/>
                <w:sz w:val="24"/>
                <w:szCs w:val="24"/>
                <w:lang w:val="en-IN"/>
              </w:rPr>
            </w:pPr>
            <w:r>
              <w:rPr>
                <w:color w:val="000000"/>
                <w:sz w:val="24"/>
                <w:szCs w:val="24"/>
                <w:lang w:val="en-IN"/>
              </w:rPr>
              <w:t>PO9</w:t>
            </w:r>
            <w:r>
              <w:rPr>
                <w:color w:val="000000"/>
                <w:sz w:val="24"/>
                <w:szCs w:val="24"/>
                <w:lang w:val="en-IN"/>
              </w:rPr>
              <w:tab/>
            </w:r>
            <w:r>
              <w:rPr>
                <w:color w:val="000000"/>
                <w:sz w:val="24"/>
                <w:szCs w:val="24"/>
                <w:lang w:val="en-IN"/>
              </w:rPr>
              <w:t>Communication: Communicate effectively and inclusively within the engineering community and society at large, such as being able to comprehend and write effective reports and design documentation, make effective presentations considering cultural, language, and learning differences</w:t>
            </w:r>
          </w:p>
          <w:p w14:paraId="10B78B2F">
            <w:pPr>
              <w:shd w:val="clear" w:color="auto" w:fill="FFFFFF"/>
              <w:spacing w:line="290" w:lineRule="atLeast"/>
              <w:jc w:val="both"/>
              <w:rPr>
                <w:color w:val="000000"/>
                <w:sz w:val="24"/>
                <w:szCs w:val="24"/>
                <w:lang w:val="en-IN"/>
              </w:rPr>
            </w:pPr>
          </w:p>
          <w:p w14:paraId="6C635453">
            <w:pPr>
              <w:shd w:val="clear" w:color="auto" w:fill="FFFFFF"/>
              <w:spacing w:line="290" w:lineRule="atLeast"/>
              <w:jc w:val="both"/>
              <w:rPr>
                <w:color w:val="000000"/>
                <w:sz w:val="24"/>
                <w:szCs w:val="24"/>
                <w:lang w:val="en-IN"/>
              </w:rPr>
            </w:pPr>
            <w:r>
              <w:rPr>
                <w:color w:val="000000"/>
                <w:sz w:val="24"/>
                <w:szCs w:val="24"/>
                <w:lang w:val="en-IN"/>
              </w:rPr>
              <w:t>PO10</w:t>
            </w:r>
            <w:r>
              <w:rPr>
                <w:color w:val="000000"/>
                <w:sz w:val="24"/>
                <w:szCs w:val="24"/>
                <w:lang w:val="en-IN"/>
              </w:rPr>
              <w:tab/>
            </w:r>
            <w:r>
              <w:rPr>
                <w:color w:val="000000"/>
                <w:sz w:val="24"/>
                <w:szCs w:val="24"/>
                <w:lang w:val="en-IN"/>
              </w:rPr>
              <w:t>Project Management and Finance: Apply knowledge and understanding of engineering management principles and economic decision-making and apply these to one’s own work, as a member and leader in a team, and to manage projects and in multidisciplinary environments.</w:t>
            </w:r>
          </w:p>
          <w:p w14:paraId="39A6F495">
            <w:pPr>
              <w:shd w:val="clear" w:color="auto" w:fill="FFFFFF"/>
              <w:spacing w:line="290" w:lineRule="atLeast"/>
              <w:jc w:val="both"/>
              <w:rPr>
                <w:color w:val="000000"/>
                <w:sz w:val="24"/>
                <w:szCs w:val="24"/>
                <w:lang w:val="en-IN"/>
              </w:rPr>
            </w:pPr>
          </w:p>
          <w:p w14:paraId="5501B87E">
            <w:pPr>
              <w:shd w:val="clear" w:color="auto" w:fill="FFFFFF"/>
              <w:spacing w:line="290" w:lineRule="atLeast"/>
              <w:jc w:val="both"/>
              <w:rPr>
                <w:color w:val="000000"/>
                <w:sz w:val="24"/>
                <w:szCs w:val="24"/>
                <w:lang w:val="en-IN"/>
              </w:rPr>
            </w:pPr>
            <w:r>
              <w:rPr>
                <w:color w:val="000000"/>
                <w:sz w:val="24"/>
                <w:szCs w:val="24"/>
                <w:lang w:val="en-IN"/>
              </w:rPr>
              <w:t>PO11</w:t>
            </w:r>
            <w:r>
              <w:rPr>
                <w:color w:val="000000"/>
                <w:sz w:val="24"/>
                <w:szCs w:val="24"/>
                <w:lang w:val="en-IN"/>
              </w:rPr>
              <w:tab/>
            </w:r>
            <w:r>
              <w:rPr>
                <w:color w:val="000000"/>
                <w:sz w:val="24"/>
                <w:szCs w:val="24"/>
                <w:lang w:val="en-IN"/>
              </w:rPr>
              <w:t>Life-Long Learning: Recognize the need for, and have the preparation and ability for i) independent and life-long learning ii) adaptability to new and emerging technologies and iii) critical thinking in the broadest context of technological change.</w:t>
            </w:r>
          </w:p>
          <w:p w14:paraId="3E0F94BD">
            <w:pPr>
              <w:pStyle w:val="16"/>
              <w:spacing w:before="65"/>
              <w:ind w:left="135"/>
              <w:rPr>
                <w:sz w:val="24"/>
              </w:rPr>
            </w:pPr>
          </w:p>
        </w:tc>
      </w:tr>
    </w:tbl>
    <w:p w14:paraId="0E16703A">
      <w:pPr>
        <w:pStyle w:val="16"/>
        <w:spacing w:line="256" w:lineRule="exact"/>
        <w:rPr>
          <w:sz w:val="24"/>
        </w:rPr>
      </w:pPr>
    </w:p>
    <w:p w14:paraId="0DDC0C3B">
      <w:pPr>
        <w:tabs>
          <w:tab w:val="left" w:pos="2850"/>
        </w:tabs>
      </w:pPr>
      <w:r>
        <w:tab/>
      </w:r>
      <w:r>
        <w:t>ECL</w:t>
      </w:r>
      <w:r>
        <w:rPr>
          <w:spacing w:val="-9"/>
        </w:rPr>
        <w:t xml:space="preserve"> </w:t>
      </w:r>
      <w:r>
        <w:t>332</w:t>
      </w:r>
      <w:r>
        <w:rPr>
          <w:spacing w:val="-7"/>
        </w:rPr>
        <w:t xml:space="preserve"> </w:t>
      </w:r>
      <w:r>
        <w:t>:COMMUNICATION</w:t>
      </w:r>
      <w:r>
        <w:rPr>
          <w:spacing w:val="-9"/>
        </w:rPr>
        <w:t xml:space="preserve"> </w:t>
      </w:r>
      <w:r>
        <w:rPr>
          <w:spacing w:val="-5"/>
        </w:rPr>
        <w:t>LAB</w:t>
      </w:r>
    </w:p>
    <w:p w14:paraId="4DCDFEE3">
      <w:pPr>
        <w:pStyle w:val="8"/>
        <w:spacing w:before="85"/>
        <w:rPr>
          <w:b/>
          <w:sz w:val="20"/>
        </w:rPr>
      </w:pPr>
    </w:p>
    <w:p w14:paraId="75103946">
      <w:pPr>
        <w:pStyle w:val="3"/>
        <w:spacing w:before="248"/>
        <w:ind w:left="3536" w:right="0"/>
        <w:jc w:val="left"/>
      </w:pPr>
      <w:r>
        <w:rPr>
          <w:u w:val="single"/>
        </w:rPr>
        <w:t>COURSE</w:t>
      </w:r>
      <w:r>
        <w:rPr>
          <w:spacing w:val="-12"/>
          <w:u w:val="single"/>
        </w:rPr>
        <w:t xml:space="preserve"> </w:t>
      </w:r>
      <w:r>
        <w:rPr>
          <w:spacing w:val="-2"/>
          <w:u w:val="single"/>
        </w:rPr>
        <w:t>OUTCOMES</w:t>
      </w:r>
    </w:p>
    <w:p w14:paraId="0A721E2E">
      <w:pPr>
        <w:pStyle w:val="4"/>
        <w:spacing w:before="162" w:line="270" w:lineRule="exact"/>
        <w:ind w:left="189"/>
      </w:pPr>
      <w:r>
        <w:rPr>
          <w:spacing w:val="-5"/>
        </w:rPr>
        <w:t>CO1</w:t>
      </w:r>
    </w:p>
    <w:p w14:paraId="56FC85FA">
      <w:pPr>
        <w:pStyle w:val="8"/>
        <w:tabs>
          <w:tab w:val="left" w:pos="1855"/>
          <w:tab w:val="left" w:pos="2881"/>
          <w:tab w:val="left" w:pos="4196"/>
          <w:tab w:val="left" w:pos="5303"/>
          <w:tab w:val="left" w:pos="5980"/>
          <w:tab w:val="left" w:pos="7342"/>
          <w:tab w:val="left" w:pos="8388"/>
          <w:tab w:val="left" w:pos="9131"/>
        </w:tabs>
        <w:spacing w:line="270" w:lineRule="exact"/>
        <w:ind w:left="909"/>
      </w:pPr>
      <w:r>
        <w:rPr>
          <w:spacing w:val="-2"/>
        </w:rPr>
        <w:t>Setup</w:t>
      </w:r>
      <w:r>
        <w:tab/>
      </w:r>
      <w:r>
        <w:rPr>
          <w:spacing w:val="-2"/>
        </w:rPr>
        <w:t>simple</w:t>
      </w:r>
      <w:r>
        <w:tab/>
      </w:r>
      <w:r>
        <w:rPr>
          <w:spacing w:val="-2"/>
        </w:rPr>
        <w:t>prototype</w:t>
      </w:r>
      <w:r>
        <w:tab/>
      </w:r>
      <w:r>
        <w:rPr>
          <w:spacing w:val="-2"/>
        </w:rPr>
        <w:t>circuits</w:t>
      </w:r>
      <w:r>
        <w:tab/>
      </w:r>
      <w:r>
        <w:rPr>
          <w:spacing w:val="-5"/>
        </w:rPr>
        <w:t>for</w:t>
      </w:r>
      <w:r>
        <w:tab/>
      </w:r>
      <w:r>
        <w:rPr>
          <w:spacing w:val="-2"/>
        </w:rPr>
        <w:t>waveform</w:t>
      </w:r>
      <w:r>
        <w:tab/>
      </w:r>
      <w:r>
        <w:rPr>
          <w:spacing w:val="-2"/>
        </w:rPr>
        <w:t>coding</w:t>
      </w:r>
      <w:r>
        <w:tab/>
      </w:r>
      <w:r>
        <w:rPr>
          <w:spacing w:val="-5"/>
        </w:rPr>
        <w:t>and</w:t>
      </w:r>
      <w:r>
        <w:tab/>
      </w:r>
      <w:r>
        <w:rPr>
          <w:spacing w:val="-2"/>
        </w:rPr>
        <w:t>digital</w:t>
      </w:r>
    </w:p>
    <w:p w14:paraId="30ACBBA9">
      <w:pPr>
        <w:pStyle w:val="8"/>
        <w:spacing w:before="137"/>
        <w:ind w:left="189"/>
      </w:pPr>
      <w:r>
        <w:t>modulation</w:t>
      </w:r>
      <w:r>
        <w:rPr>
          <w:spacing w:val="-7"/>
        </w:rPr>
        <w:t xml:space="preserve"> </w:t>
      </w:r>
      <w:r>
        <w:t>techniques</w:t>
      </w:r>
      <w:r>
        <w:rPr>
          <w:spacing w:val="-4"/>
        </w:rPr>
        <w:t xml:space="preserve"> </w:t>
      </w:r>
      <w:r>
        <w:t>working</w:t>
      </w:r>
      <w:r>
        <w:rPr>
          <w:spacing w:val="2"/>
        </w:rPr>
        <w:t xml:space="preserve"> </w:t>
      </w:r>
      <w:r>
        <w:t>in</w:t>
      </w:r>
      <w:r>
        <w:rPr>
          <w:spacing w:val="-7"/>
        </w:rPr>
        <w:t xml:space="preserve"> </w:t>
      </w:r>
      <w:r>
        <w:t>a</w:t>
      </w:r>
      <w:r>
        <w:rPr>
          <w:spacing w:val="-2"/>
        </w:rPr>
        <w:t xml:space="preserve"> </w:t>
      </w:r>
      <w:r>
        <w:rPr>
          <w:spacing w:val="-4"/>
        </w:rPr>
        <w:t>team.</w:t>
      </w:r>
    </w:p>
    <w:p w14:paraId="6DA81530">
      <w:pPr>
        <w:pStyle w:val="8"/>
        <w:spacing w:before="255"/>
      </w:pPr>
    </w:p>
    <w:p w14:paraId="6441C7A0">
      <w:pPr>
        <w:pStyle w:val="4"/>
        <w:spacing w:line="270" w:lineRule="exact"/>
        <w:ind w:left="189"/>
      </w:pPr>
      <w:r>
        <w:rPr>
          <w:spacing w:val="-5"/>
        </w:rPr>
        <w:t>CO2</w:t>
      </w:r>
    </w:p>
    <w:p w14:paraId="4A942243">
      <w:pPr>
        <w:pStyle w:val="8"/>
        <w:tabs>
          <w:tab w:val="left" w:pos="2127"/>
          <w:tab w:val="left" w:pos="2789"/>
          <w:tab w:val="left" w:pos="3624"/>
          <w:tab w:val="left" w:pos="5197"/>
          <w:tab w:val="left" w:pos="5762"/>
          <w:tab w:val="left" w:pos="6237"/>
          <w:tab w:val="left" w:pos="7217"/>
          <w:tab w:val="left" w:pos="9078"/>
        </w:tabs>
        <w:spacing w:line="270" w:lineRule="exact"/>
        <w:ind w:left="909"/>
      </w:pPr>
      <w:r>
        <w:rPr>
          <w:spacing w:val="-2"/>
        </w:rPr>
        <w:t>Simulate</w:t>
      </w:r>
      <w:r>
        <w:tab/>
      </w:r>
      <w:r>
        <w:rPr>
          <w:spacing w:val="-5"/>
        </w:rPr>
        <w:t>the</w:t>
      </w:r>
      <w:r>
        <w:tab/>
      </w:r>
      <w:r>
        <w:rPr>
          <w:spacing w:val="-4"/>
        </w:rPr>
        <w:t>error</w:t>
      </w:r>
      <w:r>
        <w:tab/>
      </w:r>
      <w:r>
        <w:rPr>
          <w:spacing w:val="-2"/>
        </w:rPr>
        <w:t>performance</w:t>
      </w:r>
      <w:r>
        <w:tab/>
      </w:r>
      <w:r>
        <w:rPr>
          <w:spacing w:val="-5"/>
        </w:rPr>
        <w:t>of</w:t>
      </w:r>
      <w:r>
        <w:tab/>
      </w:r>
      <w:r>
        <w:rPr>
          <w:spacing w:val="-10"/>
        </w:rPr>
        <w:t>a</w:t>
      </w:r>
      <w:r>
        <w:tab/>
      </w:r>
      <w:r>
        <w:rPr>
          <w:spacing w:val="-2"/>
        </w:rPr>
        <w:t>digital</w:t>
      </w:r>
      <w:r>
        <w:tab/>
      </w:r>
      <w:r>
        <w:rPr>
          <w:spacing w:val="-2"/>
        </w:rPr>
        <w:t>communication</w:t>
      </w:r>
      <w:r>
        <w:tab/>
      </w:r>
      <w:r>
        <w:rPr>
          <w:spacing w:val="-2"/>
        </w:rPr>
        <w:t>system</w:t>
      </w:r>
    </w:p>
    <w:p w14:paraId="2FF335B7">
      <w:pPr>
        <w:pStyle w:val="8"/>
        <w:spacing w:before="138"/>
        <w:ind w:left="189"/>
        <w:rPr>
          <w:sz w:val="28"/>
        </w:rPr>
      </w:pPr>
      <w:r>
        <w:t>using</w:t>
      </w:r>
      <w:r>
        <w:rPr>
          <w:spacing w:val="-1"/>
        </w:rPr>
        <w:t xml:space="preserve"> </w:t>
      </w:r>
      <w:r>
        <w:t>standard binary</w:t>
      </w:r>
      <w:r>
        <w:rPr>
          <w:spacing w:val="-9"/>
        </w:rPr>
        <w:t xml:space="preserve"> </w:t>
      </w:r>
      <w:r>
        <w:t>and</w:t>
      </w:r>
      <w:r>
        <w:rPr>
          <w:spacing w:val="-1"/>
        </w:rPr>
        <w:t xml:space="preserve"> </w:t>
      </w:r>
      <w:r>
        <w:t>M</w:t>
      </w:r>
      <w:r>
        <w:rPr>
          <w:spacing w:val="1"/>
        </w:rPr>
        <w:t xml:space="preserve"> </w:t>
      </w:r>
      <w:r>
        <w:t>-ary</w:t>
      </w:r>
      <w:r>
        <w:rPr>
          <w:spacing w:val="-5"/>
        </w:rPr>
        <w:t xml:space="preserve"> </w:t>
      </w:r>
      <w:r>
        <w:t>modulation</w:t>
      </w:r>
      <w:r>
        <w:rPr>
          <w:spacing w:val="-4"/>
        </w:rPr>
        <w:t xml:space="preserve"> </w:t>
      </w:r>
      <w:r>
        <w:rPr>
          <w:spacing w:val="-2"/>
        </w:rPr>
        <w:t>schemes</w:t>
      </w:r>
      <w:r>
        <w:rPr>
          <w:spacing w:val="-2"/>
          <w:sz w:val="28"/>
        </w:rPr>
        <w:t>.</w:t>
      </w:r>
    </w:p>
    <w:p w14:paraId="20606B00">
      <w:pPr>
        <w:pStyle w:val="8"/>
        <w:spacing w:before="236"/>
      </w:pPr>
    </w:p>
    <w:p w14:paraId="2DF59759">
      <w:pPr>
        <w:pStyle w:val="4"/>
        <w:spacing w:line="270" w:lineRule="exact"/>
        <w:ind w:left="189"/>
      </w:pPr>
      <w:r>
        <w:rPr>
          <w:spacing w:val="-5"/>
        </w:rPr>
        <w:t>CO3</w:t>
      </w:r>
    </w:p>
    <w:p w14:paraId="41BBFB96">
      <w:pPr>
        <w:pStyle w:val="8"/>
        <w:tabs>
          <w:tab w:val="left" w:pos="2094"/>
          <w:tab w:val="left" w:pos="3352"/>
          <w:tab w:val="left" w:pos="4230"/>
          <w:tab w:val="left" w:pos="4801"/>
          <w:tab w:val="left" w:pos="5933"/>
          <w:tab w:val="left" w:pos="6412"/>
          <w:tab w:val="left" w:pos="8273"/>
          <w:tab w:val="left" w:pos="9314"/>
        </w:tabs>
        <w:spacing w:line="270" w:lineRule="exact"/>
        <w:ind w:left="909"/>
      </w:pPr>
      <w:r>
        <w:rPr>
          <w:spacing w:val="-2"/>
        </w:rPr>
        <w:t>Develop</w:t>
      </w:r>
      <w:r>
        <w:tab/>
      </w:r>
      <w:r>
        <w:rPr>
          <w:spacing w:val="-2"/>
        </w:rPr>
        <w:t>hands-</w:t>
      </w:r>
      <w:r>
        <w:rPr>
          <w:spacing w:val="-5"/>
        </w:rPr>
        <w:t>on</w:t>
      </w:r>
      <w:r>
        <w:tab/>
      </w:r>
      <w:r>
        <w:rPr>
          <w:spacing w:val="-2"/>
        </w:rPr>
        <w:t>skills</w:t>
      </w:r>
      <w:r>
        <w:tab/>
      </w:r>
      <w:r>
        <w:rPr>
          <w:spacing w:val="-5"/>
        </w:rPr>
        <w:t>to</w:t>
      </w:r>
      <w:r>
        <w:tab/>
      </w:r>
      <w:r>
        <w:rPr>
          <w:spacing w:val="-2"/>
        </w:rPr>
        <w:t>emulate</w:t>
      </w:r>
      <w:r>
        <w:tab/>
      </w:r>
      <w:r>
        <w:rPr>
          <w:spacing w:val="-10"/>
        </w:rPr>
        <w:t>a</w:t>
      </w:r>
      <w:r>
        <w:tab/>
      </w:r>
      <w:r>
        <w:rPr>
          <w:spacing w:val="-2"/>
        </w:rPr>
        <w:t>communication</w:t>
      </w:r>
      <w:r>
        <w:tab/>
      </w:r>
      <w:r>
        <w:rPr>
          <w:spacing w:val="-2"/>
        </w:rPr>
        <w:t>system</w:t>
      </w:r>
      <w:r>
        <w:tab/>
      </w:r>
      <w:r>
        <w:rPr>
          <w:spacing w:val="-4"/>
        </w:rPr>
        <w:t>with</w:t>
      </w:r>
    </w:p>
    <w:p w14:paraId="63AF838E">
      <w:pPr>
        <w:pStyle w:val="8"/>
        <w:spacing w:before="142"/>
        <w:ind w:left="189"/>
      </w:pPr>
      <w:r>
        <w:t>software-designed-radio</w:t>
      </w:r>
      <w:r>
        <w:rPr>
          <w:spacing w:val="-2"/>
        </w:rPr>
        <w:t xml:space="preserve"> </w:t>
      </w:r>
      <w:r>
        <w:t>working</w:t>
      </w:r>
      <w:r>
        <w:rPr>
          <w:spacing w:val="-1"/>
        </w:rPr>
        <w:t xml:space="preserve"> </w:t>
      </w:r>
      <w:r>
        <w:t>in</w:t>
      </w:r>
      <w:r>
        <w:rPr>
          <w:spacing w:val="-10"/>
        </w:rPr>
        <w:t xml:space="preserve"> </w:t>
      </w:r>
      <w:r>
        <w:t>a</w:t>
      </w:r>
      <w:r>
        <w:rPr>
          <w:spacing w:val="-5"/>
        </w:rPr>
        <w:t xml:space="preserve"> </w:t>
      </w:r>
      <w:r>
        <w:rPr>
          <w:spacing w:val="-4"/>
        </w:rPr>
        <w:t>team.</w:t>
      </w:r>
    </w:p>
    <w:p w14:paraId="5F56C529">
      <w:pPr>
        <w:pStyle w:val="8"/>
        <w:sectPr>
          <w:footerReference r:id="rId4" w:type="default"/>
          <w:pgSz w:w="11900" w:h="16850"/>
          <w:pgMar w:top="1360" w:right="708" w:bottom="480" w:left="992" w:header="0" w:footer="299" w:gutter="0"/>
          <w:pgBorders w:offsetFrom="page">
            <w:top w:val="single" w:color="auto" w:sz="4" w:space="24"/>
            <w:left w:val="single" w:color="auto" w:sz="4" w:space="24"/>
            <w:bottom w:val="single" w:color="auto" w:sz="4" w:space="24"/>
            <w:right w:val="single" w:color="auto" w:sz="4" w:space="24"/>
          </w:pgBorders>
          <w:cols w:space="720" w:num="1"/>
        </w:sectPr>
      </w:pPr>
    </w:p>
    <w:p w14:paraId="1ED6A949">
      <w:pPr>
        <w:pStyle w:val="8"/>
        <w:rPr>
          <w:sz w:val="20"/>
        </w:rPr>
      </w:pPr>
    </w:p>
    <w:p w14:paraId="6BC0CBD0">
      <w:pPr>
        <w:pStyle w:val="8"/>
        <w:ind w:left="74" w:right="-29"/>
        <w:jc w:val="center"/>
        <w:rPr>
          <w:b/>
          <w:sz w:val="20"/>
          <w:u w:val="single"/>
        </w:rPr>
      </w:pPr>
      <w:r>
        <w:rPr>
          <w:b/>
          <w:u w:val="single"/>
        </w:rPr>
        <w:t>INDEX</w:t>
      </w:r>
    </w:p>
    <w:p w14:paraId="5E57E990">
      <w:pPr>
        <w:pStyle w:val="8"/>
        <w:spacing w:before="99" w:after="1"/>
        <w:rPr>
          <w:sz w:val="20"/>
        </w:rPr>
      </w:pPr>
    </w:p>
    <w:tbl>
      <w:tblPr>
        <w:tblStyle w:val="7"/>
        <w:tblW w:w="10091" w:type="dxa"/>
        <w:tblInd w:w="8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00"/>
        <w:gridCol w:w="6021"/>
        <w:gridCol w:w="1890"/>
        <w:gridCol w:w="1080"/>
      </w:tblGrid>
      <w:tr w14:paraId="55F48B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6" w:hRule="atLeast"/>
        </w:trPr>
        <w:tc>
          <w:tcPr>
            <w:tcW w:w="1100" w:type="dxa"/>
          </w:tcPr>
          <w:p w14:paraId="6DA83504">
            <w:pPr>
              <w:pStyle w:val="16"/>
              <w:spacing w:line="279" w:lineRule="exact"/>
              <w:ind w:left="235"/>
              <w:rPr>
                <w:b/>
                <w:sz w:val="24"/>
              </w:rPr>
            </w:pPr>
            <w:r>
              <w:rPr>
                <w:b/>
                <w:spacing w:val="-4"/>
                <w:w w:val="105"/>
                <w:sz w:val="24"/>
              </w:rPr>
              <w:t>Expt</w:t>
            </w:r>
          </w:p>
          <w:p w14:paraId="6906D662">
            <w:pPr>
              <w:pStyle w:val="16"/>
              <w:spacing w:before="2" w:line="265" w:lineRule="exact"/>
              <w:ind w:left="302"/>
              <w:rPr>
                <w:b/>
                <w:sz w:val="24"/>
              </w:rPr>
            </w:pPr>
            <w:r>
              <w:rPr>
                <w:b/>
                <w:spacing w:val="-5"/>
                <w:w w:val="115"/>
                <w:sz w:val="24"/>
              </w:rPr>
              <w:t>No.</w:t>
            </w:r>
          </w:p>
        </w:tc>
        <w:tc>
          <w:tcPr>
            <w:tcW w:w="6021" w:type="dxa"/>
          </w:tcPr>
          <w:p w14:paraId="465B5839">
            <w:pPr>
              <w:pStyle w:val="16"/>
              <w:spacing w:before="4"/>
              <w:rPr>
                <w:sz w:val="24"/>
              </w:rPr>
            </w:pPr>
          </w:p>
          <w:p w14:paraId="39546EC1">
            <w:pPr>
              <w:pStyle w:val="16"/>
              <w:spacing w:line="265" w:lineRule="exact"/>
              <w:ind w:left="1862"/>
              <w:rPr>
                <w:b/>
                <w:sz w:val="24"/>
              </w:rPr>
            </w:pPr>
            <w:r>
              <w:rPr>
                <w:b/>
                <w:w w:val="115"/>
                <w:sz w:val="24"/>
              </w:rPr>
              <w:t>Title</w:t>
            </w:r>
            <w:r>
              <w:rPr>
                <w:b/>
                <w:spacing w:val="10"/>
                <w:w w:val="115"/>
                <w:sz w:val="24"/>
              </w:rPr>
              <w:t xml:space="preserve"> </w:t>
            </w:r>
            <w:r>
              <w:rPr>
                <w:b/>
                <w:w w:val="115"/>
                <w:sz w:val="24"/>
              </w:rPr>
              <w:t>of</w:t>
            </w:r>
            <w:r>
              <w:rPr>
                <w:b/>
                <w:spacing w:val="11"/>
                <w:w w:val="115"/>
                <w:sz w:val="24"/>
              </w:rPr>
              <w:t xml:space="preserve"> </w:t>
            </w:r>
            <w:r>
              <w:rPr>
                <w:b/>
                <w:w w:val="115"/>
                <w:sz w:val="24"/>
              </w:rPr>
              <w:t>the</w:t>
            </w:r>
            <w:r>
              <w:rPr>
                <w:b/>
                <w:spacing w:val="11"/>
                <w:w w:val="115"/>
                <w:sz w:val="24"/>
              </w:rPr>
              <w:t xml:space="preserve"> </w:t>
            </w:r>
            <w:r>
              <w:rPr>
                <w:b/>
                <w:spacing w:val="-2"/>
                <w:w w:val="115"/>
                <w:sz w:val="24"/>
              </w:rPr>
              <w:t>Experiment</w:t>
            </w:r>
          </w:p>
        </w:tc>
        <w:tc>
          <w:tcPr>
            <w:tcW w:w="1890" w:type="dxa"/>
          </w:tcPr>
          <w:p w14:paraId="16F55A32">
            <w:pPr>
              <w:pStyle w:val="16"/>
              <w:spacing w:before="4"/>
              <w:jc w:val="center"/>
              <w:rPr>
                <w:b/>
                <w:sz w:val="24"/>
              </w:rPr>
            </w:pPr>
          </w:p>
          <w:p w14:paraId="4242F23D">
            <w:pPr>
              <w:pStyle w:val="16"/>
              <w:spacing w:before="4"/>
              <w:jc w:val="center"/>
              <w:rPr>
                <w:b/>
                <w:sz w:val="24"/>
              </w:rPr>
            </w:pPr>
            <w:r>
              <w:rPr>
                <w:b/>
                <w:sz w:val="24"/>
              </w:rPr>
              <w:t>Da</w:t>
            </w:r>
            <w:r>
              <w:rPr>
                <w:b/>
                <w:spacing w:val="-2"/>
                <w:w w:val="115"/>
                <w:sz w:val="24"/>
              </w:rPr>
              <w:t>te</w:t>
            </w:r>
          </w:p>
        </w:tc>
        <w:tc>
          <w:tcPr>
            <w:tcW w:w="1080" w:type="dxa"/>
          </w:tcPr>
          <w:p w14:paraId="7729B91A">
            <w:pPr>
              <w:pStyle w:val="16"/>
              <w:spacing w:before="4"/>
              <w:rPr>
                <w:sz w:val="24"/>
              </w:rPr>
            </w:pPr>
          </w:p>
          <w:p w14:paraId="16AF163B">
            <w:pPr>
              <w:pStyle w:val="16"/>
              <w:spacing w:line="265" w:lineRule="exact"/>
              <w:ind w:left="3" w:right="6"/>
              <w:jc w:val="center"/>
              <w:rPr>
                <w:b/>
                <w:sz w:val="24"/>
              </w:rPr>
            </w:pPr>
            <w:r>
              <w:rPr>
                <w:b/>
                <w:spacing w:val="-2"/>
                <w:w w:val="110"/>
                <w:sz w:val="24"/>
              </w:rPr>
              <w:t>Page</w:t>
            </w:r>
            <w:r>
              <w:rPr>
                <w:b/>
                <w:w w:val="110"/>
                <w:sz w:val="24"/>
              </w:rPr>
              <w:t xml:space="preserve"> </w:t>
            </w:r>
            <w:r>
              <w:rPr>
                <w:b/>
                <w:spacing w:val="-5"/>
                <w:w w:val="110"/>
                <w:sz w:val="24"/>
              </w:rPr>
              <w:t>No.</w:t>
            </w:r>
          </w:p>
        </w:tc>
      </w:tr>
      <w:tr w14:paraId="5BE9BC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5" w:hRule="atLeast"/>
        </w:trPr>
        <w:tc>
          <w:tcPr>
            <w:tcW w:w="1100" w:type="dxa"/>
          </w:tcPr>
          <w:p w14:paraId="219C9FAA">
            <w:pPr>
              <w:pStyle w:val="16"/>
              <w:spacing w:before="265"/>
              <w:ind w:left="8"/>
              <w:jc w:val="center"/>
              <w:rPr>
                <w:sz w:val="24"/>
              </w:rPr>
            </w:pPr>
            <w:r>
              <w:rPr>
                <w:spacing w:val="-10"/>
                <w:sz w:val="24"/>
              </w:rPr>
              <w:t>1</w:t>
            </w:r>
          </w:p>
        </w:tc>
        <w:tc>
          <w:tcPr>
            <w:tcW w:w="6021" w:type="dxa"/>
          </w:tcPr>
          <w:p w14:paraId="10A5F4E2">
            <w:pPr>
              <w:pStyle w:val="16"/>
              <w:spacing w:before="265"/>
              <w:ind w:left="109"/>
              <w:rPr>
                <w:sz w:val="24"/>
              </w:rPr>
            </w:pPr>
            <w:r>
              <w:rPr>
                <w:sz w:val="24"/>
              </w:rPr>
              <w:t>FM</w:t>
            </w:r>
            <w:r>
              <w:rPr>
                <w:spacing w:val="-6"/>
                <w:sz w:val="24"/>
              </w:rPr>
              <w:t xml:space="preserve"> </w:t>
            </w:r>
            <w:r>
              <w:rPr>
                <w:sz w:val="24"/>
              </w:rPr>
              <w:t>generation</w:t>
            </w:r>
            <w:r>
              <w:rPr>
                <w:spacing w:val="-5"/>
                <w:sz w:val="24"/>
              </w:rPr>
              <w:t xml:space="preserve"> </w:t>
            </w:r>
            <w:r>
              <w:rPr>
                <w:sz w:val="24"/>
              </w:rPr>
              <w:t>and</w:t>
            </w:r>
            <w:r>
              <w:rPr>
                <w:spacing w:val="-2"/>
                <w:sz w:val="24"/>
              </w:rPr>
              <w:t xml:space="preserve"> </w:t>
            </w:r>
            <w:r>
              <w:rPr>
                <w:sz w:val="24"/>
              </w:rPr>
              <w:t>demodulation</w:t>
            </w:r>
            <w:r>
              <w:rPr>
                <w:spacing w:val="-5"/>
                <w:sz w:val="24"/>
              </w:rPr>
              <w:t xml:space="preserve"> </w:t>
            </w:r>
            <w:r>
              <w:rPr>
                <w:sz w:val="24"/>
              </w:rPr>
              <w:t>using</w:t>
            </w:r>
            <w:r>
              <w:rPr>
                <w:spacing w:val="-1"/>
                <w:sz w:val="24"/>
              </w:rPr>
              <w:t xml:space="preserve"> </w:t>
            </w:r>
            <w:r>
              <w:rPr>
                <w:spacing w:val="-5"/>
                <w:sz w:val="24"/>
              </w:rPr>
              <w:t>PLL</w:t>
            </w:r>
          </w:p>
        </w:tc>
        <w:tc>
          <w:tcPr>
            <w:tcW w:w="1890" w:type="dxa"/>
          </w:tcPr>
          <w:p w14:paraId="3631C299">
            <w:pPr>
              <w:pStyle w:val="16"/>
              <w:spacing w:line="215" w:lineRule="exact"/>
              <w:ind w:left="6" w:right="3"/>
              <w:jc w:val="center"/>
              <w:rPr>
                <w:sz w:val="20"/>
              </w:rPr>
            </w:pPr>
          </w:p>
        </w:tc>
        <w:tc>
          <w:tcPr>
            <w:tcW w:w="1080" w:type="dxa"/>
          </w:tcPr>
          <w:p w14:paraId="6B093957">
            <w:pPr>
              <w:pStyle w:val="16"/>
              <w:spacing w:line="215" w:lineRule="exact"/>
              <w:ind w:left="6" w:right="3"/>
              <w:jc w:val="center"/>
              <w:rPr>
                <w:sz w:val="20"/>
              </w:rPr>
            </w:pPr>
          </w:p>
        </w:tc>
      </w:tr>
      <w:tr w14:paraId="023198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30" w:hRule="atLeast"/>
        </w:trPr>
        <w:tc>
          <w:tcPr>
            <w:tcW w:w="1100" w:type="dxa"/>
          </w:tcPr>
          <w:p w14:paraId="30F3A0D4">
            <w:pPr>
              <w:pStyle w:val="16"/>
              <w:spacing w:before="270"/>
              <w:ind w:left="8"/>
              <w:jc w:val="center"/>
              <w:rPr>
                <w:sz w:val="24"/>
              </w:rPr>
            </w:pPr>
            <w:r>
              <w:rPr>
                <w:spacing w:val="-10"/>
                <w:sz w:val="24"/>
              </w:rPr>
              <w:t>2</w:t>
            </w:r>
          </w:p>
        </w:tc>
        <w:tc>
          <w:tcPr>
            <w:tcW w:w="6021" w:type="dxa"/>
          </w:tcPr>
          <w:p w14:paraId="0D6DA78E">
            <w:pPr>
              <w:pStyle w:val="16"/>
              <w:spacing w:before="270"/>
              <w:ind w:left="109"/>
              <w:rPr>
                <w:sz w:val="24"/>
              </w:rPr>
            </w:pPr>
            <w:r>
              <w:rPr>
                <w:sz w:val="24"/>
              </w:rPr>
              <w:t>Generation</w:t>
            </w:r>
            <w:r>
              <w:rPr>
                <w:spacing w:val="-5"/>
                <w:sz w:val="24"/>
              </w:rPr>
              <w:t xml:space="preserve"> </w:t>
            </w:r>
            <w:r>
              <w:rPr>
                <w:sz w:val="24"/>
              </w:rPr>
              <w:t>and</w:t>
            </w:r>
            <w:r>
              <w:rPr>
                <w:spacing w:val="1"/>
                <w:sz w:val="24"/>
              </w:rPr>
              <w:t xml:space="preserve"> </w:t>
            </w:r>
            <w:r>
              <w:rPr>
                <w:sz w:val="24"/>
              </w:rPr>
              <w:t>Detection</w:t>
            </w:r>
            <w:r>
              <w:rPr>
                <w:spacing w:val="-5"/>
                <w:sz w:val="24"/>
              </w:rPr>
              <w:t xml:space="preserve"> </w:t>
            </w:r>
            <w:r>
              <w:rPr>
                <w:sz w:val="24"/>
              </w:rPr>
              <w:t>of</w:t>
            </w:r>
            <w:r>
              <w:rPr>
                <w:spacing w:val="-7"/>
                <w:sz w:val="24"/>
              </w:rPr>
              <w:t xml:space="preserve"> </w:t>
            </w:r>
            <w:r>
              <w:rPr>
                <w:sz w:val="24"/>
              </w:rPr>
              <w:t>Delta</w:t>
            </w:r>
            <w:r>
              <w:rPr>
                <w:spacing w:val="4"/>
                <w:sz w:val="24"/>
              </w:rPr>
              <w:t xml:space="preserve"> </w:t>
            </w:r>
            <w:r>
              <w:rPr>
                <w:sz w:val="24"/>
              </w:rPr>
              <w:t>modulated</w:t>
            </w:r>
            <w:r>
              <w:rPr>
                <w:spacing w:val="1"/>
                <w:sz w:val="24"/>
              </w:rPr>
              <w:t xml:space="preserve"> </w:t>
            </w:r>
            <w:r>
              <w:rPr>
                <w:spacing w:val="-2"/>
                <w:sz w:val="24"/>
              </w:rPr>
              <w:t>signals</w:t>
            </w:r>
          </w:p>
        </w:tc>
        <w:tc>
          <w:tcPr>
            <w:tcW w:w="1890" w:type="dxa"/>
          </w:tcPr>
          <w:p w14:paraId="4A7F259C">
            <w:pPr>
              <w:pStyle w:val="16"/>
              <w:spacing w:before="1" w:line="252" w:lineRule="exact"/>
              <w:ind w:left="6" w:right="3"/>
              <w:jc w:val="center"/>
              <w:rPr>
                <w:sz w:val="23"/>
              </w:rPr>
            </w:pPr>
          </w:p>
        </w:tc>
        <w:tc>
          <w:tcPr>
            <w:tcW w:w="1080" w:type="dxa"/>
          </w:tcPr>
          <w:p w14:paraId="67389ED1">
            <w:pPr>
              <w:pStyle w:val="16"/>
              <w:spacing w:before="1" w:line="252" w:lineRule="exact"/>
              <w:ind w:left="6" w:right="3"/>
              <w:jc w:val="center"/>
              <w:rPr>
                <w:sz w:val="23"/>
              </w:rPr>
            </w:pPr>
          </w:p>
        </w:tc>
      </w:tr>
      <w:tr w14:paraId="42D2E1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30" w:hRule="atLeast"/>
        </w:trPr>
        <w:tc>
          <w:tcPr>
            <w:tcW w:w="1100" w:type="dxa"/>
          </w:tcPr>
          <w:p w14:paraId="43BD31D9">
            <w:pPr>
              <w:pStyle w:val="16"/>
              <w:spacing w:before="270"/>
              <w:ind w:left="8"/>
              <w:jc w:val="center"/>
              <w:rPr>
                <w:sz w:val="24"/>
              </w:rPr>
            </w:pPr>
            <w:r>
              <w:rPr>
                <w:spacing w:val="-10"/>
                <w:sz w:val="24"/>
              </w:rPr>
              <w:t>3</w:t>
            </w:r>
          </w:p>
        </w:tc>
        <w:tc>
          <w:tcPr>
            <w:tcW w:w="6021" w:type="dxa"/>
          </w:tcPr>
          <w:p w14:paraId="4C2E2B99">
            <w:pPr>
              <w:pStyle w:val="16"/>
              <w:spacing w:before="270"/>
              <w:ind w:left="109"/>
              <w:rPr>
                <w:sz w:val="24"/>
              </w:rPr>
            </w:pPr>
            <w:r>
              <w:rPr>
                <w:sz w:val="24"/>
              </w:rPr>
              <w:t>Performance</w:t>
            </w:r>
            <w:r>
              <w:rPr>
                <w:spacing w:val="-4"/>
                <w:sz w:val="24"/>
              </w:rPr>
              <w:t xml:space="preserve"> </w:t>
            </w:r>
            <w:r>
              <w:rPr>
                <w:sz w:val="24"/>
              </w:rPr>
              <w:t>of</w:t>
            </w:r>
            <w:r>
              <w:rPr>
                <w:spacing w:val="-8"/>
                <w:sz w:val="24"/>
              </w:rPr>
              <w:t xml:space="preserve"> </w:t>
            </w:r>
            <w:r>
              <w:rPr>
                <w:sz w:val="24"/>
              </w:rPr>
              <w:t>Waveform</w:t>
            </w:r>
            <w:r>
              <w:rPr>
                <w:spacing w:val="-9"/>
                <w:sz w:val="24"/>
              </w:rPr>
              <w:t xml:space="preserve"> </w:t>
            </w:r>
            <w:r>
              <w:rPr>
                <w:sz w:val="24"/>
              </w:rPr>
              <w:t>Coding</w:t>
            </w:r>
            <w:r>
              <w:rPr>
                <w:spacing w:val="-1"/>
                <w:sz w:val="24"/>
              </w:rPr>
              <w:t xml:space="preserve"> </w:t>
            </w:r>
            <w:r>
              <w:rPr>
                <w:sz w:val="24"/>
              </w:rPr>
              <w:t xml:space="preserve">Using </w:t>
            </w:r>
            <w:r>
              <w:rPr>
                <w:spacing w:val="-5"/>
                <w:sz w:val="24"/>
              </w:rPr>
              <w:t>PCM</w:t>
            </w:r>
          </w:p>
        </w:tc>
        <w:tc>
          <w:tcPr>
            <w:tcW w:w="1890" w:type="dxa"/>
          </w:tcPr>
          <w:p w14:paraId="4ED9B476">
            <w:pPr>
              <w:pStyle w:val="16"/>
              <w:spacing w:before="270"/>
              <w:ind w:left="6" w:right="3"/>
              <w:jc w:val="center"/>
              <w:rPr>
                <w:sz w:val="24"/>
              </w:rPr>
            </w:pPr>
          </w:p>
        </w:tc>
        <w:tc>
          <w:tcPr>
            <w:tcW w:w="1080" w:type="dxa"/>
          </w:tcPr>
          <w:p w14:paraId="224B6E4A">
            <w:pPr>
              <w:pStyle w:val="16"/>
              <w:spacing w:before="270"/>
              <w:ind w:left="6" w:right="3"/>
              <w:jc w:val="center"/>
              <w:rPr>
                <w:sz w:val="24"/>
              </w:rPr>
            </w:pPr>
          </w:p>
        </w:tc>
      </w:tr>
      <w:tr w14:paraId="37BA88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5" w:hRule="atLeast"/>
        </w:trPr>
        <w:tc>
          <w:tcPr>
            <w:tcW w:w="1100" w:type="dxa"/>
          </w:tcPr>
          <w:p w14:paraId="2F1B2231">
            <w:pPr>
              <w:pStyle w:val="16"/>
              <w:spacing w:before="265"/>
              <w:ind w:left="8"/>
              <w:jc w:val="center"/>
              <w:rPr>
                <w:sz w:val="24"/>
              </w:rPr>
            </w:pPr>
            <w:r>
              <w:rPr>
                <w:spacing w:val="-10"/>
                <w:sz w:val="24"/>
              </w:rPr>
              <w:t>4</w:t>
            </w:r>
          </w:p>
        </w:tc>
        <w:tc>
          <w:tcPr>
            <w:tcW w:w="6021" w:type="dxa"/>
          </w:tcPr>
          <w:p w14:paraId="3EFB8100">
            <w:pPr>
              <w:pStyle w:val="16"/>
              <w:spacing w:before="265"/>
              <w:ind w:left="109"/>
              <w:rPr>
                <w:sz w:val="24"/>
              </w:rPr>
            </w:pPr>
            <w:r>
              <w:rPr>
                <w:sz w:val="24"/>
              </w:rPr>
              <w:t>Pulse</w:t>
            </w:r>
            <w:r>
              <w:rPr>
                <w:spacing w:val="-4"/>
                <w:sz w:val="24"/>
              </w:rPr>
              <w:t xml:space="preserve"> </w:t>
            </w:r>
            <w:r>
              <w:rPr>
                <w:sz w:val="24"/>
              </w:rPr>
              <w:t>Shaping</w:t>
            </w:r>
            <w:r>
              <w:rPr>
                <w:spacing w:val="-2"/>
                <w:sz w:val="24"/>
              </w:rPr>
              <w:t xml:space="preserve"> </w:t>
            </w:r>
            <w:r>
              <w:rPr>
                <w:sz w:val="24"/>
              </w:rPr>
              <w:t>and</w:t>
            </w:r>
            <w:r>
              <w:rPr>
                <w:spacing w:val="-3"/>
                <w:sz w:val="24"/>
              </w:rPr>
              <w:t xml:space="preserve"> </w:t>
            </w:r>
            <w:r>
              <w:rPr>
                <w:sz w:val="24"/>
              </w:rPr>
              <w:t>Matched</w:t>
            </w:r>
            <w:r>
              <w:rPr>
                <w:spacing w:val="-2"/>
                <w:sz w:val="24"/>
              </w:rPr>
              <w:t xml:space="preserve"> Filtering</w:t>
            </w:r>
          </w:p>
        </w:tc>
        <w:tc>
          <w:tcPr>
            <w:tcW w:w="1890" w:type="dxa"/>
          </w:tcPr>
          <w:p w14:paraId="6B3099B6">
            <w:pPr>
              <w:pStyle w:val="16"/>
              <w:spacing w:before="265"/>
              <w:ind w:left="6" w:right="3"/>
              <w:jc w:val="center"/>
              <w:rPr>
                <w:sz w:val="24"/>
              </w:rPr>
            </w:pPr>
          </w:p>
        </w:tc>
        <w:tc>
          <w:tcPr>
            <w:tcW w:w="1080" w:type="dxa"/>
          </w:tcPr>
          <w:p w14:paraId="5190B69D">
            <w:pPr>
              <w:pStyle w:val="16"/>
              <w:spacing w:before="265"/>
              <w:ind w:left="6" w:right="3"/>
              <w:jc w:val="center"/>
              <w:rPr>
                <w:sz w:val="24"/>
              </w:rPr>
            </w:pPr>
          </w:p>
        </w:tc>
      </w:tr>
      <w:tr w14:paraId="2A8A55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1" w:hRule="atLeast"/>
        </w:trPr>
        <w:tc>
          <w:tcPr>
            <w:tcW w:w="1100" w:type="dxa"/>
          </w:tcPr>
          <w:p w14:paraId="0A069904">
            <w:pPr>
              <w:pStyle w:val="16"/>
              <w:spacing w:before="270" w:line="261" w:lineRule="exact"/>
              <w:ind w:left="8"/>
              <w:jc w:val="center"/>
              <w:rPr>
                <w:sz w:val="24"/>
              </w:rPr>
            </w:pPr>
            <w:r>
              <w:rPr>
                <w:spacing w:val="-10"/>
                <w:sz w:val="24"/>
              </w:rPr>
              <w:t>5</w:t>
            </w:r>
          </w:p>
        </w:tc>
        <w:tc>
          <w:tcPr>
            <w:tcW w:w="6021" w:type="dxa"/>
          </w:tcPr>
          <w:p w14:paraId="3A28D531">
            <w:pPr>
              <w:pStyle w:val="16"/>
              <w:spacing w:before="270" w:line="261" w:lineRule="exact"/>
              <w:ind w:left="109"/>
              <w:rPr>
                <w:sz w:val="24"/>
              </w:rPr>
            </w:pPr>
            <w:r>
              <w:rPr>
                <w:sz w:val="24"/>
              </w:rPr>
              <w:t>Eye</w:t>
            </w:r>
            <w:r>
              <w:rPr>
                <w:spacing w:val="-5"/>
                <w:sz w:val="24"/>
              </w:rPr>
              <w:t xml:space="preserve"> </w:t>
            </w:r>
            <w:r>
              <w:rPr>
                <w:spacing w:val="-2"/>
                <w:sz w:val="24"/>
              </w:rPr>
              <w:t>Diagram</w:t>
            </w:r>
          </w:p>
        </w:tc>
        <w:tc>
          <w:tcPr>
            <w:tcW w:w="1890" w:type="dxa"/>
          </w:tcPr>
          <w:p w14:paraId="1F988006">
            <w:pPr>
              <w:pStyle w:val="16"/>
              <w:spacing w:before="270" w:line="261" w:lineRule="exact"/>
              <w:ind w:left="6" w:right="3"/>
              <w:jc w:val="center"/>
              <w:rPr>
                <w:sz w:val="24"/>
              </w:rPr>
            </w:pPr>
          </w:p>
        </w:tc>
        <w:tc>
          <w:tcPr>
            <w:tcW w:w="1080" w:type="dxa"/>
          </w:tcPr>
          <w:p w14:paraId="4B878F1E">
            <w:pPr>
              <w:pStyle w:val="16"/>
              <w:spacing w:before="270" w:line="261" w:lineRule="exact"/>
              <w:ind w:left="6" w:right="3"/>
              <w:jc w:val="center"/>
              <w:rPr>
                <w:sz w:val="24"/>
              </w:rPr>
            </w:pPr>
          </w:p>
        </w:tc>
      </w:tr>
      <w:tr w14:paraId="5E40DE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30" w:hRule="atLeast"/>
        </w:trPr>
        <w:tc>
          <w:tcPr>
            <w:tcW w:w="1100" w:type="dxa"/>
          </w:tcPr>
          <w:p w14:paraId="17F852C8">
            <w:pPr>
              <w:pStyle w:val="16"/>
              <w:spacing w:before="270"/>
              <w:ind w:left="8"/>
              <w:jc w:val="center"/>
              <w:rPr>
                <w:sz w:val="24"/>
              </w:rPr>
            </w:pPr>
            <w:r>
              <w:rPr>
                <w:spacing w:val="-10"/>
                <w:sz w:val="24"/>
              </w:rPr>
              <w:t>6</w:t>
            </w:r>
          </w:p>
        </w:tc>
        <w:tc>
          <w:tcPr>
            <w:tcW w:w="6021" w:type="dxa"/>
          </w:tcPr>
          <w:p w14:paraId="2C8C7F46">
            <w:pPr>
              <w:pStyle w:val="16"/>
              <w:spacing w:before="270"/>
              <w:ind w:left="109"/>
              <w:rPr>
                <w:sz w:val="24"/>
              </w:rPr>
            </w:pPr>
            <w:r>
              <w:rPr>
                <w:sz w:val="24"/>
              </w:rPr>
              <w:t>Error</w:t>
            </w:r>
            <w:r>
              <w:rPr>
                <w:spacing w:val="-2"/>
                <w:sz w:val="24"/>
              </w:rPr>
              <w:t xml:space="preserve"> </w:t>
            </w:r>
            <w:r>
              <w:rPr>
                <w:sz w:val="24"/>
              </w:rPr>
              <w:t>Performance</w:t>
            </w:r>
            <w:r>
              <w:rPr>
                <w:spacing w:val="-4"/>
                <w:sz w:val="24"/>
              </w:rPr>
              <w:t xml:space="preserve"> </w:t>
            </w:r>
            <w:r>
              <w:rPr>
                <w:sz w:val="24"/>
              </w:rPr>
              <w:t>of</w:t>
            </w:r>
            <w:r>
              <w:rPr>
                <w:spacing w:val="-10"/>
                <w:sz w:val="24"/>
              </w:rPr>
              <w:t xml:space="preserve"> </w:t>
            </w:r>
            <w:r>
              <w:rPr>
                <w:spacing w:val="-4"/>
                <w:sz w:val="24"/>
              </w:rPr>
              <w:t>BPSK</w:t>
            </w:r>
          </w:p>
        </w:tc>
        <w:tc>
          <w:tcPr>
            <w:tcW w:w="1890" w:type="dxa"/>
          </w:tcPr>
          <w:p w14:paraId="5D28043D">
            <w:pPr>
              <w:pStyle w:val="16"/>
              <w:spacing w:before="270"/>
              <w:ind w:left="6" w:right="3"/>
              <w:jc w:val="center"/>
              <w:rPr>
                <w:sz w:val="24"/>
              </w:rPr>
            </w:pPr>
          </w:p>
        </w:tc>
        <w:tc>
          <w:tcPr>
            <w:tcW w:w="1080" w:type="dxa"/>
          </w:tcPr>
          <w:p w14:paraId="24FB783F">
            <w:pPr>
              <w:pStyle w:val="16"/>
              <w:spacing w:before="270"/>
              <w:ind w:left="6" w:right="3"/>
              <w:jc w:val="center"/>
              <w:rPr>
                <w:sz w:val="24"/>
              </w:rPr>
            </w:pPr>
          </w:p>
        </w:tc>
      </w:tr>
      <w:tr w14:paraId="4516A4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5" w:hRule="atLeast"/>
        </w:trPr>
        <w:tc>
          <w:tcPr>
            <w:tcW w:w="1100" w:type="dxa"/>
          </w:tcPr>
          <w:p w14:paraId="799A5300">
            <w:pPr>
              <w:pStyle w:val="16"/>
              <w:spacing w:before="265"/>
              <w:ind w:left="8"/>
              <w:jc w:val="center"/>
              <w:rPr>
                <w:sz w:val="24"/>
              </w:rPr>
            </w:pPr>
            <w:r>
              <w:rPr>
                <w:spacing w:val="-10"/>
                <w:sz w:val="24"/>
              </w:rPr>
              <w:t>7</w:t>
            </w:r>
          </w:p>
        </w:tc>
        <w:tc>
          <w:tcPr>
            <w:tcW w:w="6021" w:type="dxa"/>
          </w:tcPr>
          <w:p w14:paraId="306F1179">
            <w:pPr>
              <w:pStyle w:val="16"/>
              <w:spacing w:before="265"/>
              <w:ind w:left="109"/>
              <w:rPr>
                <w:sz w:val="24"/>
              </w:rPr>
            </w:pPr>
            <w:r>
              <w:rPr>
                <w:sz w:val="24"/>
              </w:rPr>
              <w:t>Error</w:t>
            </w:r>
            <w:r>
              <w:rPr>
                <w:spacing w:val="-2"/>
                <w:sz w:val="24"/>
              </w:rPr>
              <w:t xml:space="preserve"> </w:t>
            </w:r>
            <w:r>
              <w:rPr>
                <w:sz w:val="24"/>
              </w:rPr>
              <w:t>Performance</w:t>
            </w:r>
            <w:r>
              <w:rPr>
                <w:spacing w:val="-4"/>
                <w:sz w:val="24"/>
              </w:rPr>
              <w:t xml:space="preserve"> </w:t>
            </w:r>
            <w:r>
              <w:rPr>
                <w:sz w:val="24"/>
              </w:rPr>
              <w:t>of</w:t>
            </w:r>
            <w:r>
              <w:rPr>
                <w:spacing w:val="-10"/>
                <w:sz w:val="24"/>
              </w:rPr>
              <w:t xml:space="preserve"> </w:t>
            </w:r>
            <w:r>
              <w:rPr>
                <w:spacing w:val="-4"/>
                <w:sz w:val="24"/>
              </w:rPr>
              <w:t>QPSK</w:t>
            </w:r>
          </w:p>
        </w:tc>
        <w:tc>
          <w:tcPr>
            <w:tcW w:w="1890" w:type="dxa"/>
          </w:tcPr>
          <w:p w14:paraId="645BF64B">
            <w:pPr>
              <w:pStyle w:val="16"/>
              <w:spacing w:before="265"/>
              <w:ind w:left="6" w:right="3"/>
              <w:jc w:val="center"/>
              <w:rPr>
                <w:sz w:val="24"/>
              </w:rPr>
            </w:pPr>
          </w:p>
        </w:tc>
        <w:tc>
          <w:tcPr>
            <w:tcW w:w="1080" w:type="dxa"/>
          </w:tcPr>
          <w:p w14:paraId="2FFE2D25">
            <w:pPr>
              <w:pStyle w:val="16"/>
              <w:spacing w:before="265"/>
              <w:ind w:left="6" w:right="3"/>
              <w:jc w:val="center"/>
              <w:rPr>
                <w:sz w:val="24"/>
              </w:rPr>
            </w:pPr>
          </w:p>
        </w:tc>
      </w:tr>
      <w:tr w14:paraId="5F70B2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03" w:hRule="atLeast"/>
        </w:trPr>
        <w:tc>
          <w:tcPr>
            <w:tcW w:w="1100" w:type="dxa"/>
          </w:tcPr>
          <w:p w14:paraId="10A92EB5">
            <w:pPr>
              <w:pStyle w:val="16"/>
              <w:spacing w:before="270"/>
              <w:ind w:left="8"/>
              <w:jc w:val="center"/>
              <w:rPr>
                <w:sz w:val="24"/>
              </w:rPr>
            </w:pPr>
            <w:r>
              <w:rPr>
                <w:spacing w:val="-10"/>
                <w:sz w:val="24"/>
              </w:rPr>
              <w:t>8</w:t>
            </w:r>
          </w:p>
        </w:tc>
        <w:tc>
          <w:tcPr>
            <w:tcW w:w="6021" w:type="dxa"/>
          </w:tcPr>
          <w:p w14:paraId="45719358">
            <w:pPr>
              <w:pStyle w:val="16"/>
              <w:spacing w:before="272" w:line="237" w:lineRule="auto"/>
              <w:ind w:left="109" w:right="45"/>
              <w:rPr>
                <w:sz w:val="24"/>
              </w:rPr>
            </w:pPr>
            <w:r>
              <w:rPr>
                <w:sz w:val="24"/>
              </w:rPr>
              <w:t>Familiarization</w:t>
            </w:r>
            <w:r>
              <w:rPr>
                <w:spacing w:val="-11"/>
                <w:sz w:val="24"/>
              </w:rPr>
              <w:t xml:space="preserve"> </w:t>
            </w:r>
            <w:r>
              <w:rPr>
                <w:sz w:val="24"/>
              </w:rPr>
              <w:t>with</w:t>
            </w:r>
            <w:r>
              <w:rPr>
                <w:spacing w:val="-11"/>
                <w:sz w:val="24"/>
              </w:rPr>
              <w:t xml:space="preserve"> </w:t>
            </w:r>
            <w:r>
              <w:rPr>
                <w:sz w:val="24"/>
              </w:rPr>
              <w:t>Software</w:t>
            </w:r>
            <w:r>
              <w:rPr>
                <w:spacing w:val="-7"/>
                <w:sz w:val="24"/>
              </w:rPr>
              <w:t xml:space="preserve"> </w:t>
            </w:r>
            <w:r>
              <w:rPr>
                <w:sz w:val="24"/>
              </w:rPr>
              <w:t>Defined</w:t>
            </w:r>
            <w:r>
              <w:rPr>
                <w:spacing w:val="-7"/>
                <w:sz w:val="24"/>
              </w:rPr>
              <w:t xml:space="preserve"> </w:t>
            </w:r>
            <w:r>
              <w:rPr>
                <w:sz w:val="24"/>
              </w:rPr>
              <w:t>Radio</w:t>
            </w:r>
            <w:r>
              <w:rPr>
                <w:spacing w:val="-3"/>
                <w:sz w:val="24"/>
              </w:rPr>
              <w:t xml:space="preserve"> </w:t>
            </w:r>
            <w:r>
              <w:rPr>
                <w:sz w:val="24"/>
              </w:rPr>
              <w:t>(Hardware</w:t>
            </w:r>
            <w:r>
              <w:rPr>
                <w:spacing w:val="-7"/>
                <w:sz w:val="24"/>
              </w:rPr>
              <w:t xml:space="preserve"> </w:t>
            </w:r>
            <w:r>
              <w:rPr>
                <w:sz w:val="24"/>
              </w:rPr>
              <w:t>and Control Software)</w:t>
            </w:r>
          </w:p>
        </w:tc>
        <w:tc>
          <w:tcPr>
            <w:tcW w:w="1890" w:type="dxa"/>
          </w:tcPr>
          <w:p w14:paraId="46790033">
            <w:pPr>
              <w:pStyle w:val="16"/>
              <w:spacing w:before="270"/>
              <w:ind w:left="6" w:right="3"/>
              <w:jc w:val="center"/>
              <w:rPr>
                <w:sz w:val="24"/>
              </w:rPr>
            </w:pPr>
          </w:p>
        </w:tc>
        <w:tc>
          <w:tcPr>
            <w:tcW w:w="1080" w:type="dxa"/>
          </w:tcPr>
          <w:p w14:paraId="312E7CA6">
            <w:pPr>
              <w:pStyle w:val="16"/>
              <w:spacing w:before="270"/>
              <w:ind w:left="6" w:right="3"/>
              <w:jc w:val="center"/>
              <w:rPr>
                <w:sz w:val="24"/>
              </w:rPr>
            </w:pPr>
          </w:p>
        </w:tc>
      </w:tr>
      <w:tr w14:paraId="6B01BF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30" w:hRule="atLeast"/>
        </w:trPr>
        <w:tc>
          <w:tcPr>
            <w:tcW w:w="1100" w:type="dxa"/>
          </w:tcPr>
          <w:p w14:paraId="017A4D21">
            <w:pPr>
              <w:pStyle w:val="16"/>
              <w:spacing w:before="270"/>
              <w:ind w:left="8"/>
              <w:jc w:val="center"/>
              <w:rPr>
                <w:sz w:val="24"/>
              </w:rPr>
            </w:pPr>
            <w:r>
              <w:rPr>
                <w:spacing w:val="-10"/>
                <w:sz w:val="24"/>
              </w:rPr>
              <w:t>9</w:t>
            </w:r>
          </w:p>
        </w:tc>
        <w:tc>
          <w:tcPr>
            <w:tcW w:w="6021" w:type="dxa"/>
          </w:tcPr>
          <w:p w14:paraId="4BEDA7AE">
            <w:pPr>
              <w:pStyle w:val="16"/>
              <w:spacing w:before="270"/>
              <w:ind w:left="109"/>
              <w:rPr>
                <w:sz w:val="24"/>
              </w:rPr>
            </w:pPr>
            <w:r>
              <w:rPr>
                <w:sz w:val="24"/>
              </w:rPr>
              <w:t>FM</w:t>
            </w:r>
            <w:r>
              <w:rPr>
                <w:spacing w:val="-4"/>
                <w:sz w:val="24"/>
              </w:rPr>
              <w:t xml:space="preserve"> </w:t>
            </w:r>
            <w:r>
              <w:rPr>
                <w:spacing w:val="-2"/>
                <w:sz w:val="24"/>
              </w:rPr>
              <w:t>Receiver</w:t>
            </w:r>
          </w:p>
        </w:tc>
        <w:tc>
          <w:tcPr>
            <w:tcW w:w="1890" w:type="dxa"/>
          </w:tcPr>
          <w:p w14:paraId="26DA06F8">
            <w:pPr>
              <w:pStyle w:val="16"/>
              <w:spacing w:before="270"/>
              <w:ind w:left="6" w:right="3"/>
              <w:jc w:val="center"/>
              <w:rPr>
                <w:sz w:val="24"/>
              </w:rPr>
            </w:pPr>
          </w:p>
        </w:tc>
        <w:tc>
          <w:tcPr>
            <w:tcW w:w="1080" w:type="dxa"/>
          </w:tcPr>
          <w:p w14:paraId="77469CFE">
            <w:pPr>
              <w:pStyle w:val="16"/>
              <w:spacing w:before="270"/>
              <w:ind w:left="6" w:right="3"/>
              <w:jc w:val="center"/>
              <w:rPr>
                <w:sz w:val="24"/>
              </w:rPr>
            </w:pPr>
          </w:p>
        </w:tc>
      </w:tr>
      <w:tr w14:paraId="1D0808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30" w:hRule="atLeast"/>
        </w:trPr>
        <w:tc>
          <w:tcPr>
            <w:tcW w:w="1100" w:type="dxa"/>
          </w:tcPr>
          <w:p w14:paraId="5E76928A">
            <w:pPr>
              <w:pStyle w:val="16"/>
              <w:spacing w:before="270"/>
              <w:ind w:left="8"/>
              <w:jc w:val="center"/>
              <w:rPr>
                <w:spacing w:val="-10"/>
                <w:sz w:val="24"/>
              </w:rPr>
            </w:pPr>
            <w:r>
              <w:rPr>
                <w:spacing w:val="-10"/>
                <w:sz w:val="24"/>
              </w:rPr>
              <w:t>10</w:t>
            </w:r>
          </w:p>
        </w:tc>
        <w:tc>
          <w:tcPr>
            <w:tcW w:w="6021" w:type="dxa"/>
          </w:tcPr>
          <w:p w14:paraId="05E0A1DC">
            <w:pPr>
              <w:pStyle w:val="16"/>
              <w:spacing w:before="270"/>
              <w:ind w:left="109"/>
              <w:rPr>
                <w:sz w:val="24"/>
              </w:rPr>
            </w:pPr>
            <w:r>
              <w:rPr>
                <w:sz w:val="24"/>
              </w:rPr>
              <w:t>FM Transmitter</w:t>
            </w:r>
          </w:p>
        </w:tc>
        <w:tc>
          <w:tcPr>
            <w:tcW w:w="1890" w:type="dxa"/>
          </w:tcPr>
          <w:p w14:paraId="15AE33B7">
            <w:pPr>
              <w:pStyle w:val="16"/>
              <w:spacing w:before="270"/>
              <w:ind w:left="6" w:right="3"/>
              <w:jc w:val="center"/>
              <w:rPr>
                <w:sz w:val="24"/>
              </w:rPr>
            </w:pPr>
          </w:p>
        </w:tc>
        <w:tc>
          <w:tcPr>
            <w:tcW w:w="1080" w:type="dxa"/>
          </w:tcPr>
          <w:p w14:paraId="5702AF32">
            <w:pPr>
              <w:pStyle w:val="16"/>
              <w:spacing w:before="270"/>
              <w:ind w:left="6" w:right="3"/>
              <w:jc w:val="center"/>
              <w:rPr>
                <w:sz w:val="24"/>
              </w:rPr>
            </w:pPr>
          </w:p>
        </w:tc>
      </w:tr>
    </w:tbl>
    <w:p w14:paraId="3D15A127">
      <w:pPr>
        <w:pStyle w:val="16"/>
        <w:jc w:val="center"/>
        <w:rPr>
          <w:sz w:val="24"/>
        </w:rPr>
        <w:sectPr>
          <w:pgSz w:w="11900" w:h="16850"/>
          <w:pgMar w:top="1440" w:right="708" w:bottom="480" w:left="992" w:header="0" w:footer="299" w:gutter="0"/>
          <w:pgBorders w:offsetFrom="page">
            <w:top w:val="single" w:color="auto" w:sz="4" w:space="24"/>
            <w:left w:val="single" w:color="auto" w:sz="4" w:space="24"/>
            <w:bottom w:val="single" w:color="auto" w:sz="4" w:space="24"/>
            <w:right w:val="single" w:color="auto" w:sz="4" w:space="24"/>
          </w:pgBorders>
          <w:cols w:space="720" w:num="1"/>
        </w:sectPr>
      </w:pPr>
    </w:p>
    <w:p w14:paraId="01D43275">
      <w:pPr>
        <w:spacing w:before="59"/>
        <w:ind w:left="11" w:right="342"/>
        <w:jc w:val="center"/>
        <w:rPr>
          <w:b/>
          <w:sz w:val="28"/>
        </w:rPr>
      </w:pPr>
      <w:r>
        <w:rPr>
          <w:b/>
          <w:sz w:val="28"/>
        </w:rPr>
        <w:t>EXPERIMENT</w:t>
      </w:r>
      <w:r>
        <w:rPr>
          <w:b/>
          <w:spacing w:val="-7"/>
          <w:sz w:val="28"/>
        </w:rPr>
        <w:t xml:space="preserve"> </w:t>
      </w:r>
      <w:r>
        <w:rPr>
          <w:b/>
          <w:sz w:val="28"/>
        </w:rPr>
        <w:t>No.</w:t>
      </w:r>
      <w:r>
        <w:rPr>
          <w:b/>
          <w:spacing w:val="-7"/>
          <w:sz w:val="28"/>
        </w:rPr>
        <w:t xml:space="preserve"> </w:t>
      </w:r>
      <w:r>
        <w:rPr>
          <w:b/>
          <w:spacing w:val="-10"/>
          <w:sz w:val="28"/>
        </w:rPr>
        <w:t>1</w:t>
      </w:r>
    </w:p>
    <w:p w14:paraId="44A06B73">
      <w:pPr>
        <w:pStyle w:val="3"/>
        <w:spacing w:before="321"/>
        <w:ind w:left="10" w:right="342"/>
      </w:pPr>
      <w:r>
        <w:t>FM</w:t>
      </w:r>
      <w:r>
        <w:rPr>
          <w:spacing w:val="-9"/>
        </w:rPr>
        <w:t xml:space="preserve"> </w:t>
      </w:r>
      <w:r>
        <w:t>GENERATION</w:t>
      </w:r>
      <w:r>
        <w:rPr>
          <w:spacing w:val="-9"/>
        </w:rPr>
        <w:t xml:space="preserve"> </w:t>
      </w:r>
      <w:r>
        <w:t>AND</w:t>
      </w:r>
      <w:r>
        <w:rPr>
          <w:spacing w:val="-8"/>
        </w:rPr>
        <w:t xml:space="preserve"> </w:t>
      </w:r>
      <w:r>
        <w:t>DEMODULATION</w:t>
      </w:r>
      <w:r>
        <w:rPr>
          <w:spacing w:val="-10"/>
        </w:rPr>
        <w:t xml:space="preserve"> </w:t>
      </w:r>
      <w:r>
        <w:t>USING</w:t>
      </w:r>
      <w:r>
        <w:rPr>
          <w:spacing w:val="-9"/>
        </w:rPr>
        <w:t xml:space="preserve"> </w:t>
      </w:r>
      <w:r>
        <w:rPr>
          <w:spacing w:val="-5"/>
        </w:rPr>
        <w:t>PLL</w:t>
      </w:r>
    </w:p>
    <w:p w14:paraId="5946F66A">
      <w:pPr>
        <w:pStyle w:val="8"/>
        <w:spacing w:before="45"/>
        <w:rPr>
          <w:b/>
        </w:rPr>
      </w:pPr>
    </w:p>
    <w:p w14:paraId="126836F9">
      <w:pPr>
        <w:pStyle w:val="4"/>
      </w:pPr>
      <w:r>
        <w:rPr>
          <w:spacing w:val="-5"/>
        </w:rPr>
        <w:t>AIM</w:t>
      </w:r>
    </w:p>
    <w:p w14:paraId="4311A89A">
      <w:pPr>
        <w:pStyle w:val="8"/>
        <w:spacing w:before="271" w:line="242" w:lineRule="auto"/>
        <w:ind w:left="9" w:firstLine="720"/>
      </w:pPr>
      <w:r>
        <w:t>To</w:t>
      </w:r>
      <w:r>
        <w:rPr>
          <w:spacing w:val="-4"/>
        </w:rPr>
        <w:t xml:space="preserve"> </w:t>
      </w:r>
      <w:r>
        <w:t>design</w:t>
      </w:r>
      <w:r>
        <w:rPr>
          <w:spacing w:val="-8"/>
        </w:rPr>
        <w:t xml:space="preserve"> </w:t>
      </w:r>
      <w:r>
        <w:t>and</w:t>
      </w:r>
      <w:r>
        <w:rPr>
          <w:spacing w:val="-4"/>
        </w:rPr>
        <w:t xml:space="preserve"> </w:t>
      </w:r>
      <w:r>
        <w:t>set up</w:t>
      </w:r>
      <w:r>
        <w:rPr>
          <w:spacing w:val="-2"/>
        </w:rPr>
        <w:t xml:space="preserve"> </w:t>
      </w:r>
      <w:r>
        <w:t>Frequency</w:t>
      </w:r>
      <w:r>
        <w:rPr>
          <w:spacing w:val="-3"/>
        </w:rPr>
        <w:t xml:space="preserve"> </w:t>
      </w:r>
      <w:r>
        <w:t>modulator</w:t>
      </w:r>
      <w:r>
        <w:rPr>
          <w:spacing w:val="-3"/>
        </w:rPr>
        <w:t xml:space="preserve"> </w:t>
      </w:r>
      <w:r>
        <w:t>and</w:t>
      </w:r>
      <w:r>
        <w:rPr>
          <w:spacing w:val="-4"/>
        </w:rPr>
        <w:t xml:space="preserve"> </w:t>
      </w:r>
      <w:r>
        <w:t>demodulator</w:t>
      </w:r>
      <w:r>
        <w:rPr>
          <w:spacing w:val="-3"/>
        </w:rPr>
        <w:t xml:space="preserve"> </w:t>
      </w:r>
      <w:r>
        <w:t>circuit and</w:t>
      </w:r>
      <w:r>
        <w:rPr>
          <w:spacing w:val="-4"/>
        </w:rPr>
        <w:t xml:space="preserve"> </w:t>
      </w:r>
      <w:r>
        <w:t>obtain</w:t>
      </w:r>
      <w:r>
        <w:rPr>
          <w:spacing w:val="-8"/>
        </w:rPr>
        <w:t xml:space="preserve"> </w:t>
      </w:r>
      <w:r>
        <w:t>the</w:t>
      </w:r>
      <w:r>
        <w:rPr>
          <w:spacing w:val="-5"/>
        </w:rPr>
        <w:t xml:space="preserve"> </w:t>
      </w:r>
      <w:r>
        <w:t xml:space="preserve">output </w:t>
      </w:r>
      <w:r>
        <w:rPr>
          <w:spacing w:val="-2"/>
        </w:rPr>
        <w:t>waveforms</w:t>
      </w:r>
    </w:p>
    <w:p w14:paraId="177DF3FD">
      <w:pPr>
        <w:pStyle w:val="8"/>
        <w:spacing w:before="2"/>
      </w:pPr>
    </w:p>
    <w:p w14:paraId="5605F4CB">
      <w:pPr>
        <w:pStyle w:val="4"/>
      </w:pPr>
      <w:r>
        <w:t>COMPONENTS</w:t>
      </w:r>
      <w:r>
        <w:rPr>
          <w:spacing w:val="-3"/>
        </w:rPr>
        <w:t xml:space="preserve"> </w:t>
      </w:r>
      <w:r>
        <w:t>AND</w:t>
      </w:r>
      <w:r>
        <w:rPr>
          <w:spacing w:val="-3"/>
        </w:rPr>
        <w:t xml:space="preserve"> </w:t>
      </w:r>
      <w:r>
        <w:t>EQUIPMENTS</w:t>
      </w:r>
      <w:r>
        <w:rPr>
          <w:spacing w:val="-2"/>
        </w:rPr>
        <w:t xml:space="preserve"> </w:t>
      </w:r>
      <w:r>
        <w:rPr>
          <w:spacing w:val="-4"/>
        </w:rPr>
        <w:t>USED</w:t>
      </w:r>
    </w:p>
    <w:p w14:paraId="3D8CFF51">
      <w:pPr>
        <w:pStyle w:val="8"/>
        <w:spacing w:before="271"/>
        <w:ind w:left="730"/>
      </w:pPr>
      <w:r>
        <w:t>Bread</w:t>
      </w:r>
      <w:r>
        <w:rPr>
          <w:spacing w:val="-3"/>
        </w:rPr>
        <w:t xml:space="preserve"> </w:t>
      </w:r>
      <w:r>
        <w:t>board,</w:t>
      </w:r>
      <w:r>
        <w:rPr>
          <w:spacing w:val="-3"/>
        </w:rPr>
        <w:t xml:space="preserve"> </w:t>
      </w:r>
      <w:r>
        <w:t>IC</w:t>
      </w:r>
      <w:r>
        <w:rPr>
          <w:spacing w:val="-3"/>
        </w:rPr>
        <w:t xml:space="preserve"> </w:t>
      </w:r>
      <w:r>
        <w:t>565,</w:t>
      </w:r>
      <w:r>
        <w:rPr>
          <w:spacing w:val="-3"/>
        </w:rPr>
        <w:t xml:space="preserve"> </w:t>
      </w:r>
      <w:r>
        <w:t>resistors</w:t>
      </w:r>
      <w:r>
        <w:rPr>
          <w:spacing w:val="-3"/>
        </w:rPr>
        <w:t xml:space="preserve"> </w:t>
      </w:r>
      <w:r>
        <w:t>,</w:t>
      </w:r>
      <w:r>
        <w:rPr>
          <w:spacing w:val="-3"/>
        </w:rPr>
        <w:t xml:space="preserve"> </w:t>
      </w:r>
      <w:r>
        <w:t>capacitors,</w:t>
      </w:r>
      <w:r>
        <w:rPr>
          <w:spacing w:val="7"/>
        </w:rPr>
        <w:t xml:space="preserve"> </w:t>
      </w:r>
      <w:r>
        <w:t>signal</w:t>
      </w:r>
      <w:r>
        <w:rPr>
          <w:spacing w:val="-6"/>
        </w:rPr>
        <w:t xml:space="preserve"> </w:t>
      </w:r>
      <w:r>
        <w:t>generator,</w:t>
      </w:r>
      <w:r>
        <w:rPr>
          <w:spacing w:val="2"/>
        </w:rPr>
        <w:t xml:space="preserve"> </w:t>
      </w:r>
      <w:r>
        <w:t>power</w:t>
      </w:r>
      <w:r>
        <w:rPr>
          <w:spacing w:val="-4"/>
        </w:rPr>
        <w:t xml:space="preserve"> </w:t>
      </w:r>
      <w:r>
        <w:t>supply</w:t>
      </w:r>
      <w:r>
        <w:rPr>
          <w:spacing w:val="-7"/>
        </w:rPr>
        <w:t xml:space="preserve"> </w:t>
      </w:r>
      <w:r>
        <w:t xml:space="preserve">and </w:t>
      </w:r>
      <w:r>
        <w:rPr>
          <w:spacing w:val="-5"/>
        </w:rPr>
        <w:t>CRO</w:t>
      </w:r>
    </w:p>
    <w:p w14:paraId="652B8BA8">
      <w:pPr>
        <w:pStyle w:val="8"/>
        <w:spacing w:before="5"/>
      </w:pPr>
    </w:p>
    <w:p w14:paraId="5299A5F0">
      <w:pPr>
        <w:pStyle w:val="4"/>
      </w:pPr>
      <w:r>
        <w:rPr>
          <w:spacing w:val="-2"/>
        </w:rPr>
        <w:t>THEORY</w:t>
      </w:r>
    </w:p>
    <w:p w14:paraId="6B7FD654">
      <w:pPr>
        <w:pStyle w:val="8"/>
        <w:spacing w:before="272" w:line="360" w:lineRule="auto"/>
        <w:ind w:left="9" w:right="88" w:firstLine="720"/>
        <w:jc w:val="both"/>
      </w:pPr>
      <w:r>
        <w:t>In</w:t>
      </w:r>
      <w:r>
        <w:rPr>
          <w:spacing w:val="-6"/>
        </w:rPr>
        <w:t xml:space="preserve"> </w:t>
      </w:r>
      <w:r>
        <w:t>FM, frequency</w:t>
      </w:r>
      <w:r>
        <w:rPr>
          <w:spacing w:val="-6"/>
        </w:rPr>
        <w:t xml:space="preserve"> </w:t>
      </w:r>
      <w:r>
        <w:t>of</w:t>
      </w:r>
      <w:r>
        <w:rPr>
          <w:spacing w:val="-9"/>
        </w:rPr>
        <w:t xml:space="preserve"> </w:t>
      </w:r>
      <w:r>
        <w:t>the</w:t>
      </w:r>
      <w:r>
        <w:rPr>
          <w:spacing w:val="-2"/>
        </w:rPr>
        <w:t xml:space="preserve"> </w:t>
      </w:r>
      <w:r>
        <w:t>carrier is varied in</w:t>
      </w:r>
      <w:r>
        <w:rPr>
          <w:spacing w:val="-1"/>
        </w:rPr>
        <w:t xml:space="preserve"> </w:t>
      </w:r>
      <w:r>
        <w:t>accordance</w:t>
      </w:r>
      <w:r>
        <w:rPr>
          <w:spacing w:val="-2"/>
        </w:rPr>
        <w:t xml:space="preserve"> </w:t>
      </w:r>
      <w:r>
        <w:t>with</w:t>
      </w:r>
      <w:r>
        <w:rPr>
          <w:spacing w:val="-6"/>
        </w:rPr>
        <w:t xml:space="preserve"> </w:t>
      </w:r>
      <w:r>
        <w:t>the instantaneous</w:t>
      </w:r>
      <w:r>
        <w:rPr>
          <w:spacing w:val="-3"/>
        </w:rPr>
        <w:t xml:space="preserve"> </w:t>
      </w:r>
      <w:r>
        <w:t>amplitude</w:t>
      </w:r>
      <w:r>
        <w:rPr>
          <w:spacing w:val="-2"/>
        </w:rPr>
        <w:t xml:space="preserve"> </w:t>
      </w:r>
      <w:r>
        <w:t>of</w:t>
      </w:r>
      <w:r>
        <w:rPr>
          <w:spacing w:val="-9"/>
        </w:rPr>
        <w:t xml:space="preserve"> </w:t>
      </w:r>
      <w:r>
        <w:t>the modulating signal. FM is being used very</w:t>
      </w:r>
      <w:r>
        <w:rPr>
          <w:spacing w:val="-1"/>
        </w:rPr>
        <w:t xml:space="preserve"> </w:t>
      </w:r>
      <w:r>
        <w:t>popularly in TV and radio transmission system.</w:t>
      </w:r>
    </w:p>
    <w:p w14:paraId="224E552B">
      <w:pPr>
        <w:pStyle w:val="8"/>
        <w:spacing w:line="360" w:lineRule="auto"/>
        <w:ind w:left="9" w:right="67" w:firstLine="720"/>
        <w:jc w:val="both"/>
      </w:pPr>
      <w:r>
        <w:t>PLL is widely used for FM generation and demodulation. The frequency generated by the VCO of PLL is varied by the input signal applied. The function of FM demodulator is to convert the frequency variation of the carrier wave into an AF amplitude variation. The VCO frequency of both PLL is made same. Phase comparator gives an output proportional to the frequency deviation of the FM. The variation of the input frequency from the center frequency is converted into the variation of the voltage by the phase detector of the demodulator.</w:t>
      </w:r>
    </w:p>
    <w:p w14:paraId="322627D1">
      <w:pPr>
        <w:pStyle w:val="8"/>
        <w:spacing w:before="142"/>
      </w:pPr>
    </w:p>
    <w:p w14:paraId="7CD2448E">
      <w:pPr>
        <w:pStyle w:val="4"/>
        <w:spacing w:before="1"/>
      </w:pPr>
      <w:r>
        <w:t>CIRCUIT</w:t>
      </w:r>
      <w:r>
        <w:rPr>
          <w:spacing w:val="-3"/>
        </w:rPr>
        <w:t xml:space="preserve"> </w:t>
      </w:r>
      <w:r>
        <w:rPr>
          <w:spacing w:val="-2"/>
        </w:rPr>
        <w:t>DIAGRAM</w:t>
      </w:r>
    </w:p>
    <w:p w14:paraId="299CEE4E">
      <w:pPr>
        <w:pStyle w:val="15"/>
        <w:numPr>
          <w:ilvl w:val="0"/>
          <w:numId w:val="1"/>
        </w:numPr>
        <w:tabs>
          <w:tab w:val="left" w:pos="653"/>
        </w:tabs>
        <w:spacing w:before="271"/>
        <w:ind w:hanging="360"/>
        <w:rPr>
          <w:sz w:val="24"/>
        </w:rPr>
      </w:pPr>
      <w:r>
        <w:rPr>
          <w:sz w:val="24"/>
        </w:rPr>
        <w:t>FM</w:t>
      </w:r>
      <w:r>
        <w:rPr>
          <w:spacing w:val="-4"/>
          <w:sz w:val="24"/>
        </w:rPr>
        <w:t xml:space="preserve"> </w:t>
      </w:r>
      <w:r>
        <w:rPr>
          <w:spacing w:val="-2"/>
          <w:sz w:val="24"/>
        </w:rPr>
        <w:t>Modulator</w:t>
      </w:r>
    </w:p>
    <w:p w14:paraId="046EDD6A">
      <w:pPr>
        <w:pStyle w:val="8"/>
        <w:spacing w:before="228"/>
        <w:rPr>
          <w:sz w:val="20"/>
        </w:rPr>
      </w:pPr>
      <w:r>
        <w:rPr>
          <w:sz w:val="20"/>
          <w:lang w:val="en-IN" w:eastAsia="en-IN"/>
        </w:rPr>
        <w:drawing>
          <wp:anchor distT="0" distB="0" distL="0" distR="0" simplePos="0" relativeHeight="251659264" behindDoc="1" locked="0" layoutInCell="1" allowOverlap="1">
            <wp:simplePos x="0" y="0"/>
            <wp:positionH relativeFrom="page">
              <wp:posOffset>724535</wp:posOffset>
            </wp:positionH>
            <wp:positionV relativeFrom="paragraph">
              <wp:posOffset>306070</wp:posOffset>
            </wp:positionV>
            <wp:extent cx="3034665" cy="2214245"/>
            <wp:effectExtent l="0" t="0" r="0" b="0"/>
            <wp:wrapTopAndBottom/>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0" cstate="print"/>
                    <a:stretch>
                      <a:fillRect/>
                    </a:stretch>
                  </pic:blipFill>
                  <pic:spPr>
                    <a:xfrm>
                      <a:off x="0" y="0"/>
                      <a:ext cx="3034352" cy="2214562"/>
                    </a:xfrm>
                    <a:prstGeom prst="rect">
                      <a:avLst/>
                    </a:prstGeom>
                  </pic:spPr>
                </pic:pic>
              </a:graphicData>
            </a:graphic>
          </wp:anchor>
        </w:drawing>
      </w:r>
    </w:p>
    <w:p w14:paraId="2C30CC07">
      <w:pPr>
        <w:pStyle w:val="8"/>
        <w:rPr>
          <w:sz w:val="20"/>
        </w:rPr>
        <w:sectPr>
          <w:footerReference r:id="rId5" w:type="default"/>
          <w:pgSz w:w="11910" w:h="16840"/>
          <w:pgMar w:top="1260" w:right="850" w:bottom="1200" w:left="1133" w:header="0" w:footer="1015" w:gutter="0"/>
          <w:pgBorders w:offsetFrom="page">
            <w:top w:val="single" w:color="auto" w:sz="4" w:space="24"/>
            <w:left w:val="single" w:color="auto" w:sz="4" w:space="24"/>
            <w:bottom w:val="single" w:color="auto" w:sz="4" w:space="24"/>
            <w:right w:val="single" w:color="auto" w:sz="4" w:space="24"/>
          </w:pgBorders>
          <w:cols w:space="720" w:num="1"/>
        </w:sectPr>
      </w:pPr>
    </w:p>
    <w:p w14:paraId="670FFBF0">
      <w:pPr>
        <w:pStyle w:val="4"/>
        <w:spacing w:before="78"/>
      </w:pPr>
      <w:r>
        <w:rPr>
          <w:spacing w:val="-2"/>
        </w:rPr>
        <w:t>DESIGN</w:t>
      </w:r>
    </w:p>
    <w:p w14:paraId="6B410665">
      <w:pPr>
        <w:pStyle w:val="8"/>
        <w:ind w:left="9"/>
        <w:rPr>
          <w:sz w:val="20"/>
        </w:rPr>
      </w:pPr>
      <w:r>
        <w:rPr>
          <w:sz w:val="20"/>
          <w:lang w:val="en-IN" w:eastAsia="en-IN"/>
        </w:rPr>
        <w:drawing>
          <wp:inline distT="0" distB="0" distL="0" distR="0">
            <wp:extent cx="3874135" cy="1647825"/>
            <wp:effectExtent l="0" t="0" r="0" b="0"/>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1" cstate="print"/>
                    <a:stretch>
                      <a:fillRect/>
                    </a:stretch>
                  </pic:blipFill>
                  <pic:spPr>
                    <a:xfrm>
                      <a:off x="0" y="0"/>
                      <a:ext cx="3874324" cy="1647825"/>
                    </a:xfrm>
                    <a:prstGeom prst="rect">
                      <a:avLst/>
                    </a:prstGeom>
                  </pic:spPr>
                </pic:pic>
              </a:graphicData>
            </a:graphic>
          </wp:inline>
        </w:drawing>
      </w:r>
    </w:p>
    <w:p w14:paraId="389F3339">
      <w:pPr>
        <w:pStyle w:val="8"/>
        <w:spacing w:before="40"/>
        <w:rPr>
          <w:b/>
        </w:rPr>
      </w:pPr>
    </w:p>
    <w:p w14:paraId="4E7CE627">
      <w:pPr>
        <w:pStyle w:val="15"/>
        <w:numPr>
          <w:ilvl w:val="0"/>
          <w:numId w:val="1"/>
        </w:numPr>
        <w:tabs>
          <w:tab w:val="left" w:pos="652"/>
        </w:tabs>
        <w:spacing w:before="0"/>
        <w:ind w:left="652" w:hanging="359"/>
        <w:rPr>
          <w:sz w:val="24"/>
        </w:rPr>
      </w:pPr>
      <w:r>
        <w:rPr>
          <w:sz w:val="24"/>
        </w:rPr>
        <w:t>FM</w:t>
      </w:r>
      <w:r>
        <w:rPr>
          <w:spacing w:val="-4"/>
          <w:sz w:val="24"/>
        </w:rPr>
        <w:t xml:space="preserve"> </w:t>
      </w:r>
      <w:r>
        <w:rPr>
          <w:spacing w:val="-2"/>
          <w:sz w:val="24"/>
        </w:rPr>
        <w:t>Demodulator</w:t>
      </w:r>
    </w:p>
    <w:p w14:paraId="289634D8">
      <w:pPr>
        <w:pStyle w:val="8"/>
        <w:spacing w:before="3"/>
        <w:rPr>
          <w:sz w:val="16"/>
        </w:rPr>
      </w:pPr>
      <w:r>
        <w:rPr>
          <w:sz w:val="16"/>
          <w:lang w:val="en-IN" w:eastAsia="en-IN"/>
        </w:rPr>
        <w:drawing>
          <wp:anchor distT="0" distB="0" distL="0" distR="0" simplePos="0" relativeHeight="251660288" behindDoc="1" locked="0" layoutInCell="1" allowOverlap="1">
            <wp:simplePos x="0" y="0"/>
            <wp:positionH relativeFrom="page">
              <wp:posOffset>1181735</wp:posOffset>
            </wp:positionH>
            <wp:positionV relativeFrom="paragraph">
              <wp:posOffset>133985</wp:posOffset>
            </wp:positionV>
            <wp:extent cx="3696970" cy="3505200"/>
            <wp:effectExtent l="0" t="0" r="0" b="0"/>
            <wp:wrapTopAndBottom/>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2" cstate="print"/>
                    <a:stretch>
                      <a:fillRect/>
                    </a:stretch>
                  </pic:blipFill>
                  <pic:spPr>
                    <a:xfrm>
                      <a:off x="0" y="0"/>
                      <a:ext cx="3696987" cy="3505200"/>
                    </a:xfrm>
                    <a:prstGeom prst="rect">
                      <a:avLst/>
                    </a:prstGeom>
                  </pic:spPr>
                </pic:pic>
              </a:graphicData>
            </a:graphic>
          </wp:anchor>
        </w:drawing>
      </w:r>
    </w:p>
    <w:p w14:paraId="257611AB">
      <w:pPr>
        <w:pStyle w:val="8"/>
        <w:spacing w:before="189"/>
      </w:pPr>
    </w:p>
    <w:p w14:paraId="3D90A6BC">
      <w:pPr>
        <w:spacing w:before="1"/>
        <w:ind w:left="9"/>
        <w:rPr>
          <w:b/>
          <w:sz w:val="24"/>
        </w:rPr>
      </w:pPr>
      <w:r>
        <w:rPr>
          <w:b/>
          <w:spacing w:val="-2"/>
          <w:sz w:val="24"/>
        </w:rPr>
        <w:t>PROCEDURE</w:t>
      </w:r>
    </w:p>
    <w:p w14:paraId="71595D6D">
      <w:pPr>
        <w:pStyle w:val="8"/>
        <w:spacing w:before="17"/>
        <w:rPr>
          <w:b/>
          <w:sz w:val="20"/>
        </w:rPr>
      </w:pPr>
      <w:r>
        <w:rPr>
          <w:b/>
          <w:sz w:val="20"/>
          <w:lang w:val="en-IN" w:eastAsia="en-IN"/>
        </w:rPr>
        <w:drawing>
          <wp:anchor distT="0" distB="0" distL="0" distR="0" simplePos="0" relativeHeight="251661312" behindDoc="1" locked="0" layoutInCell="1" allowOverlap="1">
            <wp:simplePos x="0" y="0"/>
            <wp:positionH relativeFrom="page">
              <wp:posOffset>724535</wp:posOffset>
            </wp:positionH>
            <wp:positionV relativeFrom="paragraph">
              <wp:posOffset>172085</wp:posOffset>
            </wp:positionV>
            <wp:extent cx="5624195" cy="1257300"/>
            <wp:effectExtent l="0" t="0" r="0" b="0"/>
            <wp:wrapTopAndBottom/>
            <wp:docPr id="11" name="Image 1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3" cstate="print"/>
                    <a:stretch>
                      <a:fillRect/>
                    </a:stretch>
                  </pic:blipFill>
                  <pic:spPr>
                    <a:xfrm>
                      <a:off x="0" y="0"/>
                      <a:ext cx="5624228" cy="1257300"/>
                    </a:xfrm>
                    <a:prstGeom prst="rect">
                      <a:avLst/>
                    </a:prstGeom>
                  </pic:spPr>
                </pic:pic>
              </a:graphicData>
            </a:graphic>
          </wp:anchor>
        </w:drawing>
      </w:r>
    </w:p>
    <w:p w14:paraId="0C62045B">
      <w:pPr>
        <w:pStyle w:val="8"/>
        <w:rPr>
          <w:b/>
          <w:sz w:val="20"/>
        </w:rPr>
        <w:sectPr>
          <w:pgSz w:w="11910" w:h="16840"/>
          <w:pgMar w:top="1240" w:right="850" w:bottom="1200" w:left="1133" w:header="0" w:footer="1015" w:gutter="0"/>
          <w:pgBorders w:offsetFrom="page">
            <w:top w:val="single" w:color="auto" w:sz="4" w:space="24"/>
            <w:left w:val="single" w:color="auto" w:sz="4" w:space="24"/>
            <w:bottom w:val="single" w:color="auto" w:sz="4" w:space="24"/>
            <w:right w:val="single" w:color="auto" w:sz="4" w:space="24"/>
          </w:pgBorders>
          <w:cols w:space="720" w:num="1"/>
        </w:sectPr>
      </w:pPr>
    </w:p>
    <w:p w14:paraId="274DBDF3">
      <w:pPr>
        <w:spacing w:before="78"/>
        <w:ind w:left="153"/>
        <w:rPr>
          <w:b/>
          <w:sz w:val="24"/>
        </w:rPr>
      </w:pPr>
      <w:r>
        <w:rPr>
          <w:b/>
          <w:sz w:val="24"/>
        </w:rPr>
        <w:t>SAMPLE</w:t>
      </w:r>
      <w:r>
        <w:rPr>
          <w:b/>
          <w:spacing w:val="-2"/>
          <w:sz w:val="24"/>
        </w:rPr>
        <w:t xml:space="preserve"> WAVEFORMS</w:t>
      </w:r>
    </w:p>
    <w:p w14:paraId="6C7CD12A">
      <w:pPr>
        <w:pStyle w:val="8"/>
        <w:rPr>
          <w:b/>
          <w:sz w:val="20"/>
        </w:rPr>
      </w:pPr>
    </w:p>
    <w:p w14:paraId="0B7139D0">
      <w:pPr>
        <w:pStyle w:val="8"/>
        <w:spacing w:before="73"/>
        <w:rPr>
          <w:b/>
          <w:sz w:val="20"/>
        </w:rPr>
      </w:pPr>
      <w:r>
        <w:rPr>
          <w:b/>
          <w:sz w:val="20"/>
          <w:lang w:val="en-IN" w:eastAsia="en-IN"/>
        </w:rPr>
        <w:drawing>
          <wp:anchor distT="0" distB="0" distL="0" distR="0" simplePos="0" relativeHeight="251662336" behindDoc="1" locked="0" layoutInCell="1" allowOverlap="1">
            <wp:simplePos x="0" y="0"/>
            <wp:positionH relativeFrom="page">
              <wp:posOffset>816610</wp:posOffset>
            </wp:positionH>
            <wp:positionV relativeFrom="paragraph">
              <wp:posOffset>207645</wp:posOffset>
            </wp:positionV>
            <wp:extent cx="3233420" cy="1858010"/>
            <wp:effectExtent l="0" t="0" r="0" b="0"/>
            <wp:wrapTopAndBottom/>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4" cstate="print"/>
                    <a:stretch>
                      <a:fillRect/>
                    </a:stretch>
                  </pic:blipFill>
                  <pic:spPr>
                    <a:xfrm>
                      <a:off x="0" y="0"/>
                      <a:ext cx="3233520" cy="1857755"/>
                    </a:xfrm>
                    <a:prstGeom prst="rect">
                      <a:avLst/>
                    </a:prstGeom>
                  </pic:spPr>
                </pic:pic>
              </a:graphicData>
            </a:graphic>
          </wp:anchor>
        </w:drawing>
      </w:r>
    </w:p>
    <w:p w14:paraId="11C3964A">
      <w:pPr>
        <w:pStyle w:val="8"/>
        <w:rPr>
          <w:b/>
        </w:rPr>
      </w:pPr>
    </w:p>
    <w:p w14:paraId="1769516D">
      <w:pPr>
        <w:pStyle w:val="8"/>
        <w:rPr>
          <w:b/>
        </w:rPr>
      </w:pPr>
    </w:p>
    <w:p w14:paraId="3E659372">
      <w:pPr>
        <w:pStyle w:val="8"/>
        <w:spacing w:before="12"/>
        <w:rPr>
          <w:b/>
        </w:rPr>
      </w:pPr>
    </w:p>
    <w:p w14:paraId="59D655E1">
      <w:pPr>
        <w:spacing w:before="1"/>
        <w:ind w:left="153"/>
        <w:rPr>
          <w:b/>
          <w:sz w:val="24"/>
        </w:rPr>
      </w:pPr>
      <w:r>
        <w:rPr>
          <w:b/>
          <w:spacing w:val="-2"/>
          <w:sz w:val="24"/>
        </w:rPr>
        <w:t>RESULT</w:t>
      </w:r>
    </w:p>
    <w:p w14:paraId="0EA96DEF">
      <w:pPr>
        <w:rPr>
          <w:b/>
          <w:sz w:val="24"/>
        </w:rPr>
        <w:sectPr>
          <w:pgSz w:w="11910" w:h="16840"/>
          <w:pgMar w:top="1240" w:right="850" w:bottom="1200" w:left="1133" w:header="0" w:footer="1015" w:gutter="0"/>
          <w:pgBorders w:offsetFrom="page">
            <w:top w:val="single" w:color="auto" w:sz="4" w:space="24"/>
            <w:left w:val="single" w:color="auto" w:sz="4" w:space="24"/>
            <w:bottom w:val="single" w:color="auto" w:sz="4" w:space="24"/>
            <w:right w:val="single" w:color="auto" w:sz="4" w:space="24"/>
          </w:pgBorders>
          <w:cols w:space="720" w:num="1"/>
        </w:sectPr>
      </w:pPr>
    </w:p>
    <w:p w14:paraId="14EB3175">
      <w:pPr>
        <w:spacing w:before="59"/>
        <w:ind w:left="11" w:right="342"/>
        <w:jc w:val="center"/>
        <w:rPr>
          <w:b/>
          <w:sz w:val="28"/>
        </w:rPr>
      </w:pPr>
      <w:r>
        <w:rPr>
          <w:b/>
          <w:sz w:val="28"/>
        </w:rPr>
        <w:t>EXPERIMENT</w:t>
      </w:r>
      <w:r>
        <w:rPr>
          <w:b/>
          <w:spacing w:val="-7"/>
          <w:sz w:val="28"/>
        </w:rPr>
        <w:t xml:space="preserve"> </w:t>
      </w:r>
      <w:r>
        <w:rPr>
          <w:b/>
          <w:sz w:val="28"/>
        </w:rPr>
        <w:t>No.</w:t>
      </w:r>
      <w:r>
        <w:rPr>
          <w:b/>
          <w:spacing w:val="-7"/>
          <w:sz w:val="28"/>
        </w:rPr>
        <w:t xml:space="preserve"> </w:t>
      </w:r>
      <w:r>
        <w:rPr>
          <w:b/>
          <w:spacing w:val="-10"/>
          <w:sz w:val="28"/>
        </w:rPr>
        <w:t>2</w:t>
      </w:r>
    </w:p>
    <w:p w14:paraId="1DD521DC">
      <w:pPr>
        <w:pStyle w:val="3"/>
        <w:spacing w:before="321"/>
        <w:ind w:left="11" w:right="342"/>
      </w:pPr>
      <w:r>
        <w:t>GENERATION</w:t>
      </w:r>
      <w:r>
        <w:rPr>
          <w:spacing w:val="-8"/>
        </w:rPr>
        <w:t xml:space="preserve"> </w:t>
      </w:r>
      <w:r>
        <w:t>AND</w:t>
      </w:r>
      <w:r>
        <w:rPr>
          <w:spacing w:val="-6"/>
        </w:rPr>
        <w:t xml:space="preserve"> </w:t>
      </w:r>
      <w:r>
        <w:t>DETECTION</w:t>
      </w:r>
      <w:r>
        <w:rPr>
          <w:spacing w:val="-7"/>
        </w:rPr>
        <w:t xml:space="preserve"> </w:t>
      </w:r>
      <w:r>
        <w:t>OF</w:t>
      </w:r>
      <w:r>
        <w:rPr>
          <w:spacing w:val="-9"/>
        </w:rPr>
        <w:t xml:space="preserve"> </w:t>
      </w:r>
      <w:r>
        <w:t>DELTA</w:t>
      </w:r>
      <w:r>
        <w:rPr>
          <w:spacing w:val="-6"/>
        </w:rPr>
        <w:t xml:space="preserve"> </w:t>
      </w:r>
      <w:r>
        <w:t>MODULATED</w:t>
      </w:r>
      <w:r>
        <w:rPr>
          <w:spacing w:val="-7"/>
        </w:rPr>
        <w:t xml:space="preserve"> </w:t>
      </w:r>
      <w:r>
        <w:rPr>
          <w:spacing w:val="-2"/>
        </w:rPr>
        <w:t>SIGNALS</w:t>
      </w:r>
    </w:p>
    <w:p w14:paraId="1480ABEC">
      <w:pPr>
        <w:pStyle w:val="8"/>
        <w:spacing w:before="4"/>
        <w:rPr>
          <w:b/>
          <w:sz w:val="16"/>
        </w:rPr>
      </w:pPr>
    </w:p>
    <w:p w14:paraId="27503CA6">
      <w:pPr>
        <w:pStyle w:val="8"/>
        <w:rPr>
          <w:b/>
          <w:sz w:val="16"/>
        </w:rPr>
        <w:sectPr>
          <w:pgSz w:w="11910" w:h="16840"/>
          <w:pgMar w:top="1260" w:right="850" w:bottom="1200" w:left="1133" w:header="0" w:footer="1015" w:gutter="0"/>
          <w:pgBorders w:offsetFrom="page">
            <w:top w:val="single" w:color="auto" w:sz="4" w:space="24"/>
            <w:left w:val="single" w:color="auto" w:sz="4" w:space="24"/>
            <w:bottom w:val="single" w:color="auto" w:sz="4" w:space="24"/>
            <w:right w:val="single" w:color="auto" w:sz="4" w:space="24"/>
          </w:pgBorders>
          <w:cols w:space="720" w:num="1"/>
        </w:sectPr>
      </w:pPr>
    </w:p>
    <w:p w14:paraId="4C3383D2">
      <w:pPr>
        <w:pStyle w:val="4"/>
        <w:spacing w:before="90"/>
      </w:pPr>
      <w:r>
        <w:rPr>
          <w:spacing w:val="-5"/>
        </w:rPr>
        <w:t>AIM</w:t>
      </w:r>
    </w:p>
    <w:p w14:paraId="6F54EF1F">
      <w:pPr>
        <w:spacing w:before="82"/>
        <w:rPr>
          <w:b/>
          <w:sz w:val="24"/>
        </w:rPr>
      </w:pPr>
      <w:r>
        <w:br w:type="column"/>
      </w:r>
    </w:p>
    <w:p w14:paraId="28665E51">
      <w:pPr>
        <w:pStyle w:val="8"/>
        <w:spacing w:line="242" w:lineRule="auto"/>
        <w:ind w:left="9" w:right="1197"/>
      </w:pPr>
      <w:r>
        <w:t>To</w:t>
      </w:r>
      <w:r>
        <w:rPr>
          <w:spacing w:val="-4"/>
        </w:rPr>
        <w:t xml:space="preserve"> </w:t>
      </w:r>
      <w:r>
        <w:t>design</w:t>
      </w:r>
      <w:r>
        <w:rPr>
          <w:spacing w:val="-8"/>
        </w:rPr>
        <w:t xml:space="preserve"> </w:t>
      </w:r>
      <w:r>
        <w:t>and</w:t>
      </w:r>
      <w:r>
        <w:rPr>
          <w:spacing w:val="-4"/>
        </w:rPr>
        <w:t xml:space="preserve"> </w:t>
      </w:r>
      <w:r>
        <w:t>set up</w:t>
      </w:r>
      <w:r>
        <w:rPr>
          <w:spacing w:val="-4"/>
        </w:rPr>
        <w:t xml:space="preserve"> </w:t>
      </w:r>
      <w:r>
        <w:t>delta modulator</w:t>
      </w:r>
      <w:r>
        <w:rPr>
          <w:spacing w:val="-3"/>
        </w:rPr>
        <w:t xml:space="preserve"> </w:t>
      </w:r>
      <w:r>
        <w:t>and</w:t>
      </w:r>
      <w:r>
        <w:rPr>
          <w:spacing w:val="-4"/>
        </w:rPr>
        <w:t xml:space="preserve"> </w:t>
      </w:r>
      <w:r>
        <w:t>demodulator</w:t>
      </w:r>
      <w:r>
        <w:rPr>
          <w:spacing w:val="-7"/>
        </w:rPr>
        <w:t xml:space="preserve"> </w:t>
      </w:r>
      <w:r>
        <w:t>circuit and</w:t>
      </w:r>
      <w:r>
        <w:rPr>
          <w:spacing w:val="-4"/>
        </w:rPr>
        <w:t xml:space="preserve"> </w:t>
      </w:r>
      <w:r>
        <w:t>obtain</w:t>
      </w:r>
      <w:r>
        <w:rPr>
          <w:spacing w:val="-8"/>
        </w:rPr>
        <w:t xml:space="preserve"> </w:t>
      </w:r>
      <w:r>
        <w:t>the</w:t>
      </w:r>
      <w:r>
        <w:rPr>
          <w:spacing w:val="-5"/>
        </w:rPr>
        <w:t xml:space="preserve"> </w:t>
      </w:r>
      <w:r>
        <w:t xml:space="preserve">output </w:t>
      </w:r>
      <w:r>
        <w:rPr>
          <w:spacing w:val="-2"/>
        </w:rPr>
        <w:t>waveforms</w:t>
      </w:r>
    </w:p>
    <w:p w14:paraId="7A3D0C2F">
      <w:pPr>
        <w:pStyle w:val="8"/>
        <w:spacing w:line="242" w:lineRule="auto"/>
        <w:sectPr>
          <w:type w:val="continuous"/>
          <w:pgSz w:w="11910" w:h="16840"/>
          <w:pgMar w:top="1380" w:right="850" w:bottom="480" w:left="1133" w:header="0" w:footer="1015" w:gutter="0"/>
          <w:pgBorders w:offsetFrom="page">
            <w:top w:val="single" w:color="auto" w:sz="4" w:space="24"/>
            <w:left w:val="single" w:color="auto" w:sz="4" w:space="24"/>
            <w:bottom w:val="single" w:color="auto" w:sz="4" w:space="24"/>
            <w:right w:val="single" w:color="auto" w:sz="4" w:space="24"/>
          </w:pgBorders>
          <w:cols w:equalWidth="0" w:num="2">
            <w:col w:w="501" w:space="219"/>
            <w:col w:w="9207"/>
          </w:cols>
        </w:sectPr>
      </w:pPr>
    </w:p>
    <w:p w14:paraId="13096136">
      <w:pPr>
        <w:pStyle w:val="4"/>
        <w:spacing w:before="254"/>
      </w:pPr>
      <w:r>
        <w:t>COMPONENTS</w:t>
      </w:r>
      <w:r>
        <w:rPr>
          <w:spacing w:val="-4"/>
        </w:rPr>
        <w:t xml:space="preserve"> </w:t>
      </w:r>
      <w:r>
        <w:t>AND</w:t>
      </w:r>
      <w:r>
        <w:rPr>
          <w:spacing w:val="-4"/>
        </w:rPr>
        <w:t xml:space="preserve"> </w:t>
      </w:r>
      <w:r>
        <w:t>EQUIPMENTS</w:t>
      </w:r>
      <w:r>
        <w:rPr>
          <w:spacing w:val="-3"/>
        </w:rPr>
        <w:t xml:space="preserve"> </w:t>
      </w:r>
      <w:r>
        <w:rPr>
          <w:spacing w:val="-4"/>
        </w:rPr>
        <w:t>USED</w:t>
      </w:r>
    </w:p>
    <w:p w14:paraId="69E30B16">
      <w:pPr>
        <w:spacing w:before="271" w:line="362" w:lineRule="auto"/>
        <w:ind w:left="9" w:firstLine="720"/>
        <w:rPr>
          <w:sz w:val="23"/>
        </w:rPr>
      </w:pPr>
      <w:r>
        <w:rPr>
          <w:sz w:val="23"/>
        </w:rPr>
        <w:t>Op-amp,</w:t>
      </w:r>
      <w:r>
        <w:rPr>
          <w:spacing w:val="40"/>
          <w:sz w:val="23"/>
        </w:rPr>
        <w:t xml:space="preserve"> </w:t>
      </w:r>
      <w:r>
        <w:rPr>
          <w:sz w:val="23"/>
        </w:rPr>
        <w:t>LM</w:t>
      </w:r>
      <w:r>
        <w:rPr>
          <w:spacing w:val="40"/>
          <w:sz w:val="23"/>
        </w:rPr>
        <w:t xml:space="preserve"> </w:t>
      </w:r>
      <w:r>
        <w:rPr>
          <w:sz w:val="23"/>
        </w:rPr>
        <w:t>311</w:t>
      </w:r>
      <w:r>
        <w:rPr>
          <w:spacing w:val="40"/>
          <w:sz w:val="23"/>
        </w:rPr>
        <w:t xml:space="preserve"> </w:t>
      </w:r>
      <w:r>
        <w:rPr>
          <w:sz w:val="23"/>
        </w:rPr>
        <w:t>IC,</w:t>
      </w:r>
      <w:r>
        <w:rPr>
          <w:spacing w:val="40"/>
          <w:sz w:val="23"/>
        </w:rPr>
        <w:t xml:space="preserve"> </w:t>
      </w:r>
      <w:r>
        <w:rPr>
          <w:sz w:val="23"/>
        </w:rPr>
        <w:t>7474</w:t>
      </w:r>
      <w:r>
        <w:rPr>
          <w:spacing w:val="40"/>
          <w:sz w:val="23"/>
        </w:rPr>
        <w:t xml:space="preserve"> </w:t>
      </w:r>
      <w:r>
        <w:rPr>
          <w:sz w:val="23"/>
        </w:rPr>
        <w:t>IC,</w:t>
      </w:r>
      <w:r>
        <w:rPr>
          <w:spacing w:val="40"/>
          <w:sz w:val="23"/>
        </w:rPr>
        <w:t xml:space="preserve"> </w:t>
      </w:r>
      <w:r>
        <w:rPr>
          <w:sz w:val="23"/>
        </w:rPr>
        <w:t>resistors,</w:t>
      </w:r>
      <w:r>
        <w:rPr>
          <w:spacing w:val="40"/>
          <w:sz w:val="23"/>
        </w:rPr>
        <w:t xml:space="preserve"> </w:t>
      </w:r>
      <w:r>
        <w:rPr>
          <w:sz w:val="23"/>
        </w:rPr>
        <w:t>capacitors,</w:t>
      </w:r>
      <w:r>
        <w:rPr>
          <w:spacing w:val="40"/>
          <w:sz w:val="23"/>
        </w:rPr>
        <w:t xml:space="preserve"> </w:t>
      </w:r>
      <w:r>
        <w:rPr>
          <w:sz w:val="23"/>
        </w:rPr>
        <w:t>signal</w:t>
      </w:r>
      <w:r>
        <w:rPr>
          <w:spacing w:val="40"/>
          <w:sz w:val="23"/>
        </w:rPr>
        <w:t xml:space="preserve"> </w:t>
      </w:r>
      <w:r>
        <w:rPr>
          <w:sz w:val="23"/>
        </w:rPr>
        <w:t>generator,</w:t>
      </w:r>
      <w:r>
        <w:rPr>
          <w:spacing w:val="40"/>
          <w:sz w:val="23"/>
        </w:rPr>
        <w:t xml:space="preserve"> </w:t>
      </w:r>
      <w:r>
        <w:rPr>
          <w:sz w:val="23"/>
        </w:rPr>
        <w:t>bread</w:t>
      </w:r>
      <w:r>
        <w:rPr>
          <w:spacing w:val="40"/>
          <w:sz w:val="23"/>
        </w:rPr>
        <w:t xml:space="preserve"> </w:t>
      </w:r>
      <w:r>
        <w:rPr>
          <w:sz w:val="23"/>
        </w:rPr>
        <w:t>board,</w:t>
      </w:r>
      <w:r>
        <w:rPr>
          <w:spacing w:val="40"/>
          <w:sz w:val="23"/>
        </w:rPr>
        <w:t xml:space="preserve"> </w:t>
      </w:r>
      <w:r>
        <w:rPr>
          <w:sz w:val="23"/>
        </w:rPr>
        <w:t>power supplies and CRO</w:t>
      </w:r>
    </w:p>
    <w:p w14:paraId="462D4D38">
      <w:pPr>
        <w:pStyle w:val="4"/>
        <w:spacing w:before="4"/>
      </w:pPr>
      <w:r>
        <w:rPr>
          <w:spacing w:val="-2"/>
        </w:rPr>
        <w:t>THEORY</w:t>
      </w:r>
    </w:p>
    <w:p w14:paraId="52F82B58">
      <w:pPr>
        <w:pStyle w:val="8"/>
        <w:spacing w:before="271" w:line="360" w:lineRule="auto"/>
        <w:ind w:left="9" w:right="541" w:firstLine="802"/>
        <w:jc w:val="both"/>
      </w:pPr>
      <w:r>
        <w:t>Delta</w:t>
      </w:r>
      <w:r>
        <w:rPr>
          <w:spacing w:val="-3"/>
        </w:rPr>
        <w:t xml:space="preserve"> </w:t>
      </w:r>
      <w:r>
        <w:t>Modulation</w:t>
      </w:r>
      <w:r>
        <w:rPr>
          <w:spacing w:val="-2"/>
        </w:rPr>
        <w:t xml:space="preserve"> </w:t>
      </w:r>
      <w:r>
        <w:t>is</w:t>
      </w:r>
      <w:r>
        <w:rPr>
          <w:spacing w:val="-4"/>
        </w:rPr>
        <w:t xml:space="preserve"> </w:t>
      </w:r>
      <w:r>
        <w:t>a</w:t>
      </w:r>
      <w:r>
        <w:rPr>
          <w:spacing w:val="-3"/>
        </w:rPr>
        <w:t xml:space="preserve"> </w:t>
      </w:r>
      <w:r>
        <w:t>different PCM</w:t>
      </w:r>
      <w:r>
        <w:rPr>
          <w:spacing w:val="-4"/>
        </w:rPr>
        <w:t xml:space="preserve"> </w:t>
      </w:r>
      <w:r>
        <w:t>scheme in</w:t>
      </w:r>
      <w:r>
        <w:rPr>
          <w:spacing w:val="-6"/>
        </w:rPr>
        <w:t xml:space="preserve"> </w:t>
      </w:r>
      <w:r>
        <w:t>which</w:t>
      </w:r>
      <w:r>
        <w:rPr>
          <w:spacing w:val="-6"/>
        </w:rPr>
        <w:t xml:space="preserve"> </w:t>
      </w:r>
      <w:r>
        <w:t>the</w:t>
      </w:r>
      <w:r>
        <w:rPr>
          <w:spacing w:val="-3"/>
        </w:rPr>
        <w:t xml:space="preserve"> </w:t>
      </w:r>
      <w:r>
        <w:t>difference in</w:t>
      </w:r>
      <w:r>
        <w:rPr>
          <w:spacing w:val="-2"/>
        </w:rPr>
        <w:t xml:space="preserve"> </w:t>
      </w:r>
      <w:r>
        <w:t>signal</w:t>
      </w:r>
      <w:r>
        <w:rPr>
          <w:spacing w:val="-2"/>
        </w:rPr>
        <w:t xml:space="preserve"> </w:t>
      </w:r>
      <w:r>
        <w:t>is</w:t>
      </w:r>
      <w:r>
        <w:rPr>
          <w:spacing w:val="-4"/>
        </w:rPr>
        <w:t xml:space="preserve"> </w:t>
      </w:r>
      <w:r>
        <w:t>encoded into a single bit. This signal bit is transmitted per sample to indicate whether the signal is larger or smaller than the previous sample. Circuit for DM is shown in figure. The modulating signal m(t) and its quantized approximation m’(t) are applied to the comparator. Comparator provides a high level output when m(t)&gt;m’(t) and it provides low level output when m(t)&lt;m’(t).</w:t>
      </w:r>
    </w:p>
    <w:p w14:paraId="15A3AC2F">
      <w:pPr>
        <w:pStyle w:val="8"/>
        <w:spacing w:before="221" w:line="360" w:lineRule="auto"/>
        <w:ind w:left="9" w:right="539" w:firstLine="802"/>
        <w:jc w:val="both"/>
      </w:pPr>
      <w:r>
        <w:t>The LM 311 chip is used in the circuit as the comparator. The output of</w:t>
      </w:r>
      <w:r>
        <w:rPr>
          <w:spacing w:val="-1"/>
        </w:rPr>
        <w:t xml:space="preserve"> </w:t>
      </w:r>
      <w:r>
        <w:t>the comparator</w:t>
      </w:r>
      <w:r>
        <w:rPr>
          <w:spacing w:val="40"/>
        </w:rPr>
        <w:t xml:space="preserve"> </w:t>
      </w:r>
      <w:r>
        <w:t>is fed to a sample and hold circuit made by D flip flop. The clock frequency to flip-flop is selected at the sampling rate. Pulses at the output of D flip flop are made bipolar by an op-amp comparator. Bipolar pulses</w:t>
      </w:r>
      <w:r>
        <w:rPr>
          <w:spacing w:val="-1"/>
        </w:rPr>
        <w:t xml:space="preserve"> </w:t>
      </w:r>
      <w:r>
        <w:t>are converted</w:t>
      </w:r>
      <w:r>
        <w:rPr>
          <w:spacing w:val="-3"/>
        </w:rPr>
        <w:t xml:space="preserve"> </w:t>
      </w:r>
      <w:r>
        <w:t>to analog signal</w:t>
      </w:r>
      <w:r>
        <w:rPr>
          <w:spacing w:val="-3"/>
        </w:rPr>
        <w:t xml:space="preserve"> </w:t>
      </w:r>
      <w:r>
        <w:t>before feeding to</w:t>
      </w:r>
      <w:r>
        <w:rPr>
          <w:spacing w:val="-3"/>
        </w:rPr>
        <w:t xml:space="preserve"> </w:t>
      </w:r>
      <w:r>
        <w:t>the comparator using a RC low pass filter.</w:t>
      </w:r>
    </w:p>
    <w:p w14:paraId="4311390D">
      <w:pPr>
        <w:pStyle w:val="8"/>
      </w:pPr>
    </w:p>
    <w:p w14:paraId="06C6877C">
      <w:pPr>
        <w:pStyle w:val="8"/>
        <w:spacing w:before="85"/>
      </w:pPr>
    </w:p>
    <w:p w14:paraId="094858C5">
      <w:pPr>
        <w:pStyle w:val="4"/>
      </w:pPr>
      <w:bookmarkStart w:id="0" w:name="PROCEDURE"/>
      <w:bookmarkEnd w:id="0"/>
      <w:r>
        <w:rPr>
          <w:spacing w:val="-2"/>
        </w:rPr>
        <w:t>PROCEDURE</w:t>
      </w:r>
    </w:p>
    <w:p w14:paraId="3782444D">
      <w:pPr>
        <w:pStyle w:val="8"/>
        <w:spacing w:before="10"/>
        <w:rPr>
          <w:b/>
        </w:rPr>
      </w:pPr>
    </w:p>
    <w:p w14:paraId="1B83036F">
      <w:pPr>
        <w:pStyle w:val="15"/>
        <w:numPr>
          <w:ilvl w:val="1"/>
          <w:numId w:val="1"/>
        </w:numPr>
        <w:tabs>
          <w:tab w:val="left" w:pos="1051"/>
        </w:tabs>
        <w:spacing w:before="1"/>
        <w:ind w:left="1051" w:hanging="364"/>
        <w:rPr>
          <w:sz w:val="24"/>
        </w:rPr>
      </w:pPr>
      <w:r>
        <w:rPr>
          <w:sz w:val="24"/>
        </w:rPr>
        <w:t>Set</w:t>
      </w:r>
      <w:r>
        <w:rPr>
          <w:spacing w:val="-4"/>
          <w:sz w:val="24"/>
        </w:rPr>
        <w:t xml:space="preserve"> </w:t>
      </w:r>
      <w:r>
        <w:rPr>
          <w:sz w:val="24"/>
        </w:rPr>
        <w:t>up</w:t>
      </w:r>
      <w:r>
        <w:rPr>
          <w:spacing w:val="-6"/>
          <w:sz w:val="24"/>
        </w:rPr>
        <w:t xml:space="preserve"> </w:t>
      </w:r>
      <w:r>
        <w:rPr>
          <w:sz w:val="24"/>
        </w:rPr>
        <w:t>the</w:t>
      </w:r>
      <w:r>
        <w:rPr>
          <w:spacing w:val="-3"/>
          <w:sz w:val="24"/>
        </w:rPr>
        <w:t xml:space="preserve"> </w:t>
      </w:r>
      <w:r>
        <w:rPr>
          <w:sz w:val="24"/>
        </w:rPr>
        <w:t>circuit</w:t>
      </w:r>
      <w:r>
        <w:rPr>
          <w:spacing w:val="4"/>
          <w:sz w:val="24"/>
        </w:rPr>
        <w:t xml:space="preserve"> </w:t>
      </w:r>
      <w:r>
        <w:rPr>
          <w:sz w:val="24"/>
        </w:rPr>
        <w:t>after</w:t>
      </w:r>
      <w:r>
        <w:rPr>
          <w:spacing w:val="-1"/>
          <w:sz w:val="24"/>
        </w:rPr>
        <w:t xml:space="preserve"> </w:t>
      </w:r>
      <w:r>
        <w:rPr>
          <w:sz w:val="24"/>
        </w:rPr>
        <w:t>verifying</w:t>
      </w:r>
      <w:r>
        <w:rPr>
          <w:spacing w:val="-1"/>
          <w:sz w:val="24"/>
        </w:rPr>
        <w:t xml:space="preserve"> </w:t>
      </w:r>
      <w:r>
        <w:rPr>
          <w:sz w:val="24"/>
        </w:rPr>
        <w:t>the</w:t>
      </w:r>
      <w:r>
        <w:rPr>
          <w:spacing w:val="-3"/>
          <w:sz w:val="24"/>
        </w:rPr>
        <w:t xml:space="preserve"> </w:t>
      </w:r>
      <w:r>
        <w:rPr>
          <w:sz w:val="24"/>
        </w:rPr>
        <w:t>conditions</w:t>
      </w:r>
      <w:r>
        <w:rPr>
          <w:spacing w:val="-3"/>
          <w:sz w:val="24"/>
        </w:rPr>
        <w:t xml:space="preserve"> </w:t>
      </w:r>
      <w:r>
        <w:rPr>
          <w:sz w:val="24"/>
        </w:rPr>
        <w:t>of</w:t>
      </w:r>
      <w:r>
        <w:rPr>
          <w:spacing w:val="-9"/>
          <w:sz w:val="24"/>
        </w:rPr>
        <w:t xml:space="preserve"> </w:t>
      </w:r>
      <w:r>
        <w:rPr>
          <w:sz w:val="24"/>
        </w:rPr>
        <w:t>the</w:t>
      </w:r>
      <w:r>
        <w:rPr>
          <w:spacing w:val="-2"/>
          <w:sz w:val="24"/>
        </w:rPr>
        <w:t xml:space="preserve"> components.</w:t>
      </w:r>
    </w:p>
    <w:p w14:paraId="0C277B6A">
      <w:pPr>
        <w:pStyle w:val="15"/>
        <w:numPr>
          <w:ilvl w:val="1"/>
          <w:numId w:val="1"/>
        </w:numPr>
        <w:tabs>
          <w:tab w:val="left" w:pos="1052"/>
        </w:tabs>
        <w:spacing w:before="156" w:line="360" w:lineRule="auto"/>
        <w:ind w:right="594" w:hanging="361"/>
        <w:rPr>
          <w:sz w:val="24"/>
        </w:rPr>
      </w:pPr>
      <w:r>
        <w:rPr>
          <w:sz w:val="24"/>
        </w:rPr>
        <w:t>Feed</w:t>
      </w:r>
      <w:r>
        <w:rPr>
          <w:spacing w:val="40"/>
          <w:sz w:val="24"/>
        </w:rPr>
        <w:t xml:space="preserve"> </w:t>
      </w:r>
      <w:r>
        <w:rPr>
          <w:sz w:val="24"/>
        </w:rPr>
        <w:t>a</w:t>
      </w:r>
      <w:r>
        <w:rPr>
          <w:spacing w:val="40"/>
          <w:sz w:val="24"/>
        </w:rPr>
        <w:t xml:space="preserve"> </w:t>
      </w:r>
      <w:r>
        <w:rPr>
          <w:sz w:val="24"/>
        </w:rPr>
        <w:t>unipolar</w:t>
      </w:r>
      <w:r>
        <w:rPr>
          <w:spacing w:val="40"/>
          <w:sz w:val="24"/>
        </w:rPr>
        <w:t xml:space="preserve"> </w:t>
      </w:r>
      <w:r>
        <w:rPr>
          <w:sz w:val="24"/>
        </w:rPr>
        <w:t>5V,200Hz</w:t>
      </w:r>
      <w:r>
        <w:rPr>
          <w:spacing w:val="40"/>
          <w:sz w:val="24"/>
        </w:rPr>
        <w:t xml:space="preserve"> </w:t>
      </w:r>
      <w:r>
        <w:rPr>
          <w:sz w:val="24"/>
        </w:rPr>
        <w:t>sine</w:t>
      </w:r>
      <w:r>
        <w:rPr>
          <w:spacing w:val="40"/>
          <w:sz w:val="24"/>
        </w:rPr>
        <w:t xml:space="preserve"> </w:t>
      </w:r>
      <w:r>
        <w:rPr>
          <w:sz w:val="24"/>
        </w:rPr>
        <w:t>wave</w:t>
      </w:r>
      <w:r>
        <w:rPr>
          <w:spacing w:val="40"/>
          <w:sz w:val="24"/>
        </w:rPr>
        <w:t xml:space="preserve"> </w:t>
      </w:r>
      <w:r>
        <w:rPr>
          <w:sz w:val="24"/>
        </w:rPr>
        <w:t>to</w:t>
      </w:r>
      <w:r>
        <w:rPr>
          <w:spacing w:val="40"/>
          <w:sz w:val="24"/>
        </w:rPr>
        <w:t xml:space="preserve"> </w:t>
      </w:r>
      <w:r>
        <w:rPr>
          <w:sz w:val="24"/>
        </w:rPr>
        <w:t>the</w:t>
      </w:r>
      <w:r>
        <w:rPr>
          <w:spacing w:val="40"/>
          <w:sz w:val="24"/>
        </w:rPr>
        <w:t xml:space="preserve"> </w:t>
      </w:r>
      <w:r>
        <w:rPr>
          <w:sz w:val="24"/>
        </w:rPr>
        <w:t>input</w:t>
      </w:r>
      <w:r>
        <w:rPr>
          <w:spacing w:val="40"/>
          <w:sz w:val="24"/>
        </w:rPr>
        <w:t xml:space="preserve"> </w:t>
      </w:r>
      <w:r>
        <w:rPr>
          <w:sz w:val="24"/>
        </w:rPr>
        <w:t>using</w:t>
      </w:r>
      <w:r>
        <w:rPr>
          <w:spacing w:val="40"/>
          <w:sz w:val="24"/>
        </w:rPr>
        <w:t xml:space="preserve"> </w:t>
      </w:r>
      <w:r>
        <w:rPr>
          <w:sz w:val="24"/>
        </w:rPr>
        <w:t>offset</w:t>
      </w:r>
      <w:r>
        <w:rPr>
          <w:spacing w:val="40"/>
          <w:sz w:val="24"/>
        </w:rPr>
        <w:t xml:space="preserve"> </w:t>
      </w:r>
      <w:r>
        <w:rPr>
          <w:sz w:val="24"/>
        </w:rPr>
        <w:t>knob</w:t>
      </w:r>
      <w:r>
        <w:rPr>
          <w:spacing w:val="40"/>
          <w:sz w:val="24"/>
        </w:rPr>
        <w:t xml:space="preserve"> </w:t>
      </w:r>
      <w:r>
        <w:rPr>
          <w:sz w:val="24"/>
        </w:rPr>
        <w:t>of</w:t>
      </w:r>
      <w:r>
        <w:rPr>
          <w:spacing w:val="40"/>
          <w:sz w:val="24"/>
        </w:rPr>
        <w:t xml:space="preserve"> </w:t>
      </w:r>
      <w:r>
        <w:rPr>
          <w:sz w:val="24"/>
        </w:rPr>
        <w:t>function generator .Set the frequency at 2KHz.</w:t>
      </w:r>
    </w:p>
    <w:p w14:paraId="61B64CED">
      <w:pPr>
        <w:pStyle w:val="15"/>
        <w:numPr>
          <w:ilvl w:val="1"/>
          <w:numId w:val="1"/>
        </w:numPr>
        <w:tabs>
          <w:tab w:val="left" w:pos="1027"/>
        </w:tabs>
        <w:spacing w:before="0" w:line="274" w:lineRule="exact"/>
        <w:ind w:left="1027" w:hanging="340"/>
        <w:rPr>
          <w:sz w:val="24"/>
        </w:rPr>
      </w:pPr>
      <w:r>
        <w:rPr>
          <w:sz w:val="24"/>
        </w:rPr>
        <w:t>Observe</w:t>
      </w:r>
      <w:r>
        <w:rPr>
          <w:spacing w:val="-4"/>
          <w:sz w:val="24"/>
        </w:rPr>
        <w:t xml:space="preserve"> </w:t>
      </w:r>
      <w:r>
        <w:rPr>
          <w:sz w:val="24"/>
        </w:rPr>
        <w:t>the</w:t>
      </w:r>
      <w:r>
        <w:rPr>
          <w:spacing w:val="-1"/>
          <w:sz w:val="24"/>
        </w:rPr>
        <w:t xml:space="preserve"> </w:t>
      </w:r>
      <w:r>
        <w:rPr>
          <w:sz w:val="24"/>
        </w:rPr>
        <w:t>DM</w:t>
      </w:r>
      <w:r>
        <w:rPr>
          <w:spacing w:val="-3"/>
          <w:sz w:val="24"/>
        </w:rPr>
        <w:t xml:space="preserve"> </w:t>
      </w:r>
      <w:r>
        <w:rPr>
          <w:sz w:val="24"/>
        </w:rPr>
        <w:t>output and Vo</w:t>
      </w:r>
      <w:r>
        <w:rPr>
          <w:spacing w:val="-1"/>
          <w:sz w:val="24"/>
        </w:rPr>
        <w:t xml:space="preserve"> </w:t>
      </w:r>
      <w:r>
        <w:rPr>
          <w:sz w:val="24"/>
        </w:rPr>
        <w:t>simultaneously</w:t>
      </w:r>
      <w:r>
        <w:rPr>
          <w:spacing w:val="-10"/>
          <w:sz w:val="24"/>
        </w:rPr>
        <w:t xml:space="preserve"> </w:t>
      </w:r>
      <w:r>
        <w:rPr>
          <w:sz w:val="24"/>
        </w:rPr>
        <w:t>on the</w:t>
      </w:r>
      <w:r>
        <w:rPr>
          <w:spacing w:val="-1"/>
          <w:sz w:val="24"/>
        </w:rPr>
        <w:t xml:space="preserve"> </w:t>
      </w:r>
      <w:r>
        <w:rPr>
          <w:sz w:val="24"/>
        </w:rPr>
        <w:t>CRO</w:t>
      </w:r>
      <w:r>
        <w:rPr>
          <w:spacing w:val="-1"/>
          <w:sz w:val="24"/>
        </w:rPr>
        <w:t xml:space="preserve"> </w:t>
      </w:r>
      <w:r>
        <w:rPr>
          <w:spacing w:val="-2"/>
          <w:sz w:val="24"/>
        </w:rPr>
        <w:t>screen.</w:t>
      </w:r>
    </w:p>
    <w:p w14:paraId="29B1FB83">
      <w:pPr>
        <w:pStyle w:val="15"/>
        <w:numPr>
          <w:ilvl w:val="1"/>
          <w:numId w:val="1"/>
        </w:numPr>
        <w:tabs>
          <w:tab w:val="left" w:pos="1027"/>
        </w:tabs>
        <w:spacing w:before="141"/>
        <w:ind w:left="1027" w:hanging="340"/>
        <w:rPr>
          <w:sz w:val="24"/>
        </w:rPr>
      </w:pPr>
      <w:r>
        <w:rPr>
          <w:sz w:val="24"/>
        </w:rPr>
        <w:t>Set up</w:t>
      </w:r>
      <w:r>
        <w:rPr>
          <w:spacing w:val="-4"/>
          <w:sz w:val="24"/>
        </w:rPr>
        <w:t xml:space="preserve"> </w:t>
      </w:r>
      <w:r>
        <w:rPr>
          <w:sz w:val="24"/>
        </w:rPr>
        <w:t>the demodulator</w:t>
      </w:r>
      <w:r>
        <w:rPr>
          <w:spacing w:val="2"/>
          <w:sz w:val="24"/>
        </w:rPr>
        <w:t xml:space="preserve"> </w:t>
      </w:r>
      <w:r>
        <w:rPr>
          <w:spacing w:val="-2"/>
          <w:sz w:val="24"/>
        </w:rPr>
        <w:t>circuit</w:t>
      </w:r>
    </w:p>
    <w:p w14:paraId="2C0A9B25">
      <w:pPr>
        <w:pStyle w:val="15"/>
        <w:numPr>
          <w:ilvl w:val="1"/>
          <w:numId w:val="1"/>
        </w:numPr>
        <w:tabs>
          <w:tab w:val="left" w:pos="1090"/>
        </w:tabs>
        <w:ind w:left="1090" w:hanging="403"/>
        <w:rPr>
          <w:sz w:val="24"/>
        </w:rPr>
      </w:pPr>
      <w:r>
        <w:rPr>
          <w:sz w:val="24"/>
        </w:rPr>
        <w:t>Verify</w:t>
      </w:r>
      <w:r>
        <w:rPr>
          <w:spacing w:val="-10"/>
          <w:sz w:val="24"/>
        </w:rPr>
        <w:t xml:space="preserve"> </w:t>
      </w:r>
      <w:r>
        <w:rPr>
          <w:sz w:val="24"/>
        </w:rPr>
        <w:t>the</w:t>
      </w:r>
      <w:r>
        <w:rPr>
          <w:spacing w:val="-1"/>
          <w:sz w:val="24"/>
        </w:rPr>
        <w:t xml:space="preserve"> </w:t>
      </w:r>
      <w:r>
        <w:rPr>
          <w:sz w:val="24"/>
        </w:rPr>
        <w:t>demodulated output with</w:t>
      </w:r>
      <w:r>
        <w:rPr>
          <w:spacing w:val="-5"/>
          <w:sz w:val="24"/>
        </w:rPr>
        <w:t xml:space="preserve"> </w:t>
      </w:r>
      <w:r>
        <w:rPr>
          <w:sz w:val="24"/>
        </w:rPr>
        <w:t>the</w:t>
      </w:r>
      <w:r>
        <w:rPr>
          <w:spacing w:val="4"/>
          <w:sz w:val="24"/>
        </w:rPr>
        <w:t xml:space="preserve"> </w:t>
      </w:r>
      <w:r>
        <w:rPr>
          <w:spacing w:val="-2"/>
          <w:sz w:val="24"/>
        </w:rPr>
        <w:t>message</w:t>
      </w:r>
    </w:p>
    <w:p w14:paraId="2DEEAA04">
      <w:pPr>
        <w:pStyle w:val="15"/>
        <w:rPr>
          <w:sz w:val="24"/>
        </w:rPr>
        <w:sectPr>
          <w:type w:val="continuous"/>
          <w:pgSz w:w="11910" w:h="16840"/>
          <w:pgMar w:top="1380" w:right="850" w:bottom="480" w:left="1133" w:header="0" w:footer="1015" w:gutter="0"/>
          <w:pgBorders w:offsetFrom="page">
            <w:top w:val="single" w:color="auto" w:sz="4" w:space="24"/>
            <w:left w:val="single" w:color="auto" w:sz="4" w:space="24"/>
            <w:bottom w:val="single" w:color="auto" w:sz="4" w:space="24"/>
            <w:right w:val="single" w:color="auto" w:sz="4" w:space="24"/>
          </w:pgBorders>
          <w:cols w:space="720" w:num="1"/>
        </w:sectPr>
      </w:pPr>
    </w:p>
    <w:p w14:paraId="37FD318C">
      <w:pPr>
        <w:pStyle w:val="4"/>
        <w:spacing w:before="78"/>
      </w:pPr>
      <w:r>
        <w:t>CIRCUIT</w:t>
      </w:r>
      <w:r>
        <w:rPr>
          <w:spacing w:val="-3"/>
        </w:rPr>
        <w:t xml:space="preserve"> </w:t>
      </w:r>
      <w:r>
        <w:rPr>
          <w:spacing w:val="-2"/>
        </w:rPr>
        <w:t>DIAGRAM</w:t>
      </w:r>
    </w:p>
    <w:p w14:paraId="07629663">
      <w:pPr>
        <w:pStyle w:val="15"/>
        <w:numPr>
          <w:ilvl w:val="0"/>
          <w:numId w:val="2"/>
        </w:numPr>
        <w:tabs>
          <w:tab w:val="left" w:pos="729"/>
        </w:tabs>
        <w:spacing w:before="271"/>
        <w:ind w:left="729" w:hanging="360"/>
        <w:jc w:val="left"/>
        <w:rPr>
          <w:sz w:val="24"/>
        </w:rPr>
      </w:pPr>
      <w:r>
        <w:rPr>
          <w:spacing w:val="-2"/>
          <w:sz w:val="24"/>
        </w:rPr>
        <w:t>Modulator</w:t>
      </w:r>
    </w:p>
    <w:p w14:paraId="6C30153A">
      <w:pPr>
        <w:pStyle w:val="8"/>
        <w:spacing w:before="150"/>
        <w:rPr>
          <w:sz w:val="20"/>
        </w:rPr>
      </w:pPr>
      <w:r>
        <w:rPr>
          <w:sz w:val="20"/>
          <w:lang w:val="en-IN" w:eastAsia="en-IN"/>
        </w:rPr>
        <w:drawing>
          <wp:anchor distT="0" distB="0" distL="0" distR="0" simplePos="0" relativeHeight="251663360" behindDoc="1" locked="0" layoutInCell="1" allowOverlap="1">
            <wp:simplePos x="0" y="0"/>
            <wp:positionH relativeFrom="page">
              <wp:posOffset>1152525</wp:posOffset>
            </wp:positionH>
            <wp:positionV relativeFrom="paragraph">
              <wp:posOffset>256540</wp:posOffset>
            </wp:positionV>
            <wp:extent cx="5464810" cy="2773680"/>
            <wp:effectExtent l="0" t="0" r="0" b="0"/>
            <wp:wrapTopAndBottom/>
            <wp:docPr id="13" name="Image 13"/>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5" cstate="print"/>
                    <a:stretch>
                      <a:fillRect/>
                    </a:stretch>
                  </pic:blipFill>
                  <pic:spPr>
                    <a:xfrm>
                      <a:off x="0" y="0"/>
                      <a:ext cx="5464847" cy="2773679"/>
                    </a:xfrm>
                    <a:prstGeom prst="rect">
                      <a:avLst/>
                    </a:prstGeom>
                  </pic:spPr>
                </pic:pic>
              </a:graphicData>
            </a:graphic>
          </wp:anchor>
        </w:drawing>
      </w:r>
    </w:p>
    <w:p w14:paraId="0BAB33EE">
      <w:pPr>
        <w:pStyle w:val="8"/>
        <w:spacing w:before="139"/>
      </w:pPr>
    </w:p>
    <w:p w14:paraId="41F3EDA1">
      <w:pPr>
        <w:pStyle w:val="4"/>
        <w:spacing w:before="1"/>
      </w:pPr>
      <w:r>
        <w:rPr>
          <w:spacing w:val="-2"/>
        </w:rPr>
        <w:t>DESIGN</w:t>
      </w:r>
    </w:p>
    <w:p w14:paraId="45F00DDC">
      <w:pPr>
        <w:pStyle w:val="8"/>
        <w:spacing w:before="223" w:line="468" w:lineRule="auto"/>
        <w:ind w:left="331" w:right="395"/>
      </w:pPr>
      <w:r>
        <w:t>Let</w:t>
      </w:r>
      <w:r>
        <w:rPr>
          <w:spacing w:val="-4"/>
        </w:rPr>
        <w:t xml:space="preserve"> </w:t>
      </w:r>
      <w:r>
        <w:t>the</w:t>
      </w:r>
      <w:r>
        <w:rPr>
          <w:spacing w:val="-1"/>
        </w:rPr>
        <w:t xml:space="preserve"> </w:t>
      </w:r>
      <w:r>
        <w:t>input signal</w:t>
      </w:r>
      <w:r>
        <w:rPr>
          <w:spacing w:val="-9"/>
        </w:rPr>
        <w:t xml:space="preserve"> </w:t>
      </w:r>
      <w:r>
        <w:t>amplitude</w:t>
      </w:r>
      <w:r>
        <w:rPr>
          <w:spacing w:val="-5"/>
        </w:rPr>
        <w:t xml:space="preserve"> </w:t>
      </w:r>
      <w:r>
        <w:t>be5V</w:t>
      </w:r>
      <w:r>
        <w:rPr>
          <w:spacing w:val="-5"/>
        </w:rPr>
        <w:t xml:space="preserve"> </w:t>
      </w:r>
      <w:r>
        <w:t>and</w:t>
      </w:r>
      <w:r>
        <w:rPr>
          <w:spacing w:val="-1"/>
        </w:rPr>
        <w:t xml:space="preserve"> </w:t>
      </w:r>
      <w:r>
        <w:t>frequency</w:t>
      </w:r>
      <w:r>
        <w:rPr>
          <w:spacing w:val="-4"/>
        </w:rPr>
        <w:t xml:space="preserve"> </w:t>
      </w:r>
      <w:r>
        <w:t>be</w:t>
      </w:r>
      <w:r>
        <w:rPr>
          <w:spacing w:val="-5"/>
        </w:rPr>
        <w:t xml:space="preserve"> </w:t>
      </w:r>
      <w:r>
        <w:t>200Hz</w:t>
      </w:r>
      <w:r>
        <w:rPr>
          <w:spacing w:val="-6"/>
        </w:rPr>
        <w:t xml:space="preserve"> </w:t>
      </w:r>
      <w:r>
        <w:t>.That is</w:t>
      </w:r>
      <w:r>
        <w:rPr>
          <w:spacing w:val="-3"/>
        </w:rPr>
        <w:t xml:space="preserve"> </w:t>
      </w:r>
      <w:r>
        <w:t>m(t)</w:t>
      </w:r>
      <w:r>
        <w:rPr>
          <w:spacing w:val="-4"/>
        </w:rPr>
        <w:t xml:space="preserve"> </w:t>
      </w:r>
      <w:r>
        <w:t>=5sin400πt Maximum slope of m(t) =2πfA = 2π2000*5 = 20000 π</w:t>
      </w:r>
    </w:p>
    <w:p w14:paraId="255078A1">
      <w:pPr>
        <w:pStyle w:val="8"/>
        <w:spacing w:before="8" w:line="456" w:lineRule="auto"/>
        <w:ind w:left="331" w:right="5897"/>
        <w:rPr>
          <w:sz w:val="15"/>
        </w:rPr>
      </w:pPr>
      <w:r>
        <w:t>To</w:t>
      </w:r>
      <w:r>
        <w:rPr>
          <w:spacing w:val="-9"/>
        </w:rPr>
        <w:t xml:space="preserve"> </w:t>
      </w:r>
      <w:r>
        <w:t>avoid</w:t>
      </w:r>
      <w:r>
        <w:rPr>
          <w:spacing w:val="-9"/>
        </w:rPr>
        <w:t xml:space="preserve"> </w:t>
      </w:r>
      <w:r>
        <w:t>slope</w:t>
      </w:r>
      <w:r>
        <w:rPr>
          <w:spacing w:val="-10"/>
        </w:rPr>
        <w:t xml:space="preserve"> </w:t>
      </w:r>
      <w:r>
        <w:t>over</w:t>
      </w:r>
      <w:r>
        <w:rPr>
          <w:spacing w:val="-4"/>
        </w:rPr>
        <w:t xml:space="preserve"> </w:t>
      </w:r>
      <w:r>
        <w:t>load</w:t>
      </w:r>
      <w:r>
        <w:rPr>
          <w:spacing w:val="-9"/>
        </w:rPr>
        <w:t xml:space="preserve"> </w:t>
      </w:r>
      <w:r>
        <w:t>error, VCC/RC&gt; E</w:t>
      </w:r>
      <w:r>
        <w:rPr>
          <w:sz w:val="15"/>
        </w:rPr>
        <w:t xml:space="preserve">m </w:t>
      </w:r>
      <w:r>
        <w:t>W</w:t>
      </w:r>
      <w:r>
        <w:rPr>
          <w:sz w:val="15"/>
        </w:rPr>
        <w:t>m</w:t>
      </w:r>
    </w:p>
    <w:p w14:paraId="1B308BD0">
      <w:pPr>
        <w:pStyle w:val="8"/>
        <w:spacing w:line="255" w:lineRule="exact"/>
        <w:ind w:left="331"/>
      </w:pPr>
      <w:r>
        <w:t>Selecting</w:t>
      </w:r>
      <w:r>
        <w:rPr>
          <w:spacing w:val="-3"/>
        </w:rPr>
        <w:t xml:space="preserve"> </w:t>
      </w:r>
      <w:r>
        <w:t>VCC=15VandC</w:t>
      </w:r>
      <w:r>
        <w:rPr>
          <w:spacing w:val="-3"/>
        </w:rPr>
        <w:t xml:space="preserve"> </w:t>
      </w:r>
      <w:r>
        <w:t>=0.01µF.</w:t>
      </w:r>
      <w:r>
        <w:rPr>
          <w:spacing w:val="1"/>
        </w:rPr>
        <w:t xml:space="preserve"> </w:t>
      </w:r>
      <w:r>
        <w:t>we</w:t>
      </w:r>
      <w:r>
        <w:rPr>
          <w:spacing w:val="-2"/>
        </w:rPr>
        <w:t xml:space="preserve"> </w:t>
      </w:r>
      <w:r>
        <w:t>get</w:t>
      </w:r>
      <w:r>
        <w:rPr>
          <w:spacing w:val="-1"/>
        </w:rPr>
        <w:t xml:space="preserve"> </w:t>
      </w:r>
      <w:r>
        <w:t>R&lt;228k.Take</w:t>
      </w:r>
      <w:r>
        <w:rPr>
          <w:spacing w:val="-2"/>
        </w:rPr>
        <w:t xml:space="preserve"> </w:t>
      </w:r>
      <w:r>
        <w:t>R</w:t>
      </w:r>
      <w:r>
        <w:rPr>
          <w:spacing w:val="-2"/>
        </w:rPr>
        <w:t xml:space="preserve"> =100k</w:t>
      </w:r>
    </w:p>
    <w:p w14:paraId="30705D71">
      <w:pPr>
        <w:pStyle w:val="8"/>
        <w:spacing w:before="43"/>
      </w:pPr>
    </w:p>
    <w:p w14:paraId="61BD7856">
      <w:pPr>
        <w:pStyle w:val="8"/>
        <w:spacing w:before="1"/>
        <w:ind w:left="422"/>
      </w:pPr>
      <w:r>
        <w:t>Take</w:t>
      </w:r>
      <w:r>
        <w:rPr>
          <w:spacing w:val="-2"/>
        </w:rPr>
        <w:t xml:space="preserve"> </w:t>
      </w:r>
      <w:r>
        <w:t>R2 =1k.then</w:t>
      </w:r>
      <w:r>
        <w:rPr>
          <w:spacing w:val="-5"/>
        </w:rPr>
        <w:t xml:space="preserve"> </w:t>
      </w:r>
      <w:r>
        <w:t xml:space="preserve">R1 </w:t>
      </w:r>
      <w:r>
        <w:rPr>
          <w:spacing w:val="-4"/>
        </w:rPr>
        <w:t>=10k</w:t>
      </w:r>
    </w:p>
    <w:p w14:paraId="3CBE759A">
      <w:pPr>
        <w:pStyle w:val="8"/>
        <w:spacing w:before="216"/>
      </w:pPr>
    </w:p>
    <w:p w14:paraId="71B2602C">
      <w:pPr>
        <w:pStyle w:val="4"/>
      </w:pPr>
      <w:bookmarkStart w:id="1" w:name="MODULATOR_OUTPUT_WAVEFORMS"/>
      <w:bookmarkEnd w:id="1"/>
      <w:r>
        <w:t>MODULATOR</w:t>
      </w:r>
      <w:r>
        <w:rPr>
          <w:spacing w:val="-3"/>
        </w:rPr>
        <w:t xml:space="preserve"> </w:t>
      </w:r>
      <w:r>
        <w:t>OUTPUT</w:t>
      </w:r>
      <w:r>
        <w:rPr>
          <w:spacing w:val="-2"/>
        </w:rPr>
        <w:t xml:space="preserve"> WAVEFORMS</w:t>
      </w:r>
    </w:p>
    <w:p w14:paraId="63205FE8">
      <w:pPr>
        <w:pStyle w:val="8"/>
        <w:rPr>
          <w:b/>
          <w:sz w:val="20"/>
        </w:rPr>
      </w:pPr>
    </w:p>
    <w:p w14:paraId="6C0C4515">
      <w:pPr>
        <w:pStyle w:val="8"/>
        <w:spacing w:before="33"/>
        <w:rPr>
          <w:b/>
          <w:sz w:val="20"/>
        </w:rPr>
      </w:pPr>
      <w:r>
        <w:rPr>
          <w:b/>
          <w:sz w:val="20"/>
          <w:lang w:val="en-IN" w:eastAsia="en-IN"/>
        </w:rPr>
        <w:drawing>
          <wp:anchor distT="0" distB="0" distL="0" distR="0" simplePos="0" relativeHeight="251664384" behindDoc="1" locked="0" layoutInCell="1" allowOverlap="1">
            <wp:simplePos x="0" y="0"/>
            <wp:positionH relativeFrom="page">
              <wp:posOffset>1370330</wp:posOffset>
            </wp:positionH>
            <wp:positionV relativeFrom="paragraph">
              <wp:posOffset>181610</wp:posOffset>
            </wp:positionV>
            <wp:extent cx="4290695" cy="1311910"/>
            <wp:effectExtent l="0" t="0" r="0" b="0"/>
            <wp:wrapTopAndBottom/>
            <wp:docPr id="14" name="Image 14"/>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6" cstate="print"/>
                    <a:stretch>
                      <a:fillRect/>
                    </a:stretch>
                  </pic:blipFill>
                  <pic:spPr>
                    <a:xfrm>
                      <a:off x="0" y="0"/>
                      <a:ext cx="4290738" cy="1312164"/>
                    </a:xfrm>
                    <a:prstGeom prst="rect">
                      <a:avLst/>
                    </a:prstGeom>
                  </pic:spPr>
                </pic:pic>
              </a:graphicData>
            </a:graphic>
          </wp:anchor>
        </w:drawing>
      </w:r>
    </w:p>
    <w:p w14:paraId="2DC335DC">
      <w:pPr>
        <w:pStyle w:val="8"/>
        <w:rPr>
          <w:b/>
          <w:sz w:val="20"/>
        </w:rPr>
        <w:sectPr>
          <w:pgSz w:w="11910" w:h="16840"/>
          <w:pgMar w:top="1240" w:right="850" w:bottom="1200" w:left="1133" w:header="0" w:footer="1015" w:gutter="0"/>
          <w:pgBorders w:offsetFrom="page">
            <w:top w:val="single" w:color="auto" w:sz="4" w:space="24"/>
            <w:left w:val="single" w:color="auto" w:sz="4" w:space="24"/>
            <w:bottom w:val="single" w:color="auto" w:sz="4" w:space="24"/>
            <w:right w:val="single" w:color="auto" w:sz="4" w:space="24"/>
          </w:pgBorders>
          <w:cols w:space="720" w:num="1"/>
        </w:sectPr>
      </w:pPr>
    </w:p>
    <w:p w14:paraId="34F5FCE2">
      <w:pPr>
        <w:pStyle w:val="15"/>
        <w:numPr>
          <w:ilvl w:val="0"/>
          <w:numId w:val="2"/>
        </w:numPr>
        <w:tabs>
          <w:tab w:val="left" w:pos="652"/>
        </w:tabs>
        <w:spacing w:before="73"/>
        <w:ind w:left="652" w:hanging="359"/>
        <w:jc w:val="left"/>
        <w:rPr>
          <w:sz w:val="24"/>
        </w:rPr>
      </w:pPr>
      <w:bookmarkStart w:id="2" w:name="b)_Demodulator"/>
      <w:bookmarkEnd w:id="2"/>
      <w:r>
        <w:rPr>
          <w:spacing w:val="-2"/>
          <w:sz w:val="24"/>
        </w:rPr>
        <w:t>Demodulator</w:t>
      </w:r>
    </w:p>
    <w:p w14:paraId="5BF33A46">
      <w:pPr>
        <w:pStyle w:val="8"/>
        <w:rPr>
          <w:sz w:val="20"/>
        </w:rPr>
      </w:pPr>
    </w:p>
    <w:p w14:paraId="1D0F76E8">
      <w:pPr>
        <w:pStyle w:val="8"/>
        <w:rPr>
          <w:sz w:val="20"/>
        </w:rPr>
      </w:pPr>
    </w:p>
    <w:p w14:paraId="75517633">
      <w:pPr>
        <w:pStyle w:val="8"/>
        <w:spacing w:before="15"/>
        <w:rPr>
          <w:sz w:val="20"/>
        </w:rPr>
      </w:pPr>
      <w:r>
        <w:rPr>
          <w:sz w:val="20"/>
          <w:lang w:val="en-IN" w:eastAsia="en-IN"/>
        </w:rPr>
        <w:drawing>
          <wp:anchor distT="0" distB="0" distL="0" distR="0" simplePos="0" relativeHeight="251665408" behindDoc="1" locked="0" layoutInCell="1" allowOverlap="1">
            <wp:simplePos x="0" y="0"/>
            <wp:positionH relativeFrom="page">
              <wp:posOffset>1321435</wp:posOffset>
            </wp:positionH>
            <wp:positionV relativeFrom="paragraph">
              <wp:posOffset>170815</wp:posOffset>
            </wp:positionV>
            <wp:extent cx="4739005" cy="1426210"/>
            <wp:effectExtent l="0" t="0" r="0" b="0"/>
            <wp:wrapTopAndBottom/>
            <wp:docPr id="15" name="Image 15"/>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7" cstate="print"/>
                    <a:stretch>
                      <a:fillRect/>
                    </a:stretch>
                  </pic:blipFill>
                  <pic:spPr>
                    <a:xfrm>
                      <a:off x="0" y="0"/>
                      <a:ext cx="4738890" cy="1426463"/>
                    </a:xfrm>
                    <a:prstGeom prst="rect">
                      <a:avLst/>
                    </a:prstGeom>
                  </pic:spPr>
                </pic:pic>
              </a:graphicData>
            </a:graphic>
          </wp:anchor>
        </w:drawing>
      </w:r>
    </w:p>
    <w:p w14:paraId="51306D26">
      <w:pPr>
        <w:pStyle w:val="8"/>
        <w:spacing w:before="25"/>
      </w:pPr>
    </w:p>
    <w:p w14:paraId="49D836ED">
      <w:pPr>
        <w:pStyle w:val="4"/>
      </w:pPr>
      <w:bookmarkStart w:id="3" w:name="In_demodulator,_Low_pass_filter:"/>
      <w:bookmarkEnd w:id="3"/>
      <w:bookmarkStart w:id="4" w:name="DESIGN"/>
      <w:bookmarkEnd w:id="4"/>
      <w:r>
        <w:rPr>
          <w:spacing w:val="-2"/>
        </w:rPr>
        <w:t>DESIGN</w:t>
      </w:r>
    </w:p>
    <w:p w14:paraId="06C00010">
      <w:pPr>
        <w:pStyle w:val="8"/>
        <w:spacing w:before="84" w:line="316" w:lineRule="auto"/>
        <w:ind w:left="980" w:right="5897" w:hanging="250"/>
      </w:pPr>
      <w:r>
        <w:t>In</w:t>
      </w:r>
      <w:r>
        <w:rPr>
          <w:spacing w:val="-14"/>
        </w:rPr>
        <w:t xml:space="preserve"> </w:t>
      </w:r>
      <w:r>
        <w:t>demodulator,</w:t>
      </w:r>
      <w:r>
        <w:rPr>
          <w:spacing w:val="-9"/>
        </w:rPr>
        <w:t xml:space="preserve"> </w:t>
      </w:r>
      <w:r>
        <w:t>Low</w:t>
      </w:r>
      <w:r>
        <w:rPr>
          <w:spacing w:val="-11"/>
        </w:rPr>
        <w:t xml:space="preserve"> </w:t>
      </w:r>
      <w:r>
        <w:t>pass</w:t>
      </w:r>
      <w:r>
        <w:rPr>
          <w:spacing w:val="-12"/>
        </w:rPr>
        <w:t xml:space="preserve"> </w:t>
      </w:r>
      <w:r>
        <w:t xml:space="preserve">filter: </w:t>
      </w:r>
      <w:bookmarkStart w:id="5" w:name="fm_&lt;_1/2πR2C2"/>
      <w:bookmarkEnd w:id="5"/>
      <w:r>
        <w:t>fm &lt; 1/2πR2C2</w:t>
      </w:r>
    </w:p>
    <w:p w14:paraId="0ECF10C0">
      <w:pPr>
        <w:pStyle w:val="8"/>
        <w:spacing w:before="2"/>
        <w:ind w:left="917"/>
      </w:pPr>
      <w:bookmarkStart w:id="6" w:name="Take_C2_=_0.1μF,_then_we_get_R2_=__5.6_k"/>
      <w:bookmarkEnd w:id="6"/>
      <w:r>
        <w:t>Take</w:t>
      </w:r>
      <w:r>
        <w:rPr>
          <w:spacing w:val="-3"/>
        </w:rPr>
        <w:t xml:space="preserve"> </w:t>
      </w:r>
      <w:r>
        <w:t>C2 = 0.1μF,</w:t>
      </w:r>
      <w:r>
        <w:rPr>
          <w:spacing w:val="-1"/>
        </w:rPr>
        <w:t xml:space="preserve"> </w:t>
      </w:r>
      <w:r>
        <w:t>then</w:t>
      </w:r>
      <w:r>
        <w:rPr>
          <w:spacing w:val="-4"/>
        </w:rPr>
        <w:t xml:space="preserve"> </w:t>
      </w:r>
      <w:r>
        <w:t>we</w:t>
      </w:r>
      <w:r>
        <w:rPr>
          <w:spacing w:val="-2"/>
        </w:rPr>
        <w:t xml:space="preserve"> </w:t>
      </w:r>
      <w:r>
        <w:t>get</w:t>
      </w:r>
      <w:r>
        <w:rPr>
          <w:spacing w:val="6"/>
        </w:rPr>
        <w:t xml:space="preserve"> </w:t>
      </w:r>
      <w:r>
        <w:t>R2 =</w:t>
      </w:r>
      <w:r>
        <w:rPr>
          <w:spacing w:val="55"/>
        </w:rPr>
        <w:t xml:space="preserve"> </w:t>
      </w:r>
      <w:r>
        <w:t>5.6</w:t>
      </w:r>
      <w:r>
        <w:rPr>
          <w:spacing w:val="1"/>
        </w:rPr>
        <w:t xml:space="preserve"> </w:t>
      </w:r>
      <w:r>
        <w:rPr>
          <w:spacing w:val="-10"/>
        </w:rPr>
        <w:t>k</w:t>
      </w:r>
    </w:p>
    <w:p w14:paraId="38C24C4C">
      <w:pPr>
        <w:spacing w:before="257"/>
        <w:ind w:left="9"/>
        <w:rPr>
          <w:b/>
          <w:sz w:val="24"/>
        </w:rPr>
      </w:pPr>
      <w:r>
        <w:rPr>
          <w:b/>
          <w:sz w:val="24"/>
        </w:rPr>
        <w:t>SAMPLE</w:t>
      </w:r>
      <w:r>
        <w:rPr>
          <w:b/>
          <w:spacing w:val="-2"/>
          <w:sz w:val="24"/>
        </w:rPr>
        <w:t xml:space="preserve"> WAVEFORM</w:t>
      </w:r>
    </w:p>
    <w:p w14:paraId="10F5E271">
      <w:pPr>
        <w:pStyle w:val="8"/>
        <w:spacing w:before="48"/>
        <w:rPr>
          <w:b/>
          <w:sz w:val="20"/>
        </w:rPr>
      </w:pPr>
      <w:r>
        <w:rPr>
          <w:b/>
          <w:sz w:val="20"/>
          <w:lang w:val="en-IN" w:eastAsia="en-IN"/>
        </w:rPr>
        <w:drawing>
          <wp:anchor distT="0" distB="0" distL="0" distR="0" simplePos="0" relativeHeight="251666432" behindDoc="1" locked="0" layoutInCell="1" allowOverlap="1">
            <wp:simplePos x="0" y="0"/>
            <wp:positionH relativeFrom="page">
              <wp:posOffset>1005205</wp:posOffset>
            </wp:positionH>
            <wp:positionV relativeFrom="paragraph">
              <wp:posOffset>191770</wp:posOffset>
            </wp:positionV>
            <wp:extent cx="4407535" cy="3328670"/>
            <wp:effectExtent l="0" t="0" r="0" b="0"/>
            <wp:wrapTopAndBottom/>
            <wp:docPr id="16" name="Image 16"/>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8" cstate="print"/>
                    <a:stretch>
                      <a:fillRect/>
                    </a:stretch>
                  </pic:blipFill>
                  <pic:spPr>
                    <a:xfrm>
                      <a:off x="0" y="0"/>
                      <a:ext cx="4407646" cy="3328415"/>
                    </a:xfrm>
                    <a:prstGeom prst="rect">
                      <a:avLst/>
                    </a:prstGeom>
                  </pic:spPr>
                </pic:pic>
              </a:graphicData>
            </a:graphic>
          </wp:anchor>
        </w:drawing>
      </w:r>
    </w:p>
    <w:p w14:paraId="43FCD2EE">
      <w:pPr>
        <w:pStyle w:val="8"/>
        <w:rPr>
          <w:b/>
        </w:rPr>
      </w:pPr>
    </w:p>
    <w:p w14:paraId="5534D20C">
      <w:pPr>
        <w:pStyle w:val="8"/>
        <w:spacing w:before="47"/>
        <w:rPr>
          <w:b/>
        </w:rPr>
      </w:pPr>
    </w:p>
    <w:p w14:paraId="666AEB2D">
      <w:pPr>
        <w:ind w:left="9"/>
        <w:rPr>
          <w:b/>
          <w:sz w:val="24"/>
        </w:rPr>
      </w:pPr>
      <w:r>
        <w:rPr>
          <w:b/>
          <w:spacing w:val="-2"/>
          <w:sz w:val="24"/>
        </w:rPr>
        <w:t>RESULT</w:t>
      </w:r>
    </w:p>
    <w:p w14:paraId="2ECD0EDE">
      <w:pPr>
        <w:rPr>
          <w:b/>
          <w:sz w:val="24"/>
        </w:rPr>
        <w:sectPr>
          <w:pgSz w:w="11910" w:h="16840"/>
          <w:pgMar w:top="1240" w:right="850" w:bottom="1200" w:left="1133" w:header="0" w:footer="1015" w:gutter="0"/>
          <w:pgBorders w:offsetFrom="page">
            <w:top w:val="single" w:color="auto" w:sz="4" w:space="24"/>
            <w:left w:val="single" w:color="auto" w:sz="4" w:space="24"/>
            <w:bottom w:val="single" w:color="auto" w:sz="4" w:space="24"/>
            <w:right w:val="single" w:color="auto" w:sz="4" w:space="24"/>
          </w:pgBorders>
          <w:cols w:space="720" w:num="1"/>
        </w:sectPr>
      </w:pPr>
    </w:p>
    <w:p w14:paraId="0BC0153F">
      <w:pPr>
        <w:pStyle w:val="3"/>
        <w:spacing w:before="60"/>
        <w:ind w:right="324"/>
      </w:pPr>
      <w:r>
        <w:t>EXPERIMENT</w:t>
      </w:r>
      <w:r>
        <w:rPr>
          <w:spacing w:val="-4"/>
        </w:rPr>
        <w:t xml:space="preserve"> </w:t>
      </w:r>
      <w:r>
        <w:t>NO.</w:t>
      </w:r>
      <w:r>
        <w:rPr>
          <w:spacing w:val="-3"/>
        </w:rPr>
        <w:t xml:space="preserve"> </w:t>
      </w:r>
      <w:r>
        <w:rPr>
          <w:spacing w:val="-10"/>
        </w:rPr>
        <w:t>3</w:t>
      </w:r>
    </w:p>
    <w:p w14:paraId="62FBC702">
      <w:pPr>
        <w:pStyle w:val="8"/>
        <w:rPr>
          <w:b/>
          <w:sz w:val="28"/>
        </w:rPr>
      </w:pPr>
    </w:p>
    <w:p w14:paraId="700E8F9C">
      <w:pPr>
        <w:ind w:right="342"/>
        <w:jc w:val="center"/>
        <w:rPr>
          <w:b/>
          <w:sz w:val="28"/>
        </w:rPr>
      </w:pPr>
      <w:r>
        <w:rPr>
          <w:b/>
          <w:sz w:val="28"/>
        </w:rPr>
        <w:t>PERFORMANCE</w:t>
      </w:r>
      <w:r>
        <w:rPr>
          <w:b/>
          <w:spacing w:val="-7"/>
          <w:sz w:val="28"/>
        </w:rPr>
        <w:t xml:space="preserve"> </w:t>
      </w:r>
      <w:r>
        <w:rPr>
          <w:b/>
          <w:sz w:val="28"/>
        </w:rPr>
        <w:t>OF</w:t>
      </w:r>
      <w:r>
        <w:rPr>
          <w:b/>
          <w:spacing w:val="-10"/>
          <w:sz w:val="28"/>
        </w:rPr>
        <w:t xml:space="preserve"> </w:t>
      </w:r>
      <w:r>
        <w:rPr>
          <w:b/>
          <w:sz w:val="28"/>
        </w:rPr>
        <w:t>WAVEFORM</w:t>
      </w:r>
      <w:r>
        <w:rPr>
          <w:b/>
          <w:spacing w:val="-8"/>
          <w:sz w:val="28"/>
        </w:rPr>
        <w:t xml:space="preserve"> </w:t>
      </w:r>
      <w:r>
        <w:rPr>
          <w:b/>
          <w:sz w:val="28"/>
        </w:rPr>
        <w:t>CODING</w:t>
      </w:r>
      <w:r>
        <w:rPr>
          <w:b/>
          <w:spacing w:val="-8"/>
          <w:sz w:val="28"/>
        </w:rPr>
        <w:t xml:space="preserve"> </w:t>
      </w:r>
      <w:r>
        <w:rPr>
          <w:b/>
          <w:sz w:val="28"/>
        </w:rPr>
        <w:t>USING</w:t>
      </w:r>
      <w:r>
        <w:rPr>
          <w:b/>
          <w:spacing w:val="-8"/>
          <w:sz w:val="28"/>
        </w:rPr>
        <w:t xml:space="preserve"> </w:t>
      </w:r>
      <w:r>
        <w:rPr>
          <w:b/>
          <w:spacing w:val="-5"/>
          <w:sz w:val="28"/>
        </w:rPr>
        <w:t>PCM</w:t>
      </w:r>
    </w:p>
    <w:p w14:paraId="79A8457C">
      <w:pPr>
        <w:pStyle w:val="8"/>
        <w:spacing w:before="3"/>
        <w:rPr>
          <w:b/>
          <w:sz w:val="16"/>
        </w:rPr>
      </w:pPr>
    </w:p>
    <w:p w14:paraId="477EA2F4">
      <w:pPr>
        <w:pStyle w:val="8"/>
        <w:rPr>
          <w:b/>
          <w:sz w:val="16"/>
        </w:rPr>
        <w:sectPr>
          <w:pgSz w:w="11910" w:h="16840"/>
          <w:pgMar w:top="1580" w:right="850" w:bottom="1200" w:left="1133" w:header="0" w:footer="1015" w:gutter="0"/>
          <w:pgBorders w:offsetFrom="page">
            <w:top w:val="single" w:color="auto" w:sz="4" w:space="24"/>
            <w:left w:val="single" w:color="auto" w:sz="4" w:space="24"/>
            <w:bottom w:val="single" w:color="auto" w:sz="4" w:space="24"/>
            <w:right w:val="single" w:color="auto" w:sz="4" w:space="24"/>
          </w:pgBorders>
          <w:cols w:space="720" w:num="1"/>
        </w:sectPr>
      </w:pPr>
    </w:p>
    <w:p w14:paraId="603E3CAF">
      <w:pPr>
        <w:pStyle w:val="4"/>
        <w:spacing w:before="90"/>
      </w:pPr>
      <w:r>
        <w:rPr>
          <w:spacing w:val="-5"/>
        </w:rPr>
        <w:t>AIM</w:t>
      </w:r>
    </w:p>
    <w:p w14:paraId="4EAB01CE">
      <w:pPr>
        <w:pStyle w:val="8"/>
        <w:rPr>
          <w:b/>
        </w:rPr>
      </w:pPr>
    </w:p>
    <w:p w14:paraId="11711BD2">
      <w:pPr>
        <w:pStyle w:val="8"/>
        <w:rPr>
          <w:b/>
        </w:rPr>
      </w:pPr>
    </w:p>
    <w:p w14:paraId="3B4514EA">
      <w:pPr>
        <w:pStyle w:val="8"/>
        <w:rPr>
          <w:b/>
        </w:rPr>
      </w:pPr>
    </w:p>
    <w:p w14:paraId="644035BD">
      <w:pPr>
        <w:pStyle w:val="8"/>
        <w:spacing w:before="132"/>
        <w:rPr>
          <w:b/>
        </w:rPr>
      </w:pPr>
    </w:p>
    <w:p w14:paraId="0E5A809C">
      <w:pPr>
        <w:pStyle w:val="8"/>
        <w:spacing w:before="1"/>
        <w:ind w:left="9"/>
      </w:pPr>
      <w:r>
        <w:rPr>
          <w:spacing w:val="-4"/>
        </w:rPr>
        <w:t>value.</w:t>
      </w:r>
    </w:p>
    <w:p w14:paraId="41049832">
      <w:pPr>
        <w:spacing w:before="83"/>
        <w:rPr>
          <w:sz w:val="24"/>
        </w:rPr>
      </w:pPr>
      <w:r>
        <w:br w:type="column"/>
      </w:r>
    </w:p>
    <w:p w14:paraId="684F807E">
      <w:pPr>
        <w:pStyle w:val="8"/>
        <w:ind w:left="81"/>
      </w:pPr>
      <w:r>
        <w:t>The</w:t>
      </w:r>
      <w:r>
        <w:rPr>
          <w:spacing w:val="-3"/>
        </w:rPr>
        <w:t xml:space="preserve"> </w:t>
      </w:r>
      <w:r>
        <w:t>performance</w:t>
      </w:r>
      <w:r>
        <w:rPr>
          <w:spacing w:val="62"/>
        </w:rPr>
        <w:t xml:space="preserve"> </w:t>
      </w:r>
      <w:r>
        <w:t>measure</w:t>
      </w:r>
      <w:r>
        <w:rPr>
          <w:spacing w:val="-2"/>
        </w:rPr>
        <w:t xml:space="preserve"> </w:t>
      </w:r>
      <w:r>
        <w:t>of</w:t>
      </w:r>
      <w:r>
        <w:rPr>
          <w:spacing w:val="55"/>
        </w:rPr>
        <w:t xml:space="preserve"> </w:t>
      </w:r>
      <w:r>
        <w:t>PCM</w:t>
      </w:r>
      <w:r>
        <w:rPr>
          <w:spacing w:val="56"/>
        </w:rPr>
        <w:t xml:space="preserve"> </w:t>
      </w:r>
      <w:r>
        <w:t>using</w:t>
      </w:r>
      <w:r>
        <w:rPr>
          <w:spacing w:val="58"/>
        </w:rPr>
        <w:t xml:space="preserve"> </w:t>
      </w:r>
      <w:r>
        <w:rPr>
          <w:spacing w:val="-2"/>
        </w:rPr>
        <w:t>MATLAB.</w:t>
      </w:r>
    </w:p>
    <w:p w14:paraId="4D0142CE">
      <w:pPr>
        <w:pStyle w:val="8"/>
      </w:pPr>
    </w:p>
    <w:p w14:paraId="446CBB4B">
      <w:pPr>
        <w:pStyle w:val="8"/>
        <w:spacing w:before="3"/>
      </w:pPr>
    </w:p>
    <w:p w14:paraId="1A59F9A6">
      <w:pPr>
        <w:pStyle w:val="15"/>
        <w:numPr>
          <w:ilvl w:val="0"/>
          <w:numId w:val="3"/>
        </w:numPr>
        <w:tabs>
          <w:tab w:val="left" w:pos="253"/>
        </w:tabs>
        <w:spacing w:before="0"/>
        <w:ind w:left="253" w:hanging="244"/>
        <w:jc w:val="left"/>
        <w:rPr>
          <w:sz w:val="24"/>
        </w:rPr>
      </w:pPr>
      <w:r>
        <w:rPr>
          <w:sz w:val="24"/>
        </w:rPr>
        <w:t>Generate</w:t>
      </w:r>
      <w:r>
        <w:rPr>
          <w:spacing w:val="-4"/>
          <w:sz w:val="24"/>
        </w:rPr>
        <w:t xml:space="preserve"> </w:t>
      </w:r>
      <w:r>
        <w:rPr>
          <w:sz w:val="24"/>
        </w:rPr>
        <w:t>a</w:t>
      </w:r>
      <w:r>
        <w:rPr>
          <w:spacing w:val="-2"/>
          <w:sz w:val="24"/>
        </w:rPr>
        <w:t xml:space="preserve"> </w:t>
      </w:r>
      <w:r>
        <w:rPr>
          <w:sz w:val="24"/>
        </w:rPr>
        <w:t>sinusoidal</w:t>
      </w:r>
      <w:r>
        <w:rPr>
          <w:spacing w:val="-6"/>
          <w:sz w:val="24"/>
        </w:rPr>
        <w:t xml:space="preserve"> </w:t>
      </w:r>
      <w:r>
        <w:rPr>
          <w:sz w:val="24"/>
        </w:rPr>
        <w:t>waveform</w:t>
      </w:r>
      <w:r>
        <w:rPr>
          <w:spacing w:val="-9"/>
          <w:sz w:val="24"/>
        </w:rPr>
        <w:t xml:space="preserve"> </w:t>
      </w:r>
      <w:r>
        <w:rPr>
          <w:sz w:val="24"/>
        </w:rPr>
        <w:t>with</w:t>
      </w:r>
      <w:r>
        <w:rPr>
          <w:spacing w:val="-6"/>
          <w:sz w:val="24"/>
        </w:rPr>
        <w:t xml:space="preserve"> </w:t>
      </w:r>
      <w:r>
        <w:rPr>
          <w:sz w:val="24"/>
        </w:rPr>
        <w:t>a</w:t>
      </w:r>
      <w:r>
        <w:rPr>
          <w:spacing w:val="-2"/>
          <w:sz w:val="24"/>
        </w:rPr>
        <w:t xml:space="preserve"> </w:t>
      </w:r>
      <w:r>
        <w:rPr>
          <w:sz w:val="24"/>
        </w:rPr>
        <w:t>DC</w:t>
      </w:r>
      <w:r>
        <w:rPr>
          <w:spacing w:val="-3"/>
          <w:sz w:val="24"/>
        </w:rPr>
        <w:t xml:space="preserve"> </w:t>
      </w:r>
      <w:r>
        <w:rPr>
          <w:sz w:val="24"/>
        </w:rPr>
        <w:t>offset</w:t>
      </w:r>
      <w:r>
        <w:rPr>
          <w:spacing w:val="4"/>
          <w:sz w:val="24"/>
        </w:rPr>
        <w:t xml:space="preserve"> </w:t>
      </w:r>
      <w:r>
        <w:rPr>
          <w:sz w:val="24"/>
        </w:rPr>
        <w:t>so</w:t>
      </w:r>
      <w:r>
        <w:rPr>
          <w:spacing w:val="-1"/>
          <w:sz w:val="24"/>
        </w:rPr>
        <w:t xml:space="preserve"> </w:t>
      </w:r>
      <w:r>
        <w:rPr>
          <w:sz w:val="24"/>
        </w:rPr>
        <w:t>that</w:t>
      </w:r>
      <w:r>
        <w:rPr>
          <w:spacing w:val="4"/>
          <w:sz w:val="24"/>
        </w:rPr>
        <w:t xml:space="preserve"> </w:t>
      </w:r>
      <w:r>
        <w:rPr>
          <w:sz w:val="24"/>
        </w:rPr>
        <w:t>it</w:t>
      </w:r>
      <w:r>
        <w:rPr>
          <w:spacing w:val="-1"/>
          <w:sz w:val="24"/>
        </w:rPr>
        <w:t xml:space="preserve"> </w:t>
      </w:r>
      <w:r>
        <w:rPr>
          <w:sz w:val="24"/>
        </w:rPr>
        <w:t>takes</w:t>
      </w:r>
      <w:r>
        <w:rPr>
          <w:spacing w:val="-7"/>
          <w:sz w:val="24"/>
        </w:rPr>
        <w:t xml:space="preserve"> </w:t>
      </w:r>
      <w:r>
        <w:rPr>
          <w:sz w:val="24"/>
        </w:rPr>
        <w:t>only</w:t>
      </w:r>
      <w:r>
        <w:rPr>
          <w:spacing w:val="3"/>
          <w:sz w:val="24"/>
        </w:rPr>
        <w:t xml:space="preserve"> </w:t>
      </w:r>
      <w:r>
        <w:rPr>
          <w:sz w:val="24"/>
        </w:rPr>
        <w:t>positive</w:t>
      </w:r>
      <w:r>
        <w:rPr>
          <w:spacing w:val="-1"/>
          <w:sz w:val="24"/>
        </w:rPr>
        <w:t xml:space="preserve"> </w:t>
      </w:r>
      <w:r>
        <w:rPr>
          <w:spacing w:val="-2"/>
          <w:sz w:val="24"/>
        </w:rPr>
        <w:t>amplitude</w:t>
      </w:r>
    </w:p>
    <w:p w14:paraId="08CB2123">
      <w:pPr>
        <w:pStyle w:val="8"/>
        <w:spacing w:before="273"/>
      </w:pPr>
    </w:p>
    <w:p w14:paraId="73C2E84B">
      <w:pPr>
        <w:pStyle w:val="15"/>
        <w:numPr>
          <w:ilvl w:val="0"/>
          <w:numId w:val="3"/>
        </w:numPr>
        <w:tabs>
          <w:tab w:val="left" w:pos="253"/>
        </w:tabs>
        <w:spacing w:before="0"/>
        <w:ind w:left="253" w:hanging="244"/>
        <w:jc w:val="left"/>
        <w:rPr>
          <w:sz w:val="24"/>
        </w:rPr>
      </w:pPr>
      <w:r>
        <w:rPr>
          <w:sz w:val="24"/>
        </w:rPr>
        <w:t>Sample</w:t>
      </w:r>
      <w:r>
        <w:rPr>
          <w:spacing w:val="-4"/>
          <w:sz w:val="24"/>
        </w:rPr>
        <w:t xml:space="preserve"> </w:t>
      </w:r>
      <w:r>
        <w:rPr>
          <w:sz w:val="24"/>
        </w:rPr>
        <w:t>and quantize</w:t>
      </w:r>
      <w:r>
        <w:rPr>
          <w:spacing w:val="-1"/>
          <w:sz w:val="24"/>
        </w:rPr>
        <w:t xml:space="preserve"> </w:t>
      </w:r>
      <w:r>
        <w:rPr>
          <w:sz w:val="24"/>
        </w:rPr>
        <w:t>the</w:t>
      </w:r>
      <w:r>
        <w:rPr>
          <w:spacing w:val="-1"/>
          <w:sz w:val="24"/>
        </w:rPr>
        <w:t xml:space="preserve"> </w:t>
      </w:r>
      <w:r>
        <w:rPr>
          <w:sz w:val="24"/>
        </w:rPr>
        <w:t>signal</w:t>
      </w:r>
      <w:r>
        <w:rPr>
          <w:spacing w:val="-9"/>
          <w:sz w:val="24"/>
        </w:rPr>
        <w:t xml:space="preserve"> </w:t>
      </w:r>
      <w:r>
        <w:rPr>
          <w:sz w:val="24"/>
        </w:rPr>
        <w:t>using</w:t>
      </w:r>
      <w:r>
        <w:rPr>
          <w:spacing w:val="-1"/>
          <w:sz w:val="24"/>
        </w:rPr>
        <w:t xml:space="preserve"> </w:t>
      </w:r>
      <w:r>
        <w:rPr>
          <w:sz w:val="24"/>
        </w:rPr>
        <w:t>an</w:t>
      </w:r>
      <w:r>
        <w:rPr>
          <w:spacing w:val="-5"/>
          <w:sz w:val="24"/>
        </w:rPr>
        <w:t xml:space="preserve"> </w:t>
      </w:r>
      <w:r>
        <w:rPr>
          <w:sz w:val="24"/>
        </w:rPr>
        <w:t>uniform</w:t>
      </w:r>
      <w:r>
        <w:rPr>
          <w:spacing w:val="-8"/>
          <w:sz w:val="24"/>
        </w:rPr>
        <w:t xml:space="preserve"> </w:t>
      </w:r>
      <w:r>
        <w:rPr>
          <w:sz w:val="24"/>
        </w:rPr>
        <w:t>quantizer with</w:t>
      </w:r>
      <w:r>
        <w:rPr>
          <w:spacing w:val="-5"/>
          <w:sz w:val="24"/>
        </w:rPr>
        <w:t xml:space="preserve"> </w:t>
      </w:r>
      <w:r>
        <w:rPr>
          <w:sz w:val="24"/>
        </w:rPr>
        <w:t>number</w:t>
      </w:r>
      <w:r>
        <w:rPr>
          <w:spacing w:val="1"/>
          <w:sz w:val="24"/>
        </w:rPr>
        <w:t xml:space="preserve"> </w:t>
      </w:r>
      <w:r>
        <w:rPr>
          <w:sz w:val="24"/>
        </w:rPr>
        <w:t>of</w:t>
      </w:r>
      <w:r>
        <w:rPr>
          <w:spacing w:val="4"/>
          <w:sz w:val="24"/>
        </w:rPr>
        <w:t xml:space="preserve"> </w:t>
      </w:r>
      <w:r>
        <w:rPr>
          <w:spacing w:val="-2"/>
          <w:sz w:val="24"/>
        </w:rPr>
        <w:t>representation</w:t>
      </w:r>
    </w:p>
    <w:p w14:paraId="17568860">
      <w:pPr>
        <w:pStyle w:val="15"/>
        <w:rPr>
          <w:sz w:val="24"/>
        </w:rPr>
        <w:sectPr>
          <w:type w:val="continuous"/>
          <w:pgSz w:w="11910" w:h="16840"/>
          <w:pgMar w:top="1380" w:right="850" w:bottom="480" w:left="1133" w:header="0" w:footer="1015" w:gutter="0"/>
          <w:pgBorders w:offsetFrom="page">
            <w:top w:val="single" w:color="auto" w:sz="4" w:space="24"/>
            <w:left w:val="single" w:color="auto" w:sz="4" w:space="24"/>
            <w:bottom w:val="single" w:color="auto" w:sz="4" w:space="24"/>
            <w:right w:val="single" w:color="auto" w:sz="4" w:space="24"/>
          </w:pgBorders>
          <w:cols w:equalWidth="0" w:num="2">
            <w:col w:w="584" w:space="137"/>
            <w:col w:w="9206"/>
          </w:cols>
        </w:sectPr>
      </w:pPr>
    </w:p>
    <w:p w14:paraId="6DBA798E">
      <w:pPr>
        <w:pStyle w:val="8"/>
        <w:spacing w:before="142"/>
        <w:ind w:left="9"/>
      </w:pPr>
      <w:r>
        <w:t>levels</w:t>
      </w:r>
      <w:r>
        <w:rPr>
          <w:spacing w:val="-1"/>
        </w:rPr>
        <w:t xml:space="preserve"> </w:t>
      </w:r>
      <w:r>
        <w:t>L.</w:t>
      </w:r>
      <w:r>
        <w:rPr>
          <w:spacing w:val="2"/>
        </w:rPr>
        <w:t xml:space="preserve"> </w:t>
      </w:r>
      <w:r>
        <w:t>Vary</w:t>
      </w:r>
      <w:r>
        <w:rPr>
          <w:spacing w:val="-10"/>
        </w:rPr>
        <w:t xml:space="preserve"> </w:t>
      </w:r>
      <w:r>
        <w:t>L.</w:t>
      </w:r>
      <w:r>
        <w:rPr>
          <w:spacing w:val="1"/>
        </w:rPr>
        <w:t xml:space="preserve"> </w:t>
      </w:r>
      <w:r>
        <w:t>Represent</w:t>
      </w:r>
      <w:r>
        <w:rPr>
          <w:spacing w:val="5"/>
        </w:rPr>
        <w:t xml:space="preserve"> </w:t>
      </w:r>
      <w:r>
        <w:t>each</w:t>
      </w:r>
      <w:r>
        <w:rPr>
          <w:spacing w:val="-5"/>
        </w:rPr>
        <w:t xml:space="preserve"> </w:t>
      </w:r>
      <w:r>
        <w:t>value</w:t>
      </w:r>
      <w:r>
        <w:rPr>
          <w:spacing w:val="-2"/>
        </w:rPr>
        <w:t xml:space="preserve"> </w:t>
      </w:r>
      <w:r>
        <w:t>using decimal</w:t>
      </w:r>
      <w:r>
        <w:rPr>
          <w:spacing w:val="-9"/>
        </w:rPr>
        <w:t xml:space="preserve"> </w:t>
      </w:r>
      <w:r>
        <w:t>to</w:t>
      </w:r>
      <w:r>
        <w:rPr>
          <w:spacing w:val="6"/>
        </w:rPr>
        <w:t xml:space="preserve"> </w:t>
      </w:r>
      <w:r>
        <w:t>binary</w:t>
      </w:r>
      <w:r>
        <w:rPr>
          <w:spacing w:val="-9"/>
        </w:rPr>
        <w:t xml:space="preserve"> </w:t>
      </w:r>
      <w:r>
        <w:rPr>
          <w:spacing w:val="-2"/>
        </w:rPr>
        <w:t>encoder.</w:t>
      </w:r>
    </w:p>
    <w:p w14:paraId="25D61CA5">
      <w:pPr>
        <w:pStyle w:val="15"/>
        <w:numPr>
          <w:ilvl w:val="0"/>
          <w:numId w:val="3"/>
        </w:numPr>
        <w:tabs>
          <w:tab w:val="left" w:pos="974"/>
        </w:tabs>
        <w:spacing w:before="138"/>
        <w:ind w:left="974" w:hanging="244"/>
        <w:jc w:val="left"/>
        <w:rPr>
          <w:sz w:val="24"/>
        </w:rPr>
      </w:pPr>
      <w:r>
        <w:rPr>
          <w:sz w:val="24"/>
        </w:rPr>
        <w:t>Compute</w:t>
      </w:r>
      <w:r>
        <w:rPr>
          <w:spacing w:val="-5"/>
          <w:sz w:val="24"/>
        </w:rPr>
        <w:t xml:space="preserve"> </w:t>
      </w:r>
      <w:r>
        <w:rPr>
          <w:sz w:val="24"/>
        </w:rPr>
        <w:t>the</w:t>
      </w:r>
      <w:r>
        <w:rPr>
          <w:spacing w:val="-5"/>
          <w:sz w:val="24"/>
        </w:rPr>
        <w:t xml:space="preserve"> </w:t>
      </w:r>
      <w:r>
        <w:rPr>
          <w:sz w:val="24"/>
        </w:rPr>
        <w:t>signal-to-noise</w:t>
      </w:r>
      <w:r>
        <w:rPr>
          <w:spacing w:val="-4"/>
          <w:sz w:val="24"/>
        </w:rPr>
        <w:t xml:space="preserve"> </w:t>
      </w:r>
      <w:r>
        <w:rPr>
          <w:sz w:val="24"/>
        </w:rPr>
        <w:t>ratio in</w:t>
      </w:r>
      <w:r>
        <w:rPr>
          <w:spacing w:val="-8"/>
          <w:sz w:val="24"/>
        </w:rPr>
        <w:t xml:space="preserve"> </w:t>
      </w:r>
      <w:r>
        <w:rPr>
          <w:spacing w:val="-5"/>
          <w:sz w:val="24"/>
        </w:rPr>
        <w:t>dB.</w:t>
      </w:r>
    </w:p>
    <w:p w14:paraId="2215BAB0">
      <w:pPr>
        <w:pStyle w:val="15"/>
        <w:numPr>
          <w:ilvl w:val="0"/>
          <w:numId w:val="3"/>
        </w:numPr>
        <w:tabs>
          <w:tab w:val="left" w:pos="974"/>
        </w:tabs>
        <w:spacing w:before="136"/>
        <w:ind w:left="974" w:hanging="244"/>
        <w:jc w:val="left"/>
        <w:rPr>
          <w:sz w:val="24"/>
        </w:rPr>
      </w:pPr>
      <w:r>
        <w:rPr>
          <w:sz w:val="24"/>
        </w:rPr>
        <w:t>Plot</w:t>
      </w:r>
      <w:r>
        <w:rPr>
          <w:spacing w:val="-8"/>
          <w:sz w:val="24"/>
        </w:rPr>
        <w:t xml:space="preserve"> </w:t>
      </w:r>
      <w:r>
        <w:rPr>
          <w:sz w:val="24"/>
        </w:rPr>
        <w:t>the</w:t>
      </w:r>
      <w:r>
        <w:rPr>
          <w:spacing w:val="-2"/>
          <w:sz w:val="24"/>
        </w:rPr>
        <w:t xml:space="preserve"> </w:t>
      </w:r>
      <w:r>
        <w:rPr>
          <w:sz w:val="24"/>
        </w:rPr>
        <w:t>SNR</w:t>
      </w:r>
      <w:r>
        <w:rPr>
          <w:spacing w:val="-3"/>
          <w:sz w:val="24"/>
        </w:rPr>
        <w:t xml:space="preserve"> </w:t>
      </w:r>
      <w:r>
        <w:rPr>
          <w:sz w:val="24"/>
        </w:rPr>
        <w:t>versus number of</w:t>
      </w:r>
      <w:r>
        <w:rPr>
          <w:spacing w:val="-9"/>
          <w:sz w:val="24"/>
        </w:rPr>
        <w:t xml:space="preserve"> </w:t>
      </w:r>
      <w:r>
        <w:rPr>
          <w:sz w:val="24"/>
        </w:rPr>
        <w:t>bits</w:t>
      </w:r>
      <w:r>
        <w:rPr>
          <w:spacing w:val="-3"/>
          <w:sz w:val="24"/>
        </w:rPr>
        <w:t xml:space="preserve"> </w:t>
      </w:r>
      <w:r>
        <w:rPr>
          <w:sz w:val="24"/>
        </w:rPr>
        <w:t>per</w:t>
      </w:r>
      <w:r>
        <w:rPr>
          <w:spacing w:val="-1"/>
          <w:sz w:val="24"/>
        </w:rPr>
        <w:t xml:space="preserve"> </w:t>
      </w:r>
      <w:r>
        <w:rPr>
          <w:sz w:val="24"/>
        </w:rPr>
        <w:t>symbol.</w:t>
      </w:r>
      <w:r>
        <w:rPr>
          <w:spacing w:val="1"/>
          <w:sz w:val="24"/>
        </w:rPr>
        <w:t xml:space="preserve"> </w:t>
      </w:r>
      <w:r>
        <w:rPr>
          <w:sz w:val="24"/>
        </w:rPr>
        <w:t>Observe</w:t>
      </w:r>
      <w:r>
        <w:rPr>
          <w:spacing w:val="-3"/>
          <w:sz w:val="24"/>
        </w:rPr>
        <w:t xml:space="preserve"> </w:t>
      </w:r>
      <w:r>
        <w:rPr>
          <w:sz w:val="24"/>
        </w:rPr>
        <w:t>that</w:t>
      </w:r>
      <w:r>
        <w:rPr>
          <w:spacing w:val="-1"/>
          <w:sz w:val="24"/>
        </w:rPr>
        <w:t xml:space="preserve"> </w:t>
      </w:r>
      <w:r>
        <w:rPr>
          <w:sz w:val="24"/>
        </w:rPr>
        <w:t>the</w:t>
      </w:r>
      <w:r>
        <w:rPr>
          <w:spacing w:val="-2"/>
          <w:sz w:val="24"/>
        </w:rPr>
        <w:t xml:space="preserve"> </w:t>
      </w:r>
      <w:r>
        <w:rPr>
          <w:sz w:val="24"/>
        </w:rPr>
        <w:t>SNR</w:t>
      </w:r>
      <w:r>
        <w:rPr>
          <w:spacing w:val="6"/>
          <w:sz w:val="24"/>
        </w:rPr>
        <w:t xml:space="preserve"> </w:t>
      </w:r>
      <w:r>
        <w:rPr>
          <w:sz w:val="24"/>
        </w:rPr>
        <w:t>increases</w:t>
      </w:r>
      <w:r>
        <w:rPr>
          <w:spacing w:val="1"/>
          <w:sz w:val="24"/>
        </w:rPr>
        <w:t xml:space="preserve"> </w:t>
      </w:r>
      <w:r>
        <w:rPr>
          <w:spacing w:val="-2"/>
          <w:sz w:val="24"/>
        </w:rPr>
        <w:t>linearly.</w:t>
      </w:r>
    </w:p>
    <w:p w14:paraId="36A7B620">
      <w:pPr>
        <w:pStyle w:val="8"/>
      </w:pPr>
    </w:p>
    <w:p w14:paraId="5B02A857">
      <w:pPr>
        <w:pStyle w:val="8"/>
        <w:spacing w:before="7"/>
      </w:pPr>
    </w:p>
    <w:p w14:paraId="1000ECB9">
      <w:pPr>
        <w:pStyle w:val="4"/>
        <w:spacing w:before="1"/>
      </w:pPr>
      <w:r>
        <w:rPr>
          <w:spacing w:val="-2"/>
        </w:rPr>
        <w:t>THEORY</w:t>
      </w:r>
    </w:p>
    <w:p w14:paraId="0E8623E4">
      <w:pPr>
        <w:pStyle w:val="8"/>
        <w:spacing w:before="271" w:line="360" w:lineRule="auto"/>
        <w:ind w:left="9" w:right="353" w:firstLine="720"/>
        <w:jc w:val="both"/>
      </w:pPr>
      <w:r>
        <w:t>Modulation is the process of varying one or more parameters of a carrier signal in accordance with the instantaneous values of the message signal. The message signal is the signal which is being transmitted or communication and the carrier signal is a high frequency signal</w:t>
      </w:r>
      <w:r>
        <w:rPr>
          <w:spacing w:val="40"/>
        </w:rPr>
        <w:t xml:space="preserve"> </w:t>
      </w:r>
      <w:r>
        <w:t>which has no data but is used for long distance transmission.</w:t>
      </w:r>
    </w:p>
    <w:p w14:paraId="4B1B9B86">
      <w:pPr>
        <w:pStyle w:val="8"/>
        <w:spacing w:before="63" w:line="360" w:lineRule="auto"/>
        <w:ind w:left="9" w:right="341" w:firstLine="720"/>
        <w:jc w:val="both"/>
      </w:pPr>
      <w:r>
        <w:t>There are many modulation techniques, which are classified according to the type of modulation employed. Of them all, the digital modulation technique used is Pulse Code</w:t>
      </w:r>
      <w:r>
        <w:rPr>
          <w:spacing w:val="40"/>
        </w:rPr>
        <w:t xml:space="preserve"> </w:t>
      </w:r>
      <w:r>
        <w:t>Modulation</w:t>
      </w:r>
      <w:r>
        <w:rPr>
          <w:spacing w:val="-2"/>
        </w:rPr>
        <w:t xml:space="preserve"> </w:t>
      </w:r>
      <w:r>
        <w:t>PCM. A signal</w:t>
      </w:r>
      <w:r>
        <w:rPr>
          <w:spacing w:val="-2"/>
        </w:rPr>
        <w:t xml:space="preserve"> </w:t>
      </w:r>
      <w:r>
        <w:t>is pulse code modulated to convert its analog information into a binary sequence</w:t>
      </w:r>
      <w:r>
        <w:rPr>
          <w:spacing w:val="40"/>
        </w:rPr>
        <w:t xml:space="preserve"> </w:t>
      </w:r>
      <w:r>
        <w:t>,i.e., 1s and 0s. The output of a PCM will resemble a binary sequence. The following figure shows an example of</w:t>
      </w:r>
      <w:r>
        <w:rPr>
          <w:spacing w:val="-4"/>
        </w:rPr>
        <w:t xml:space="preserve"> </w:t>
      </w:r>
      <w:r>
        <w:t>PCM output with respect to instantaneous values of</w:t>
      </w:r>
      <w:r>
        <w:rPr>
          <w:spacing w:val="-4"/>
        </w:rPr>
        <w:t xml:space="preserve"> </w:t>
      </w:r>
      <w:r>
        <w:t>a given sine wave.</w:t>
      </w:r>
    </w:p>
    <w:p w14:paraId="7D2A3845">
      <w:pPr>
        <w:pStyle w:val="8"/>
        <w:spacing w:before="62"/>
        <w:ind w:left="9"/>
        <w:jc w:val="both"/>
      </w:pPr>
      <w:r>
        <w:t>Instead</w:t>
      </w:r>
      <w:r>
        <w:rPr>
          <w:spacing w:val="30"/>
        </w:rPr>
        <w:t xml:space="preserve"> </w:t>
      </w:r>
      <w:r>
        <w:t>of</w:t>
      </w:r>
      <w:r>
        <w:rPr>
          <w:spacing w:val="24"/>
        </w:rPr>
        <w:t xml:space="preserve"> </w:t>
      </w:r>
      <w:r>
        <w:t>a</w:t>
      </w:r>
      <w:r>
        <w:rPr>
          <w:spacing w:val="31"/>
        </w:rPr>
        <w:t xml:space="preserve"> </w:t>
      </w:r>
      <w:r>
        <w:t>pulse</w:t>
      </w:r>
      <w:r>
        <w:rPr>
          <w:spacing w:val="32"/>
        </w:rPr>
        <w:t xml:space="preserve"> </w:t>
      </w:r>
      <w:r>
        <w:t>train,</w:t>
      </w:r>
      <w:r>
        <w:rPr>
          <w:spacing w:val="34"/>
        </w:rPr>
        <w:t xml:space="preserve"> </w:t>
      </w:r>
      <w:r>
        <w:t>PCM</w:t>
      </w:r>
      <w:r>
        <w:rPr>
          <w:spacing w:val="30"/>
        </w:rPr>
        <w:t xml:space="preserve"> </w:t>
      </w:r>
      <w:r>
        <w:t>produces</w:t>
      </w:r>
      <w:r>
        <w:rPr>
          <w:spacing w:val="30"/>
        </w:rPr>
        <w:t xml:space="preserve"> </w:t>
      </w:r>
      <w:r>
        <w:t>a</w:t>
      </w:r>
      <w:r>
        <w:rPr>
          <w:spacing w:val="31"/>
        </w:rPr>
        <w:t xml:space="preserve"> </w:t>
      </w:r>
      <w:r>
        <w:t>series</w:t>
      </w:r>
      <w:r>
        <w:rPr>
          <w:spacing w:val="31"/>
        </w:rPr>
        <w:t xml:space="preserve"> </w:t>
      </w:r>
      <w:r>
        <w:t>of</w:t>
      </w:r>
      <w:r>
        <w:rPr>
          <w:spacing w:val="24"/>
        </w:rPr>
        <w:t xml:space="preserve"> </w:t>
      </w:r>
      <w:r>
        <w:t>numbers</w:t>
      </w:r>
      <w:r>
        <w:rPr>
          <w:spacing w:val="30"/>
        </w:rPr>
        <w:t xml:space="preserve"> </w:t>
      </w:r>
      <w:r>
        <w:t>or</w:t>
      </w:r>
      <w:r>
        <w:rPr>
          <w:spacing w:val="35"/>
        </w:rPr>
        <w:t xml:space="preserve"> </w:t>
      </w:r>
      <w:r>
        <w:t>digits,</w:t>
      </w:r>
      <w:r>
        <w:rPr>
          <w:spacing w:val="34"/>
        </w:rPr>
        <w:t xml:space="preserve"> </w:t>
      </w:r>
      <w:r>
        <w:t>and</w:t>
      </w:r>
      <w:r>
        <w:rPr>
          <w:spacing w:val="32"/>
        </w:rPr>
        <w:t xml:space="preserve"> </w:t>
      </w:r>
      <w:r>
        <w:t>hence</w:t>
      </w:r>
      <w:r>
        <w:rPr>
          <w:spacing w:val="31"/>
        </w:rPr>
        <w:t xml:space="preserve"> </w:t>
      </w:r>
      <w:r>
        <w:t>this</w:t>
      </w:r>
      <w:r>
        <w:rPr>
          <w:spacing w:val="30"/>
        </w:rPr>
        <w:t xml:space="preserve"> </w:t>
      </w:r>
      <w:r>
        <w:t>process</w:t>
      </w:r>
      <w:r>
        <w:rPr>
          <w:spacing w:val="36"/>
        </w:rPr>
        <w:t xml:space="preserve"> </w:t>
      </w:r>
      <w:r>
        <w:rPr>
          <w:spacing w:val="-5"/>
        </w:rPr>
        <w:t>is</w:t>
      </w:r>
    </w:p>
    <w:p w14:paraId="57BDB20A">
      <w:pPr>
        <w:pStyle w:val="8"/>
        <w:spacing w:before="9"/>
        <w:rPr>
          <w:sz w:val="14"/>
        </w:rPr>
      </w:pPr>
      <w:r>
        <w:rPr>
          <w:sz w:val="14"/>
          <w:lang w:val="en-IN" w:eastAsia="en-IN"/>
        </w:rPr>
        <w:drawing>
          <wp:anchor distT="0" distB="0" distL="0" distR="0" simplePos="0" relativeHeight="251667456" behindDoc="1" locked="0" layoutInCell="1" allowOverlap="1">
            <wp:simplePos x="0" y="0"/>
            <wp:positionH relativeFrom="page">
              <wp:posOffset>1295400</wp:posOffset>
            </wp:positionH>
            <wp:positionV relativeFrom="paragraph">
              <wp:posOffset>123190</wp:posOffset>
            </wp:positionV>
            <wp:extent cx="5012055" cy="1809750"/>
            <wp:effectExtent l="0" t="0" r="0" b="0"/>
            <wp:wrapTopAndBottom/>
            <wp:docPr id="17" name="Image 17" descr="Pulse Code Modulation"/>
            <wp:cNvGraphicFramePr/>
            <a:graphic xmlns:a="http://schemas.openxmlformats.org/drawingml/2006/main">
              <a:graphicData uri="http://schemas.openxmlformats.org/drawingml/2006/picture">
                <pic:pic xmlns:pic="http://schemas.openxmlformats.org/drawingml/2006/picture">
                  <pic:nvPicPr>
                    <pic:cNvPr id="17" name="Image 17" descr="Pulse Code Modulation"/>
                    <pic:cNvPicPr/>
                  </pic:nvPicPr>
                  <pic:blipFill>
                    <a:blip r:embed="rId19" cstate="print"/>
                    <a:stretch>
                      <a:fillRect/>
                    </a:stretch>
                  </pic:blipFill>
                  <pic:spPr>
                    <a:xfrm>
                      <a:off x="0" y="0"/>
                      <a:ext cx="5011762" cy="1809750"/>
                    </a:xfrm>
                    <a:prstGeom prst="rect">
                      <a:avLst/>
                    </a:prstGeom>
                  </pic:spPr>
                </pic:pic>
              </a:graphicData>
            </a:graphic>
          </wp:anchor>
        </w:drawing>
      </w:r>
    </w:p>
    <w:p w14:paraId="236416F5">
      <w:pPr>
        <w:pStyle w:val="8"/>
        <w:spacing w:line="360" w:lineRule="auto"/>
        <w:ind w:left="9" w:right="362"/>
        <w:jc w:val="both"/>
      </w:pPr>
      <w:r>
        <w:t>called as digital. Each one of these digits, though in binary code, represent the approximate amplitude of the signal sample at that instant.</w:t>
      </w:r>
    </w:p>
    <w:p w14:paraId="51D16901">
      <w:pPr>
        <w:pStyle w:val="8"/>
        <w:spacing w:line="360" w:lineRule="auto"/>
        <w:jc w:val="both"/>
        <w:sectPr>
          <w:type w:val="continuous"/>
          <w:pgSz w:w="11910" w:h="16840"/>
          <w:pgMar w:top="1380" w:right="850" w:bottom="480" w:left="1133" w:header="0" w:footer="1015" w:gutter="0"/>
          <w:pgBorders w:offsetFrom="page">
            <w:top w:val="single" w:color="auto" w:sz="4" w:space="24"/>
            <w:left w:val="single" w:color="auto" w:sz="4" w:space="24"/>
            <w:bottom w:val="single" w:color="auto" w:sz="4" w:space="24"/>
            <w:right w:val="single" w:color="auto" w:sz="4" w:space="24"/>
          </w:pgBorders>
          <w:cols w:space="720" w:num="1"/>
        </w:sectPr>
      </w:pPr>
    </w:p>
    <w:p w14:paraId="69B62773">
      <w:pPr>
        <w:pStyle w:val="8"/>
        <w:spacing w:before="78" w:line="355" w:lineRule="auto"/>
        <w:ind w:left="9" w:right="209"/>
        <w:jc w:val="both"/>
      </w:pPr>
      <w:r>
        <w:t>In Pulse Code Modulation, the message signal is represented by a sequence of coded pulses. This message signal is achieved by</w:t>
      </w:r>
      <w:r>
        <w:rPr>
          <w:spacing w:val="-2"/>
        </w:rPr>
        <w:t xml:space="preserve"> </w:t>
      </w:r>
      <w:r>
        <w:t>representing the signal in discrete form in both</w:t>
      </w:r>
      <w:r>
        <w:rPr>
          <w:spacing w:val="-2"/>
        </w:rPr>
        <w:t xml:space="preserve"> </w:t>
      </w:r>
      <w:r>
        <w:t>time and amplitude.</w:t>
      </w:r>
    </w:p>
    <w:p w14:paraId="0C1449B0">
      <w:pPr>
        <w:pStyle w:val="5"/>
        <w:spacing w:before="254"/>
      </w:pPr>
      <w:bookmarkStart w:id="7" w:name="Basic_Elements_of_PCM"/>
      <w:bookmarkEnd w:id="7"/>
      <w:r>
        <w:t>Basic</w:t>
      </w:r>
      <w:r>
        <w:rPr>
          <w:spacing w:val="-2"/>
        </w:rPr>
        <w:t xml:space="preserve"> </w:t>
      </w:r>
      <w:r>
        <w:t>Elements</w:t>
      </w:r>
      <w:r>
        <w:rPr>
          <w:spacing w:val="-3"/>
        </w:rPr>
        <w:t xml:space="preserve"> </w:t>
      </w:r>
      <w:r>
        <w:t>of</w:t>
      </w:r>
      <w:r>
        <w:rPr>
          <w:spacing w:val="-3"/>
        </w:rPr>
        <w:t xml:space="preserve"> </w:t>
      </w:r>
      <w:r>
        <w:rPr>
          <w:spacing w:val="-5"/>
        </w:rPr>
        <w:t>PCM</w:t>
      </w:r>
    </w:p>
    <w:p w14:paraId="015B8F6D">
      <w:pPr>
        <w:pStyle w:val="8"/>
        <w:spacing w:before="189" w:line="360" w:lineRule="auto"/>
        <w:ind w:left="9" w:right="213" w:firstLine="720"/>
        <w:jc w:val="both"/>
      </w:pPr>
      <w:r>
        <w:t>The transmitter section of a Pulse Code Modulator circuit consists of Sampling, Quantizing and Encoding, which are performed in the analog-to-digital converter section. The low pass filter prior to sampling prevents aliasing of the message signal.</w:t>
      </w:r>
    </w:p>
    <w:p w14:paraId="3099FBB3">
      <w:pPr>
        <w:pStyle w:val="8"/>
        <w:spacing w:before="64" w:line="360" w:lineRule="auto"/>
        <w:ind w:left="9" w:right="215" w:firstLine="720"/>
        <w:jc w:val="both"/>
      </w:pPr>
      <w:r>
        <w:t>The basic operations in the receiver section are regeneration of impaired signals, decoding, and reconstruction of the quantized pulse train. Following is the block diagram of PCM which represents the basic elements of both the transmitter and the receiver sections.</w:t>
      </w:r>
    </w:p>
    <w:p w14:paraId="1E59D739">
      <w:pPr>
        <w:pStyle w:val="8"/>
        <w:spacing w:before="147"/>
        <w:rPr>
          <w:sz w:val="20"/>
        </w:rPr>
      </w:pPr>
      <w:r>
        <w:rPr>
          <w:sz w:val="20"/>
          <w:lang w:val="en-IN" w:eastAsia="en-IN"/>
        </w:rPr>
        <w:drawing>
          <wp:anchor distT="0" distB="0" distL="0" distR="0" simplePos="0" relativeHeight="251668480" behindDoc="1" locked="0" layoutInCell="1" allowOverlap="1">
            <wp:simplePos x="0" y="0"/>
            <wp:positionH relativeFrom="page">
              <wp:posOffset>1191260</wp:posOffset>
            </wp:positionH>
            <wp:positionV relativeFrom="paragraph">
              <wp:posOffset>254635</wp:posOffset>
            </wp:positionV>
            <wp:extent cx="5212715" cy="3188970"/>
            <wp:effectExtent l="0" t="0" r="0" b="0"/>
            <wp:wrapTopAndBottom/>
            <wp:docPr id="18" name="Image 18" descr="Basic Elements of PCM"/>
            <wp:cNvGraphicFramePr/>
            <a:graphic xmlns:a="http://schemas.openxmlformats.org/drawingml/2006/main">
              <a:graphicData uri="http://schemas.openxmlformats.org/drawingml/2006/picture">
                <pic:pic xmlns:pic="http://schemas.openxmlformats.org/drawingml/2006/picture">
                  <pic:nvPicPr>
                    <pic:cNvPr id="18" name="Image 18" descr="Basic Elements of PCM"/>
                    <pic:cNvPicPr/>
                  </pic:nvPicPr>
                  <pic:blipFill>
                    <a:blip r:embed="rId20" cstate="print"/>
                    <a:stretch>
                      <a:fillRect/>
                    </a:stretch>
                  </pic:blipFill>
                  <pic:spPr>
                    <a:xfrm>
                      <a:off x="0" y="0"/>
                      <a:ext cx="5212788" cy="3188970"/>
                    </a:xfrm>
                    <a:prstGeom prst="rect">
                      <a:avLst/>
                    </a:prstGeom>
                  </pic:spPr>
                </pic:pic>
              </a:graphicData>
            </a:graphic>
          </wp:anchor>
        </w:drawing>
      </w:r>
    </w:p>
    <w:p w14:paraId="77A278D6">
      <w:pPr>
        <w:pStyle w:val="8"/>
        <w:spacing w:before="169"/>
      </w:pPr>
    </w:p>
    <w:p w14:paraId="2F02AB1B">
      <w:pPr>
        <w:pStyle w:val="8"/>
        <w:ind w:left="3688"/>
      </w:pPr>
      <w:bookmarkStart w:id="8" w:name="Block_Diagram_of_PCM_System."/>
      <w:bookmarkEnd w:id="8"/>
      <w:r>
        <w:t>Block</w:t>
      </w:r>
      <w:r>
        <w:rPr>
          <w:spacing w:val="1"/>
        </w:rPr>
        <w:t xml:space="preserve"> </w:t>
      </w:r>
      <w:r>
        <w:t>Diagram</w:t>
      </w:r>
      <w:r>
        <w:rPr>
          <w:spacing w:val="-7"/>
        </w:rPr>
        <w:t xml:space="preserve"> </w:t>
      </w:r>
      <w:r>
        <w:t>of</w:t>
      </w:r>
      <w:r>
        <w:rPr>
          <w:spacing w:val="-6"/>
        </w:rPr>
        <w:t xml:space="preserve"> </w:t>
      </w:r>
      <w:r>
        <w:t xml:space="preserve">PCM </w:t>
      </w:r>
      <w:r>
        <w:rPr>
          <w:spacing w:val="-2"/>
        </w:rPr>
        <w:t>System.</w:t>
      </w:r>
    </w:p>
    <w:p w14:paraId="146B08B2">
      <w:pPr>
        <w:pStyle w:val="8"/>
        <w:spacing w:before="264"/>
      </w:pPr>
    </w:p>
    <w:p w14:paraId="69395EFE">
      <w:pPr>
        <w:pStyle w:val="5"/>
        <w:spacing w:before="1"/>
      </w:pPr>
      <w:r>
        <w:t>Low</w:t>
      </w:r>
      <w:r>
        <w:rPr>
          <w:spacing w:val="-2"/>
        </w:rPr>
        <w:t xml:space="preserve"> </w:t>
      </w:r>
      <w:r>
        <w:t>Pass</w:t>
      </w:r>
      <w:r>
        <w:rPr>
          <w:spacing w:val="-2"/>
        </w:rPr>
        <w:t xml:space="preserve"> </w:t>
      </w:r>
      <w:r>
        <w:t>Filter</w:t>
      </w:r>
      <w:r>
        <w:rPr>
          <w:spacing w:val="-4"/>
        </w:rPr>
        <w:t xml:space="preserve"> </w:t>
      </w:r>
      <w:r>
        <w:rPr>
          <w:spacing w:val="-10"/>
        </w:rPr>
        <w:t>:</w:t>
      </w:r>
    </w:p>
    <w:p w14:paraId="58FE174E">
      <w:pPr>
        <w:spacing w:before="199" w:line="360" w:lineRule="auto"/>
        <w:ind w:left="9" w:right="781" w:firstLine="720"/>
        <w:jc w:val="both"/>
      </w:pPr>
      <w:r>
        <w:t>This</w:t>
      </w:r>
      <w:r>
        <w:rPr>
          <w:spacing w:val="-2"/>
        </w:rPr>
        <w:t xml:space="preserve"> </w:t>
      </w:r>
      <w:r>
        <w:t>filter eliminates</w:t>
      </w:r>
      <w:r>
        <w:rPr>
          <w:spacing w:val="-2"/>
        </w:rPr>
        <w:t xml:space="preserve"> </w:t>
      </w:r>
      <w:r>
        <w:t>the</w:t>
      </w:r>
      <w:r>
        <w:rPr>
          <w:spacing w:val="-4"/>
        </w:rPr>
        <w:t xml:space="preserve"> </w:t>
      </w:r>
      <w:r>
        <w:t>high</w:t>
      </w:r>
      <w:r>
        <w:rPr>
          <w:spacing w:val="-7"/>
        </w:rPr>
        <w:t xml:space="preserve"> </w:t>
      </w:r>
      <w:r>
        <w:t>frequency</w:t>
      </w:r>
      <w:r>
        <w:rPr>
          <w:spacing w:val="-7"/>
        </w:rPr>
        <w:t xml:space="preserve"> </w:t>
      </w:r>
      <w:r>
        <w:t>components</w:t>
      </w:r>
      <w:r>
        <w:rPr>
          <w:spacing w:val="-2"/>
        </w:rPr>
        <w:t xml:space="preserve"> </w:t>
      </w:r>
      <w:r>
        <w:t>present</w:t>
      </w:r>
      <w:r>
        <w:rPr>
          <w:spacing w:val="-1"/>
        </w:rPr>
        <w:t xml:space="preserve"> </w:t>
      </w:r>
      <w:r>
        <w:t>in</w:t>
      </w:r>
      <w:r>
        <w:rPr>
          <w:spacing w:val="-7"/>
        </w:rPr>
        <w:t xml:space="preserve"> </w:t>
      </w:r>
      <w:r>
        <w:t>the</w:t>
      </w:r>
      <w:r>
        <w:rPr>
          <w:spacing w:val="-4"/>
        </w:rPr>
        <w:t xml:space="preserve"> </w:t>
      </w:r>
      <w:r>
        <w:t>input</w:t>
      </w:r>
      <w:r>
        <w:rPr>
          <w:spacing w:val="-1"/>
        </w:rPr>
        <w:t xml:space="preserve"> </w:t>
      </w:r>
      <w:r>
        <w:t>analog</w:t>
      </w:r>
      <w:r>
        <w:rPr>
          <w:spacing w:val="-7"/>
        </w:rPr>
        <w:t xml:space="preserve"> </w:t>
      </w:r>
      <w:r>
        <w:t>signal</w:t>
      </w:r>
      <w:r>
        <w:rPr>
          <w:spacing w:val="-6"/>
        </w:rPr>
        <w:t xml:space="preserve"> </w:t>
      </w:r>
      <w:r>
        <w:t>which</w:t>
      </w:r>
      <w:r>
        <w:rPr>
          <w:spacing w:val="-2"/>
        </w:rPr>
        <w:t xml:space="preserve"> </w:t>
      </w:r>
      <w:r>
        <w:t>is greater than the highest frequency of the message signal, to avoid aliasing of the message signal.</w:t>
      </w:r>
    </w:p>
    <w:p w14:paraId="26D0EDCB">
      <w:pPr>
        <w:pStyle w:val="5"/>
        <w:spacing w:before="57"/>
      </w:pPr>
      <w:bookmarkStart w:id="9" w:name="Sampler_:"/>
      <w:bookmarkEnd w:id="9"/>
      <w:r>
        <w:t>Sampler</w:t>
      </w:r>
      <w:r>
        <w:rPr>
          <w:spacing w:val="-9"/>
        </w:rPr>
        <w:t xml:space="preserve"> </w:t>
      </w:r>
      <w:r>
        <w:rPr>
          <w:spacing w:val="-10"/>
        </w:rPr>
        <w:t>:</w:t>
      </w:r>
    </w:p>
    <w:p w14:paraId="383F5226">
      <w:pPr>
        <w:pStyle w:val="8"/>
        <w:spacing w:before="195" w:line="360" w:lineRule="auto"/>
        <w:ind w:left="9" w:right="353" w:firstLine="720"/>
        <w:jc w:val="both"/>
      </w:pPr>
      <w:r>
        <w:t xml:space="preserve">This is the technique which helps to collect the sample data at instantaneous values of message signal, so as to reconstruct the original signal. The sampling rate must be greater than twice the highest frequency component W of the message signal, in accordance with the sampling </w:t>
      </w:r>
      <w:r>
        <w:rPr>
          <w:spacing w:val="-2"/>
        </w:rPr>
        <w:t>theorem.</w:t>
      </w:r>
    </w:p>
    <w:p w14:paraId="703F47A1">
      <w:pPr>
        <w:pStyle w:val="8"/>
        <w:spacing w:line="360" w:lineRule="auto"/>
        <w:jc w:val="both"/>
        <w:sectPr>
          <w:pgSz w:w="11910" w:h="16840"/>
          <w:pgMar w:top="1240" w:right="850" w:bottom="1200" w:left="1133" w:header="0" w:footer="1015" w:gutter="0"/>
          <w:pgBorders w:offsetFrom="page">
            <w:top w:val="single" w:color="auto" w:sz="4" w:space="24"/>
            <w:left w:val="single" w:color="auto" w:sz="4" w:space="24"/>
            <w:bottom w:val="single" w:color="auto" w:sz="4" w:space="24"/>
            <w:right w:val="single" w:color="auto" w:sz="4" w:space="24"/>
          </w:pgBorders>
          <w:cols w:space="720" w:num="1"/>
        </w:sectPr>
      </w:pPr>
    </w:p>
    <w:p w14:paraId="46ABE4CC">
      <w:pPr>
        <w:pStyle w:val="8"/>
        <w:spacing w:before="73" w:line="360" w:lineRule="auto"/>
        <w:ind w:left="9" w:right="338" w:firstLine="720"/>
        <w:jc w:val="both"/>
      </w:pPr>
      <w:r>
        <w:t>Sampling is defined as, “The process of measuring the instantaneous values of continous time signal in a discrete form.” Sample is a piece of data taken from the whole data which is continuous in the time domain.</w:t>
      </w:r>
    </w:p>
    <w:p w14:paraId="4B7542F2">
      <w:pPr>
        <w:pStyle w:val="8"/>
        <w:spacing w:before="64" w:line="360" w:lineRule="auto"/>
        <w:ind w:left="9" w:right="208" w:firstLine="720"/>
        <w:jc w:val="both"/>
      </w:pPr>
      <w:r>
        <w:t>When a</w:t>
      </w:r>
      <w:r>
        <w:rPr>
          <w:spacing w:val="-1"/>
        </w:rPr>
        <w:t xml:space="preserve"> </w:t>
      </w:r>
      <w:r>
        <w:t>source</w:t>
      </w:r>
      <w:r>
        <w:rPr>
          <w:spacing w:val="-1"/>
        </w:rPr>
        <w:t xml:space="preserve"> </w:t>
      </w:r>
      <w:r>
        <w:t>generates</w:t>
      </w:r>
      <w:r>
        <w:rPr>
          <w:spacing w:val="-2"/>
        </w:rPr>
        <w:t xml:space="preserve"> </w:t>
      </w:r>
      <w:r>
        <w:t>an analog signal</w:t>
      </w:r>
      <w:r>
        <w:rPr>
          <w:spacing w:val="-1"/>
        </w:rPr>
        <w:t xml:space="preserve"> </w:t>
      </w:r>
      <w:r>
        <w:t>and if that</w:t>
      </w:r>
      <w:r>
        <w:rPr>
          <w:spacing w:val="-1"/>
        </w:rPr>
        <w:t xml:space="preserve"> </w:t>
      </w:r>
      <w:r>
        <w:t>has</w:t>
      </w:r>
      <w:r>
        <w:rPr>
          <w:spacing w:val="-2"/>
        </w:rPr>
        <w:t xml:space="preserve"> </w:t>
      </w:r>
      <w:r>
        <w:t>to be</w:t>
      </w:r>
      <w:r>
        <w:rPr>
          <w:spacing w:val="-1"/>
        </w:rPr>
        <w:t xml:space="preserve"> </w:t>
      </w:r>
      <w:r>
        <w:t>digitized, having1s and 0s i.e., High</w:t>
      </w:r>
      <w:r>
        <w:rPr>
          <w:spacing w:val="-1"/>
        </w:rPr>
        <w:t xml:space="preserve"> </w:t>
      </w:r>
      <w:r>
        <w:t>or Low, the signal</w:t>
      </w:r>
      <w:r>
        <w:rPr>
          <w:spacing w:val="-1"/>
        </w:rPr>
        <w:t xml:space="preserve"> </w:t>
      </w:r>
      <w:r>
        <w:t>has to be discretized in</w:t>
      </w:r>
      <w:r>
        <w:rPr>
          <w:spacing w:val="-1"/>
        </w:rPr>
        <w:t xml:space="preserve"> </w:t>
      </w:r>
      <w:r>
        <w:t>time. This discretization</w:t>
      </w:r>
      <w:r>
        <w:rPr>
          <w:spacing w:val="-1"/>
        </w:rPr>
        <w:t xml:space="preserve"> </w:t>
      </w:r>
      <w:r>
        <w:t>of</w:t>
      </w:r>
      <w:r>
        <w:rPr>
          <w:spacing w:val="-4"/>
        </w:rPr>
        <w:t xml:space="preserve"> </w:t>
      </w:r>
      <w:r>
        <w:t>analog signal</w:t>
      </w:r>
      <w:r>
        <w:rPr>
          <w:spacing w:val="-1"/>
        </w:rPr>
        <w:t xml:space="preserve"> </w:t>
      </w:r>
      <w:r>
        <w:t xml:space="preserve">is called as </w:t>
      </w:r>
      <w:r>
        <w:rPr>
          <w:spacing w:val="-2"/>
        </w:rPr>
        <w:t>Sampling.</w:t>
      </w:r>
    </w:p>
    <w:p w14:paraId="6C9619C6">
      <w:pPr>
        <w:pStyle w:val="5"/>
        <w:spacing w:before="55"/>
        <w:rPr>
          <w:b w:val="0"/>
        </w:rPr>
      </w:pPr>
      <w:bookmarkStart w:id="10" w:name="Quantizer_:"/>
      <w:bookmarkEnd w:id="10"/>
      <w:r>
        <w:t>Quantizer</w:t>
      </w:r>
      <w:r>
        <w:rPr>
          <w:spacing w:val="-3"/>
        </w:rPr>
        <w:t xml:space="preserve"> </w:t>
      </w:r>
      <w:r>
        <w:rPr>
          <w:b w:val="0"/>
          <w:spacing w:val="-10"/>
        </w:rPr>
        <w:t>:</w:t>
      </w:r>
    </w:p>
    <w:p w14:paraId="5567B54B">
      <w:pPr>
        <w:pStyle w:val="8"/>
        <w:spacing w:before="199" w:line="360" w:lineRule="auto"/>
        <w:ind w:left="9" w:right="356" w:firstLine="720"/>
        <w:jc w:val="both"/>
        <w:rPr>
          <w:i/>
        </w:rPr>
      </w:pPr>
      <w:bookmarkStart w:id="11" w:name="Quantizing_is_a_process_of_reducing_the_"/>
      <w:bookmarkEnd w:id="11"/>
      <w:r>
        <w:t>Quantizing is a process of reducing the excessive bits and confining the data. The sampled output when given to Quantizer ,reduces the redundant bits and compresses the value</w:t>
      </w:r>
      <w:r>
        <w:rPr>
          <w:i/>
        </w:rPr>
        <w:t>.</w:t>
      </w:r>
    </w:p>
    <w:p w14:paraId="06A2DB89">
      <w:pPr>
        <w:pStyle w:val="8"/>
        <w:spacing w:before="60" w:line="360" w:lineRule="auto"/>
        <w:ind w:left="9" w:right="355" w:firstLine="720"/>
        <w:jc w:val="both"/>
      </w:pPr>
      <w:r>
        <w:rPr>
          <w:spacing w:val="-4"/>
        </w:rPr>
        <w:t>The digitization of analog signals</w:t>
      </w:r>
      <w:r>
        <w:rPr>
          <w:spacing w:val="-6"/>
        </w:rPr>
        <w:t xml:space="preserve"> </w:t>
      </w:r>
      <w:r>
        <w:rPr>
          <w:spacing w:val="-4"/>
        </w:rPr>
        <w:t>involves</w:t>
      </w:r>
      <w:r>
        <w:rPr>
          <w:spacing w:val="-6"/>
        </w:rPr>
        <w:t xml:space="preserve"> </w:t>
      </w:r>
      <w:r>
        <w:rPr>
          <w:spacing w:val="-4"/>
        </w:rPr>
        <w:t>the rounding off the values</w:t>
      </w:r>
      <w:r>
        <w:rPr>
          <w:spacing w:val="-6"/>
        </w:rPr>
        <w:t xml:space="preserve"> </w:t>
      </w:r>
      <w:r>
        <w:rPr>
          <w:spacing w:val="-4"/>
        </w:rPr>
        <w:t xml:space="preserve">which are approximately </w:t>
      </w:r>
      <w:r>
        <w:rPr>
          <w:spacing w:val="-2"/>
        </w:rPr>
        <w:t>equal</w:t>
      </w:r>
      <w:r>
        <w:rPr>
          <w:spacing w:val="-12"/>
        </w:rPr>
        <w:t xml:space="preserve"> </w:t>
      </w:r>
      <w:r>
        <w:rPr>
          <w:spacing w:val="-2"/>
        </w:rPr>
        <w:t>to</w:t>
      </w:r>
      <w:r>
        <w:rPr>
          <w:spacing w:val="-11"/>
        </w:rPr>
        <w:t xml:space="preserve"> </w:t>
      </w:r>
      <w:r>
        <w:rPr>
          <w:spacing w:val="-2"/>
        </w:rPr>
        <w:t>the</w:t>
      </w:r>
      <w:r>
        <w:rPr>
          <w:spacing w:val="-11"/>
        </w:rPr>
        <w:t xml:space="preserve"> </w:t>
      </w:r>
      <w:r>
        <w:rPr>
          <w:spacing w:val="-2"/>
        </w:rPr>
        <w:t>analog</w:t>
      </w:r>
      <w:r>
        <w:rPr>
          <w:spacing w:val="-11"/>
        </w:rPr>
        <w:t xml:space="preserve"> </w:t>
      </w:r>
      <w:r>
        <w:rPr>
          <w:spacing w:val="-2"/>
        </w:rPr>
        <w:t>values.</w:t>
      </w:r>
      <w:r>
        <w:rPr>
          <w:spacing w:val="-11"/>
        </w:rPr>
        <w:t xml:space="preserve"> </w:t>
      </w:r>
      <w:r>
        <w:rPr>
          <w:spacing w:val="-2"/>
        </w:rPr>
        <w:t>The</w:t>
      </w:r>
      <w:r>
        <w:rPr>
          <w:spacing w:val="-11"/>
        </w:rPr>
        <w:t xml:space="preserve"> </w:t>
      </w:r>
      <w:r>
        <w:rPr>
          <w:spacing w:val="-2"/>
        </w:rPr>
        <w:t>method</w:t>
      </w:r>
      <w:r>
        <w:rPr>
          <w:spacing w:val="-11"/>
        </w:rPr>
        <w:t xml:space="preserve"> </w:t>
      </w:r>
      <w:r>
        <w:rPr>
          <w:spacing w:val="-2"/>
        </w:rPr>
        <w:t>of</w:t>
      </w:r>
      <w:r>
        <w:rPr>
          <w:spacing w:val="-11"/>
        </w:rPr>
        <w:t xml:space="preserve"> </w:t>
      </w:r>
      <w:r>
        <w:rPr>
          <w:spacing w:val="-2"/>
        </w:rPr>
        <w:t>sampling</w:t>
      </w:r>
      <w:r>
        <w:rPr>
          <w:spacing w:val="-13"/>
        </w:rPr>
        <w:t xml:space="preserve"> </w:t>
      </w:r>
      <w:r>
        <w:rPr>
          <w:spacing w:val="-2"/>
        </w:rPr>
        <w:t>chooses</w:t>
      </w:r>
      <w:r>
        <w:rPr>
          <w:spacing w:val="-13"/>
        </w:rPr>
        <w:t xml:space="preserve"> </w:t>
      </w:r>
      <w:r>
        <w:rPr>
          <w:spacing w:val="-2"/>
        </w:rPr>
        <w:t>a</w:t>
      </w:r>
      <w:r>
        <w:rPr>
          <w:spacing w:val="-11"/>
        </w:rPr>
        <w:t xml:space="preserve"> </w:t>
      </w:r>
      <w:r>
        <w:rPr>
          <w:spacing w:val="-2"/>
        </w:rPr>
        <w:t>few</w:t>
      </w:r>
      <w:r>
        <w:rPr>
          <w:spacing w:val="-12"/>
        </w:rPr>
        <w:t xml:space="preserve"> </w:t>
      </w:r>
      <w:r>
        <w:rPr>
          <w:spacing w:val="-2"/>
        </w:rPr>
        <w:t>points</w:t>
      </w:r>
      <w:r>
        <w:rPr>
          <w:spacing w:val="-13"/>
        </w:rPr>
        <w:t xml:space="preserve"> </w:t>
      </w:r>
      <w:r>
        <w:rPr>
          <w:spacing w:val="-2"/>
        </w:rPr>
        <w:t>on</w:t>
      </w:r>
      <w:r>
        <w:rPr>
          <w:spacing w:val="-11"/>
        </w:rPr>
        <w:t xml:space="preserve"> </w:t>
      </w:r>
      <w:r>
        <w:rPr>
          <w:spacing w:val="-2"/>
        </w:rPr>
        <w:t>the</w:t>
      </w:r>
      <w:r>
        <w:rPr>
          <w:spacing w:val="-11"/>
        </w:rPr>
        <w:t xml:space="preserve"> </w:t>
      </w:r>
      <w:r>
        <w:rPr>
          <w:spacing w:val="-2"/>
        </w:rPr>
        <w:t>analog</w:t>
      </w:r>
      <w:r>
        <w:rPr>
          <w:spacing w:val="-11"/>
        </w:rPr>
        <w:t xml:space="preserve"> </w:t>
      </w:r>
      <w:r>
        <w:rPr>
          <w:spacing w:val="-2"/>
        </w:rPr>
        <w:t>signal</w:t>
      </w:r>
      <w:r>
        <w:rPr>
          <w:spacing w:val="-12"/>
        </w:rPr>
        <w:t xml:space="preserve"> </w:t>
      </w:r>
      <w:r>
        <w:rPr>
          <w:spacing w:val="-2"/>
        </w:rPr>
        <w:t>and</w:t>
      </w:r>
      <w:r>
        <w:rPr>
          <w:spacing w:val="-11"/>
        </w:rPr>
        <w:t xml:space="preserve"> </w:t>
      </w:r>
      <w:r>
        <w:rPr>
          <w:spacing w:val="-2"/>
        </w:rPr>
        <w:t xml:space="preserve">then </w:t>
      </w:r>
      <w:r>
        <w:t xml:space="preserve">these points are joined to round off the value to a near stabilized value. Such a process is called as </w:t>
      </w:r>
      <w:r>
        <w:rPr>
          <w:spacing w:val="-2"/>
        </w:rPr>
        <w:t>Quantization.</w:t>
      </w:r>
    </w:p>
    <w:p w14:paraId="30CCCFB7">
      <w:pPr>
        <w:pStyle w:val="8"/>
        <w:spacing w:before="63" w:line="360" w:lineRule="auto"/>
        <w:ind w:left="9" w:right="204" w:firstLine="720"/>
        <w:jc w:val="both"/>
      </w:pPr>
      <w:r>
        <w:t>The</w:t>
      </w:r>
      <w:r>
        <w:rPr>
          <w:spacing w:val="-15"/>
        </w:rPr>
        <w:t xml:space="preserve"> </w:t>
      </w:r>
      <w:r>
        <w:t>analog-to-digital</w:t>
      </w:r>
      <w:r>
        <w:rPr>
          <w:spacing w:val="-15"/>
        </w:rPr>
        <w:t xml:space="preserve"> </w:t>
      </w:r>
      <w:r>
        <w:t>converters</w:t>
      </w:r>
      <w:r>
        <w:rPr>
          <w:spacing w:val="-15"/>
        </w:rPr>
        <w:t xml:space="preserve"> </w:t>
      </w:r>
      <w:r>
        <w:t>perform</w:t>
      </w:r>
      <w:r>
        <w:rPr>
          <w:spacing w:val="-15"/>
        </w:rPr>
        <w:t xml:space="preserve"> </w:t>
      </w:r>
      <w:r>
        <w:t>this</w:t>
      </w:r>
      <w:r>
        <w:rPr>
          <w:spacing w:val="-15"/>
        </w:rPr>
        <w:t xml:space="preserve"> </w:t>
      </w:r>
      <w:r>
        <w:t>type</w:t>
      </w:r>
      <w:r>
        <w:rPr>
          <w:spacing w:val="-15"/>
        </w:rPr>
        <w:t xml:space="preserve"> </w:t>
      </w:r>
      <w:r>
        <w:t>of</w:t>
      </w:r>
      <w:r>
        <w:rPr>
          <w:spacing w:val="-15"/>
        </w:rPr>
        <w:t xml:space="preserve"> </w:t>
      </w:r>
      <w:r>
        <w:t>function</w:t>
      </w:r>
      <w:r>
        <w:rPr>
          <w:spacing w:val="-15"/>
        </w:rPr>
        <w:t xml:space="preserve"> </w:t>
      </w:r>
      <w:r>
        <w:t>to</w:t>
      </w:r>
      <w:r>
        <w:rPr>
          <w:spacing w:val="-15"/>
        </w:rPr>
        <w:t xml:space="preserve"> </w:t>
      </w:r>
      <w:r>
        <w:t>create</w:t>
      </w:r>
      <w:r>
        <w:rPr>
          <w:spacing w:val="-15"/>
        </w:rPr>
        <w:t xml:space="preserve"> </w:t>
      </w:r>
      <w:r>
        <w:t>a</w:t>
      </w:r>
      <w:r>
        <w:rPr>
          <w:spacing w:val="-15"/>
        </w:rPr>
        <w:t xml:space="preserve"> </w:t>
      </w:r>
      <w:r>
        <w:t>series</w:t>
      </w:r>
      <w:r>
        <w:rPr>
          <w:spacing w:val="-15"/>
        </w:rPr>
        <w:t xml:space="preserve"> </w:t>
      </w:r>
      <w:r>
        <w:t>of</w:t>
      </w:r>
      <w:r>
        <w:rPr>
          <w:spacing w:val="-15"/>
        </w:rPr>
        <w:t xml:space="preserve"> </w:t>
      </w:r>
      <w:r>
        <w:t>digital</w:t>
      </w:r>
      <w:r>
        <w:rPr>
          <w:spacing w:val="-15"/>
        </w:rPr>
        <w:t xml:space="preserve"> </w:t>
      </w:r>
      <w:r>
        <w:t>values out of the given analog signal. The following figure represents an analog signal. This signal to get converted into digital, has to undergo sampling and quantizing.</w:t>
      </w:r>
    </w:p>
    <w:p w14:paraId="3C497B1E">
      <w:pPr>
        <w:pStyle w:val="8"/>
        <w:spacing w:before="59" w:line="360" w:lineRule="auto"/>
        <w:ind w:left="9" w:right="196" w:firstLine="720"/>
        <w:jc w:val="both"/>
      </w:pPr>
      <w:r>
        <w:t>The quantizing of an analog signal is done by discretizing the signal with a number of quantization levels. Quantization is representing the sampled values of the amplitude by a finite set of levels, which means converting a continuous-amplitude sample into a discrete-time signal.</w:t>
      </w:r>
    </w:p>
    <w:p w14:paraId="6A050D5B">
      <w:pPr>
        <w:pStyle w:val="5"/>
        <w:spacing w:before="84"/>
      </w:pPr>
      <w:bookmarkStart w:id="12" w:name="Encoder_:"/>
      <w:bookmarkEnd w:id="12"/>
      <w:r>
        <w:t>Encoder</w:t>
      </w:r>
      <w:r>
        <w:rPr>
          <w:spacing w:val="-3"/>
        </w:rPr>
        <w:t xml:space="preserve"> </w:t>
      </w:r>
      <w:r>
        <w:rPr>
          <w:spacing w:val="-10"/>
        </w:rPr>
        <w:t>:</w:t>
      </w:r>
    </w:p>
    <w:p w14:paraId="5EDE45A2">
      <w:pPr>
        <w:pStyle w:val="8"/>
        <w:spacing w:before="194" w:line="360" w:lineRule="auto"/>
        <w:ind w:left="9" w:right="356"/>
        <w:jc w:val="both"/>
      </w:pPr>
      <w:r>
        <w:t>The digitization of analog signal is done by the encoder. It designates each quantized level by a binary code. The sampling done here is the sample-and-hold process. These three sections LPF, Sampler, and Quantizer will act as an analog to digital converter. Encoding minimizes the bandwidth used.</w:t>
      </w:r>
    </w:p>
    <w:p w14:paraId="10222F12">
      <w:pPr>
        <w:pStyle w:val="5"/>
        <w:spacing w:before="246"/>
      </w:pPr>
      <w:bookmarkStart w:id="13" w:name="Regenerative_Repeater:"/>
      <w:bookmarkEnd w:id="13"/>
      <w:r>
        <w:t>Regenerative</w:t>
      </w:r>
      <w:r>
        <w:rPr>
          <w:spacing w:val="-4"/>
        </w:rPr>
        <w:t xml:space="preserve"> </w:t>
      </w:r>
      <w:r>
        <w:rPr>
          <w:spacing w:val="-2"/>
        </w:rPr>
        <w:t>Repeater:</w:t>
      </w:r>
    </w:p>
    <w:p w14:paraId="0A748981">
      <w:pPr>
        <w:pStyle w:val="8"/>
        <w:spacing w:before="194" w:line="360" w:lineRule="auto"/>
        <w:ind w:left="9" w:right="352"/>
        <w:jc w:val="both"/>
      </w:pPr>
      <w:r>
        <w:t xml:space="preserve">This section increases the signal strength. The output of the channel also has one regenerative repeater circuit, to compensate the signal loss and reconstruct the signal, and also to increase its </w:t>
      </w:r>
      <w:r>
        <w:rPr>
          <w:spacing w:val="-2"/>
        </w:rPr>
        <w:t>strength.</w:t>
      </w:r>
    </w:p>
    <w:p w14:paraId="33CBC3AD">
      <w:pPr>
        <w:pStyle w:val="5"/>
        <w:spacing w:before="64"/>
        <w:jc w:val="left"/>
      </w:pPr>
      <w:bookmarkStart w:id="14" w:name="Decoder"/>
      <w:bookmarkEnd w:id="14"/>
      <w:r>
        <w:rPr>
          <w:spacing w:val="-2"/>
        </w:rPr>
        <w:t>Decoder</w:t>
      </w:r>
    </w:p>
    <w:p w14:paraId="2B1E84F6">
      <w:pPr>
        <w:pStyle w:val="8"/>
        <w:spacing w:before="195" w:line="360" w:lineRule="auto"/>
        <w:ind w:left="9" w:right="64"/>
      </w:pPr>
      <w:r>
        <w:t>The</w:t>
      </w:r>
      <w:r>
        <w:rPr>
          <w:spacing w:val="-4"/>
        </w:rPr>
        <w:t xml:space="preserve"> </w:t>
      </w:r>
      <w:r>
        <w:t>decoder</w:t>
      </w:r>
      <w:r>
        <w:rPr>
          <w:spacing w:val="-2"/>
        </w:rPr>
        <w:t xml:space="preserve"> </w:t>
      </w:r>
      <w:r>
        <w:t>circuit decodes</w:t>
      </w:r>
      <w:r>
        <w:rPr>
          <w:spacing w:val="-4"/>
        </w:rPr>
        <w:t xml:space="preserve"> </w:t>
      </w:r>
      <w:r>
        <w:t>the</w:t>
      </w:r>
      <w:r>
        <w:rPr>
          <w:spacing w:val="-4"/>
        </w:rPr>
        <w:t xml:space="preserve"> </w:t>
      </w:r>
      <w:r>
        <w:t>pulse</w:t>
      </w:r>
      <w:r>
        <w:rPr>
          <w:spacing w:val="-4"/>
        </w:rPr>
        <w:t xml:space="preserve"> </w:t>
      </w:r>
      <w:r>
        <w:t>coded</w:t>
      </w:r>
      <w:r>
        <w:rPr>
          <w:spacing w:val="-3"/>
        </w:rPr>
        <w:t xml:space="preserve"> </w:t>
      </w:r>
      <w:r>
        <w:t>waveform</w:t>
      </w:r>
      <w:r>
        <w:rPr>
          <w:spacing w:val="-11"/>
        </w:rPr>
        <w:t xml:space="preserve"> </w:t>
      </w:r>
      <w:r>
        <w:t>to</w:t>
      </w:r>
      <w:r>
        <w:rPr>
          <w:spacing w:val="-3"/>
        </w:rPr>
        <w:t xml:space="preserve"> </w:t>
      </w:r>
      <w:r>
        <w:t>reproduce</w:t>
      </w:r>
      <w:r>
        <w:rPr>
          <w:spacing w:val="-8"/>
        </w:rPr>
        <w:t xml:space="preserve"> </w:t>
      </w:r>
      <w:r>
        <w:t>the</w:t>
      </w:r>
      <w:r>
        <w:rPr>
          <w:spacing w:val="-8"/>
        </w:rPr>
        <w:t xml:space="preserve"> </w:t>
      </w:r>
      <w:r>
        <w:t>original</w:t>
      </w:r>
      <w:r>
        <w:rPr>
          <w:spacing w:val="-7"/>
        </w:rPr>
        <w:t xml:space="preserve"> </w:t>
      </w:r>
      <w:r>
        <w:t>signal.</w:t>
      </w:r>
      <w:r>
        <w:rPr>
          <w:spacing w:val="-1"/>
        </w:rPr>
        <w:t xml:space="preserve"> </w:t>
      </w:r>
      <w:r>
        <w:t>This</w:t>
      </w:r>
      <w:r>
        <w:rPr>
          <w:spacing w:val="-4"/>
        </w:rPr>
        <w:t xml:space="preserve"> </w:t>
      </w:r>
      <w:r>
        <w:t>circuit acts as the demodulator.</w:t>
      </w:r>
    </w:p>
    <w:p w14:paraId="4CDFA549">
      <w:pPr>
        <w:pStyle w:val="8"/>
        <w:spacing w:line="360" w:lineRule="auto"/>
        <w:sectPr>
          <w:pgSz w:w="11910" w:h="16840"/>
          <w:pgMar w:top="1240" w:right="850" w:bottom="1200" w:left="1133" w:header="0" w:footer="1015" w:gutter="0"/>
          <w:pgBorders w:offsetFrom="page">
            <w:top w:val="single" w:color="auto" w:sz="4" w:space="24"/>
            <w:left w:val="single" w:color="auto" w:sz="4" w:space="24"/>
            <w:bottom w:val="single" w:color="auto" w:sz="4" w:space="24"/>
            <w:right w:val="single" w:color="auto" w:sz="4" w:space="24"/>
          </w:pgBorders>
          <w:cols w:space="720" w:num="1"/>
        </w:sectPr>
      </w:pPr>
    </w:p>
    <w:p w14:paraId="3AD4CC25">
      <w:pPr>
        <w:pStyle w:val="5"/>
        <w:spacing w:before="78"/>
      </w:pPr>
      <w:bookmarkStart w:id="15" w:name="Reconstruction_Filter"/>
      <w:bookmarkEnd w:id="15"/>
      <w:r>
        <w:t>Reconstruction</w:t>
      </w:r>
      <w:r>
        <w:rPr>
          <w:spacing w:val="-3"/>
        </w:rPr>
        <w:t xml:space="preserve"> </w:t>
      </w:r>
      <w:r>
        <w:rPr>
          <w:spacing w:val="-2"/>
        </w:rPr>
        <w:t>Filter</w:t>
      </w:r>
    </w:p>
    <w:p w14:paraId="10A86D21">
      <w:pPr>
        <w:pStyle w:val="8"/>
        <w:spacing w:before="194" w:line="360" w:lineRule="auto"/>
        <w:ind w:left="9" w:right="346" w:firstLine="720"/>
        <w:jc w:val="both"/>
      </w:pPr>
      <w:r>
        <w:t>After the digital-to-analog conversion is done by</w:t>
      </w:r>
      <w:r>
        <w:rPr>
          <w:spacing w:val="-1"/>
        </w:rPr>
        <w:t xml:space="preserve"> </w:t>
      </w:r>
      <w:r>
        <w:t>the regenerative circuit and the decoder, a low-pass</w:t>
      </w:r>
      <w:r>
        <w:rPr>
          <w:spacing w:val="-3"/>
        </w:rPr>
        <w:t xml:space="preserve"> </w:t>
      </w:r>
      <w:r>
        <w:t>filter is</w:t>
      </w:r>
      <w:r>
        <w:rPr>
          <w:spacing w:val="-6"/>
        </w:rPr>
        <w:t xml:space="preserve"> </w:t>
      </w:r>
      <w:r>
        <w:t>employed,</w:t>
      </w:r>
      <w:r>
        <w:rPr>
          <w:spacing w:val="-3"/>
        </w:rPr>
        <w:t xml:space="preserve"> </w:t>
      </w:r>
      <w:r>
        <w:t>called</w:t>
      </w:r>
      <w:r>
        <w:rPr>
          <w:spacing w:val="-4"/>
        </w:rPr>
        <w:t xml:space="preserve"> </w:t>
      </w:r>
      <w:r>
        <w:t>as</w:t>
      </w:r>
      <w:r>
        <w:rPr>
          <w:spacing w:val="-6"/>
        </w:rPr>
        <w:t xml:space="preserve"> </w:t>
      </w:r>
      <w:r>
        <w:t>there</w:t>
      </w:r>
      <w:r>
        <w:rPr>
          <w:spacing w:val="-5"/>
        </w:rPr>
        <w:t xml:space="preserve"> </w:t>
      </w:r>
      <w:r>
        <w:t>construction</w:t>
      </w:r>
      <w:r>
        <w:rPr>
          <w:spacing w:val="-4"/>
        </w:rPr>
        <w:t xml:space="preserve"> </w:t>
      </w:r>
      <w:r>
        <w:t>filter</w:t>
      </w:r>
      <w:r>
        <w:rPr>
          <w:spacing w:val="-3"/>
        </w:rPr>
        <w:t xml:space="preserve"> </w:t>
      </w:r>
      <w:r>
        <w:t>to get</w:t>
      </w:r>
      <w:r>
        <w:rPr>
          <w:spacing w:val="-4"/>
        </w:rPr>
        <w:t xml:space="preserve"> </w:t>
      </w:r>
      <w:r>
        <w:t>back</w:t>
      </w:r>
      <w:r>
        <w:rPr>
          <w:spacing w:val="-4"/>
        </w:rPr>
        <w:t xml:space="preserve"> </w:t>
      </w:r>
      <w:r>
        <w:t>the</w:t>
      </w:r>
      <w:r>
        <w:rPr>
          <w:spacing w:val="-5"/>
        </w:rPr>
        <w:t xml:space="preserve"> </w:t>
      </w:r>
      <w:r>
        <w:t>original</w:t>
      </w:r>
      <w:r>
        <w:rPr>
          <w:spacing w:val="-9"/>
        </w:rPr>
        <w:t xml:space="preserve"> </w:t>
      </w:r>
      <w:r>
        <w:t>signal. Hence, the</w:t>
      </w:r>
      <w:r>
        <w:rPr>
          <w:spacing w:val="-9"/>
        </w:rPr>
        <w:t xml:space="preserve"> </w:t>
      </w:r>
      <w:r>
        <w:t>Pulse</w:t>
      </w:r>
      <w:r>
        <w:rPr>
          <w:spacing w:val="-3"/>
        </w:rPr>
        <w:t xml:space="preserve"> </w:t>
      </w:r>
      <w:r>
        <w:t>Code</w:t>
      </w:r>
      <w:r>
        <w:rPr>
          <w:spacing w:val="-4"/>
        </w:rPr>
        <w:t xml:space="preserve"> </w:t>
      </w:r>
      <w:r>
        <w:t>Modulator</w:t>
      </w:r>
      <w:r>
        <w:rPr>
          <w:spacing w:val="-6"/>
        </w:rPr>
        <w:t xml:space="preserve"> </w:t>
      </w:r>
      <w:r>
        <w:t>circuit digitizes</w:t>
      </w:r>
      <w:r>
        <w:rPr>
          <w:spacing w:val="-5"/>
        </w:rPr>
        <w:t xml:space="preserve"> </w:t>
      </w:r>
      <w:r>
        <w:t>the</w:t>
      </w:r>
      <w:r>
        <w:rPr>
          <w:spacing w:val="-4"/>
        </w:rPr>
        <w:t xml:space="preserve"> </w:t>
      </w:r>
      <w:r>
        <w:t>given</w:t>
      </w:r>
      <w:r>
        <w:rPr>
          <w:spacing w:val="-8"/>
        </w:rPr>
        <w:t xml:space="preserve"> </w:t>
      </w:r>
      <w:r>
        <w:t>analog</w:t>
      </w:r>
      <w:r>
        <w:rPr>
          <w:spacing w:val="-3"/>
        </w:rPr>
        <w:t xml:space="preserve"> </w:t>
      </w:r>
      <w:r>
        <w:t>signal,</w:t>
      </w:r>
      <w:r>
        <w:rPr>
          <w:spacing w:val="-1"/>
        </w:rPr>
        <w:t xml:space="preserve"> </w:t>
      </w:r>
      <w:r>
        <w:t>codes</w:t>
      </w:r>
      <w:r>
        <w:rPr>
          <w:spacing w:val="-1"/>
        </w:rPr>
        <w:t xml:space="preserve"> </w:t>
      </w:r>
      <w:r>
        <w:t>it and</w:t>
      </w:r>
      <w:r>
        <w:rPr>
          <w:spacing w:val="-3"/>
        </w:rPr>
        <w:t xml:space="preserve"> </w:t>
      </w:r>
      <w:r>
        <w:t>samples</w:t>
      </w:r>
      <w:r>
        <w:rPr>
          <w:spacing w:val="-1"/>
        </w:rPr>
        <w:t xml:space="preserve"> </w:t>
      </w:r>
      <w:r>
        <w:t>it,</w:t>
      </w:r>
      <w:r>
        <w:rPr>
          <w:spacing w:val="-1"/>
        </w:rPr>
        <w:t xml:space="preserve"> </w:t>
      </w:r>
      <w:r>
        <w:t>and</w:t>
      </w:r>
      <w:r>
        <w:rPr>
          <w:spacing w:val="-3"/>
        </w:rPr>
        <w:t xml:space="preserve"> </w:t>
      </w:r>
      <w:r>
        <w:t>then transmits it in an analog form. This whole process is repeated in a reverse pattern to obtain the original signal.</w:t>
      </w:r>
    </w:p>
    <w:p w14:paraId="286F3B9E">
      <w:pPr>
        <w:pStyle w:val="4"/>
        <w:spacing w:before="269"/>
        <w:jc w:val="both"/>
      </w:pPr>
      <w:r>
        <w:t>MAT LAB</w:t>
      </w:r>
      <w:r>
        <w:rPr>
          <w:spacing w:val="1"/>
        </w:rPr>
        <w:t xml:space="preserve"> </w:t>
      </w:r>
      <w:r>
        <w:rPr>
          <w:spacing w:val="-4"/>
        </w:rPr>
        <w:t>CODE</w:t>
      </w:r>
    </w:p>
    <w:p w14:paraId="00BEB603">
      <w:pPr>
        <w:rPr>
          <w:sz w:val="24"/>
          <w:szCs w:val="24"/>
          <w:lang w:eastAsia="en-IN"/>
        </w:rPr>
      </w:pPr>
      <w:r>
        <w:rPr>
          <w:sz w:val="24"/>
          <w:szCs w:val="24"/>
          <w:lang w:eastAsia="en-IN"/>
        </w:rPr>
        <w:t xml:space="preserve">clc; </w:t>
      </w:r>
    </w:p>
    <w:p w14:paraId="2F592F5D">
      <w:pPr>
        <w:rPr>
          <w:sz w:val="24"/>
          <w:szCs w:val="24"/>
          <w:lang w:eastAsia="en-IN"/>
        </w:rPr>
      </w:pPr>
      <w:r>
        <w:rPr>
          <w:sz w:val="24"/>
          <w:szCs w:val="24"/>
          <w:lang w:eastAsia="en-IN"/>
        </w:rPr>
        <w:t xml:space="preserve">clear </w:t>
      </w:r>
      <w:r>
        <w:rPr>
          <w:color w:val="A709F5"/>
          <w:sz w:val="24"/>
          <w:szCs w:val="24"/>
          <w:lang w:eastAsia="en-IN"/>
        </w:rPr>
        <w:t>all</w:t>
      </w:r>
      <w:r>
        <w:rPr>
          <w:sz w:val="24"/>
          <w:szCs w:val="24"/>
          <w:lang w:eastAsia="en-IN"/>
        </w:rPr>
        <w:t xml:space="preserve">; </w:t>
      </w:r>
    </w:p>
    <w:p w14:paraId="0B7AC4F4">
      <w:pPr>
        <w:rPr>
          <w:sz w:val="24"/>
          <w:szCs w:val="24"/>
          <w:lang w:eastAsia="en-IN"/>
        </w:rPr>
      </w:pPr>
      <w:r>
        <w:rPr>
          <w:sz w:val="24"/>
          <w:szCs w:val="24"/>
          <w:lang w:eastAsia="en-IN"/>
        </w:rPr>
        <w:t xml:space="preserve">close </w:t>
      </w:r>
      <w:r>
        <w:rPr>
          <w:color w:val="A709F5"/>
          <w:sz w:val="24"/>
          <w:szCs w:val="24"/>
          <w:lang w:eastAsia="en-IN"/>
        </w:rPr>
        <w:t>all</w:t>
      </w:r>
      <w:r>
        <w:rPr>
          <w:sz w:val="24"/>
          <w:szCs w:val="24"/>
          <w:lang w:eastAsia="en-IN"/>
        </w:rPr>
        <w:t xml:space="preserve">; </w:t>
      </w:r>
    </w:p>
    <w:p w14:paraId="7FE26C29">
      <w:pPr>
        <w:rPr>
          <w:sz w:val="24"/>
          <w:szCs w:val="24"/>
          <w:lang w:eastAsia="en-IN"/>
        </w:rPr>
      </w:pPr>
      <w:r>
        <w:rPr>
          <w:sz w:val="24"/>
          <w:szCs w:val="24"/>
          <w:lang w:eastAsia="en-IN"/>
        </w:rPr>
        <w:t>n=input(</w:t>
      </w:r>
      <w:r>
        <w:rPr>
          <w:color w:val="A709F5"/>
          <w:sz w:val="24"/>
          <w:szCs w:val="24"/>
          <w:lang w:eastAsia="en-IN"/>
        </w:rPr>
        <w:t>'Enter for n-bit PCM system :'</w:t>
      </w:r>
      <w:r>
        <w:rPr>
          <w:sz w:val="24"/>
          <w:szCs w:val="24"/>
          <w:lang w:eastAsia="en-IN"/>
        </w:rPr>
        <w:t xml:space="preserve">); </w:t>
      </w:r>
      <w:r>
        <w:rPr>
          <w:color w:val="008013"/>
          <w:sz w:val="24"/>
          <w:szCs w:val="24"/>
          <w:lang w:eastAsia="en-IN"/>
        </w:rPr>
        <w:t xml:space="preserve">%Encode book Bit Length </w:t>
      </w:r>
    </w:p>
    <w:p w14:paraId="2C5C6D33">
      <w:pPr>
        <w:rPr>
          <w:sz w:val="24"/>
          <w:szCs w:val="24"/>
          <w:lang w:eastAsia="en-IN"/>
        </w:rPr>
      </w:pPr>
      <w:r>
        <w:rPr>
          <w:sz w:val="24"/>
          <w:szCs w:val="24"/>
          <w:lang w:eastAsia="en-IN"/>
        </w:rPr>
        <w:t>n1=input(</w:t>
      </w:r>
      <w:r>
        <w:rPr>
          <w:color w:val="A709F5"/>
          <w:sz w:val="24"/>
          <w:szCs w:val="24"/>
          <w:lang w:eastAsia="en-IN"/>
        </w:rPr>
        <w:t>'Enter Sampling Frequency : '</w:t>
      </w:r>
      <w:r>
        <w:rPr>
          <w:sz w:val="24"/>
          <w:szCs w:val="24"/>
          <w:lang w:eastAsia="en-IN"/>
        </w:rPr>
        <w:t xml:space="preserve">); </w:t>
      </w:r>
      <w:r>
        <w:rPr>
          <w:color w:val="008013"/>
          <w:sz w:val="24"/>
          <w:szCs w:val="24"/>
          <w:lang w:eastAsia="en-IN"/>
        </w:rPr>
        <w:t xml:space="preserve">%SamplingFrequency </w:t>
      </w:r>
    </w:p>
    <w:p w14:paraId="70D608FA">
      <w:pPr>
        <w:rPr>
          <w:sz w:val="24"/>
          <w:szCs w:val="24"/>
          <w:lang w:eastAsia="en-IN"/>
        </w:rPr>
      </w:pPr>
    </w:p>
    <w:p w14:paraId="5E235BA6">
      <w:pPr>
        <w:rPr>
          <w:sz w:val="24"/>
          <w:szCs w:val="24"/>
          <w:lang w:eastAsia="en-IN"/>
        </w:rPr>
      </w:pPr>
    </w:p>
    <w:p w14:paraId="0D7FE0D3">
      <w:pPr>
        <w:rPr>
          <w:sz w:val="24"/>
          <w:szCs w:val="24"/>
          <w:lang w:eastAsia="en-IN"/>
        </w:rPr>
      </w:pPr>
      <w:r>
        <w:rPr>
          <w:color w:val="008013"/>
          <w:sz w:val="24"/>
          <w:szCs w:val="24"/>
          <w:lang w:eastAsia="en-IN"/>
        </w:rPr>
        <w:t xml:space="preserve">%% Here we plot the Analog Signal and its Sampled form </w:t>
      </w:r>
    </w:p>
    <w:p w14:paraId="7DE0B93E">
      <w:pPr>
        <w:rPr>
          <w:sz w:val="24"/>
          <w:szCs w:val="24"/>
          <w:lang w:eastAsia="en-IN"/>
        </w:rPr>
      </w:pPr>
      <w:r>
        <w:rPr>
          <w:color w:val="008013"/>
          <w:sz w:val="24"/>
          <w:szCs w:val="24"/>
          <w:lang w:eastAsia="en-IN"/>
        </w:rPr>
        <w:t xml:space="preserve">%Vmax= 8; </w:t>
      </w:r>
    </w:p>
    <w:p w14:paraId="312F8160">
      <w:pPr>
        <w:rPr>
          <w:sz w:val="24"/>
          <w:szCs w:val="24"/>
          <w:lang w:eastAsia="en-IN"/>
        </w:rPr>
      </w:pPr>
      <w:r>
        <w:rPr>
          <w:sz w:val="24"/>
          <w:szCs w:val="24"/>
          <w:lang w:eastAsia="en-IN"/>
        </w:rPr>
        <w:t>t = 0:pi/n1:4*pi;</w:t>
      </w:r>
      <w:r>
        <w:rPr>
          <w:color w:val="008013"/>
          <w:sz w:val="24"/>
          <w:szCs w:val="24"/>
          <w:lang w:eastAsia="en-IN"/>
        </w:rPr>
        <w:t>%Construction of Signal. actually 2pi period, to get 2 cycles, we put 4pi</w:t>
      </w:r>
    </w:p>
    <w:p w14:paraId="0683117A">
      <w:pPr>
        <w:rPr>
          <w:sz w:val="24"/>
          <w:szCs w:val="24"/>
          <w:lang w:eastAsia="en-IN"/>
        </w:rPr>
      </w:pPr>
      <w:r>
        <w:rPr>
          <w:sz w:val="24"/>
          <w:szCs w:val="24"/>
          <w:lang w:eastAsia="en-IN"/>
        </w:rPr>
        <w:t xml:space="preserve">ActualSignal=sin(t)+3; </w:t>
      </w:r>
      <w:r>
        <w:rPr>
          <w:color w:val="008013"/>
          <w:sz w:val="24"/>
          <w:szCs w:val="24"/>
          <w:lang w:eastAsia="en-IN"/>
        </w:rPr>
        <w:t xml:space="preserve">%Actual input </w:t>
      </w:r>
    </w:p>
    <w:p w14:paraId="6D422160">
      <w:pPr>
        <w:rPr>
          <w:sz w:val="24"/>
          <w:szCs w:val="24"/>
          <w:lang w:eastAsia="en-IN"/>
        </w:rPr>
      </w:pPr>
      <w:r>
        <w:rPr>
          <w:sz w:val="24"/>
          <w:szCs w:val="24"/>
          <w:lang w:eastAsia="en-IN"/>
        </w:rPr>
        <w:t xml:space="preserve">subplot(3,1,1); </w:t>
      </w:r>
    </w:p>
    <w:p w14:paraId="1D075896">
      <w:pPr>
        <w:rPr>
          <w:sz w:val="24"/>
          <w:szCs w:val="24"/>
          <w:lang w:eastAsia="en-IN"/>
        </w:rPr>
      </w:pPr>
      <w:r>
        <w:rPr>
          <w:sz w:val="24"/>
          <w:szCs w:val="24"/>
          <w:lang w:eastAsia="en-IN"/>
        </w:rPr>
        <w:t xml:space="preserve">plot(ActualSignal); </w:t>
      </w:r>
    </w:p>
    <w:p w14:paraId="3DDE3DF2">
      <w:pPr>
        <w:rPr>
          <w:sz w:val="24"/>
          <w:szCs w:val="24"/>
          <w:lang w:eastAsia="en-IN"/>
        </w:rPr>
      </w:pPr>
      <w:r>
        <w:rPr>
          <w:sz w:val="24"/>
          <w:szCs w:val="24"/>
          <w:lang w:eastAsia="en-IN"/>
        </w:rPr>
        <w:t>title(</w:t>
      </w:r>
      <w:r>
        <w:rPr>
          <w:color w:val="A709F5"/>
          <w:sz w:val="24"/>
          <w:szCs w:val="24"/>
          <w:lang w:eastAsia="en-IN"/>
        </w:rPr>
        <w:t>'AnalogSignal'</w:t>
      </w:r>
      <w:r>
        <w:rPr>
          <w:sz w:val="24"/>
          <w:szCs w:val="24"/>
          <w:lang w:eastAsia="en-IN"/>
        </w:rPr>
        <w:t xml:space="preserve">); </w:t>
      </w:r>
    </w:p>
    <w:p w14:paraId="11FB4362">
      <w:pPr>
        <w:rPr>
          <w:sz w:val="24"/>
          <w:szCs w:val="24"/>
          <w:lang w:eastAsia="en-IN"/>
        </w:rPr>
      </w:pPr>
      <w:r>
        <w:rPr>
          <w:sz w:val="24"/>
          <w:szCs w:val="24"/>
          <w:lang w:eastAsia="en-IN"/>
        </w:rPr>
        <w:t xml:space="preserve">subplot(3,1,2); </w:t>
      </w:r>
      <w:r>
        <w:rPr>
          <w:color w:val="008013"/>
          <w:sz w:val="24"/>
          <w:szCs w:val="24"/>
          <w:lang w:eastAsia="en-IN"/>
        </w:rPr>
        <w:t xml:space="preserve">%Sampled Version </w:t>
      </w:r>
    </w:p>
    <w:p w14:paraId="6F54D19A">
      <w:pPr>
        <w:rPr>
          <w:sz w:val="24"/>
          <w:szCs w:val="24"/>
          <w:lang w:eastAsia="en-IN"/>
        </w:rPr>
      </w:pPr>
      <w:r>
        <w:rPr>
          <w:sz w:val="24"/>
          <w:szCs w:val="24"/>
          <w:lang w:eastAsia="en-IN"/>
        </w:rPr>
        <w:t xml:space="preserve">stem(ActualSignal); </w:t>
      </w:r>
    </w:p>
    <w:p w14:paraId="23F9FA55">
      <w:pPr>
        <w:rPr>
          <w:sz w:val="24"/>
          <w:szCs w:val="24"/>
          <w:lang w:eastAsia="en-IN"/>
        </w:rPr>
      </w:pPr>
      <w:r>
        <w:rPr>
          <w:sz w:val="24"/>
          <w:szCs w:val="24"/>
          <w:lang w:eastAsia="en-IN"/>
        </w:rPr>
        <w:t xml:space="preserve">grid </w:t>
      </w:r>
      <w:r>
        <w:rPr>
          <w:color w:val="A709F5"/>
          <w:sz w:val="24"/>
          <w:szCs w:val="24"/>
          <w:lang w:eastAsia="en-IN"/>
        </w:rPr>
        <w:t>on</w:t>
      </w:r>
      <w:r>
        <w:rPr>
          <w:sz w:val="24"/>
          <w:szCs w:val="24"/>
          <w:lang w:eastAsia="en-IN"/>
        </w:rPr>
        <w:t xml:space="preserve">; </w:t>
      </w:r>
    </w:p>
    <w:p w14:paraId="48054C3F">
      <w:pPr>
        <w:rPr>
          <w:sz w:val="24"/>
          <w:szCs w:val="24"/>
          <w:lang w:eastAsia="en-IN"/>
        </w:rPr>
      </w:pPr>
      <w:r>
        <w:rPr>
          <w:sz w:val="24"/>
          <w:szCs w:val="24"/>
          <w:lang w:eastAsia="en-IN"/>
        </w:rPr>
        <w:t>title(</w:t>
      </w:r>
      <w:r>
        <w:rPr>
          <w:color w:val="A709F5"/>
          <w:sz w:val="24"/>
          <w:szCs w:val="24"/>
          <w:lang w:eastAsia="en-IN"/>
        </w:rPr>
        <w:t>'SampledSignal'</w:t>
      </w:r>
      <w:r>
        <w:rPr>
          <w:sz w:val="24"/>
          <w:szCs w:val="24"/>
          <w:lang w:eastAsia="en-IN"/>
        </w:rPr>
        <w:t>);</w:t>
      </w:r>
    </w:p>
    <w:p w14:paraId="0E4ADDAA">
      <w:pPr>
        <w:rPr>
          <w:sz w:val="24"/>
          <w:szCs w:val="24"/>
          <w:lang w:eastAsia="en-IN"/>
        </w:rPr>
      </w:pPr>
    </w:p>
    <w:p w14:paraId="69266EE3">
      <w:pPr>
        <w:rPr>
          <w:sz w:val="24"/>
          <w:szCs w:val="24"/>
          <w:lang w:eastAsia="en-IN"/>
        </w:rPr>
      </w:pPr>
    </w:p>
    <w:p w14:paraId="0278FA26">
      <w:pPr>
        <w:rPr>
          <w:sz w:val="24"/>
          <w:szCs w:val="24"/>
          <w:lang w:eastAsia="en-IN"/>
        </w:rPr>
      </w:pPr>
      <w:r>
        <w:rPr>
          <w:color w:val="008013"/>
          <w:sz w:val="24"/>
          <w:szCs w:val="24"/>
          <w:lang w:eastAsia="en-IN"/>
        </w:rPr>
        <w:t xml:space="preserve">%% Now perform the Quantization Process </w:t>
      </w:r>
    </w:p>
    <w:p w14:paraId="762124B2">
      <w:pPr>
        <w:rPr>
          <w:sz w:val="24"/>
          <w:szCs w:val="24"/>
          <w:lang w:eastAsia="en-IN"/>
        </w:rPr>
      </w:pPr>
      <w:r>
        <w:rPr>
          <w:sz w:val="24"/>
          <w:szCs w:val="24"/>
          <w:lang w:eastAsia="en-IN"/>
        </w:rPr>
        <w:t>L=2^n;</w:t>
      </w:r>
      <w:r>
        <w:rPr>
          <w:color w:val="008013"/>
          <w:sz w:val="24"/>
          <w:szCs w:val="24"/>
          <w:lang w:eastAsia="en-IN"/>
        </w:rPr>
        <w:t xml:space="preserve">%NumberofQuantisationLevels </w:t>
      </w:r>
    </w:p>
    <w:p w14:paraId="7089B6E7">
      <w:pPr>
        <w:rPr>
          <w:sz w:val="24"/>
          <w:szCs w:val="24"/>
          <w:lang w:eastAsia="en-IN"/>
        </w:rPr>
      </w:pPr>
      <w:r>
        <w:rPr>
          <w:sz w:val="24"/>
          <w:szCs w:val="24"/>
          <w:lang w:eastAsia="en-IN"/>
        </w:rPr>
        <w:t xml:space="preserve">Vmin=round(min(ActualSignal)); </w:t>
      </w:r>
    </w:p>
    <w:p w14:paraId="6E3A9E99">
      <w:pPr>
        <w:rPr>
          <w:sz w:val="24"/>
          <w:szCs w:val="24"/>
          <w:lang w:eastAsia="en-IN"/>
        </w:rPr>
      </w:pPr>
      <w:r>
        <w:rPr>
          <w:sz w:val="24"/>
          <w:szCs w:val="24"/>
          <w:lang w:eastAsia="en-IN"/>
        </w:rPr>
        <w:t xml:space="preserve">Vmax=round(max(ActualSignal)); </w:t>
      </w:r>
    </w:p>
    <w:p w14:paraId="59E335F6">
      <w:pPr>
        <w:rPr>
          <w:sz w:val="24"/>
          <w:szCs w:val="24"/>
          <w:lang w:eastAsia="en-IN"/>
        </w:rPr>
      </w:pPr>
      <w:r>
        <w:rPr>
          <w:sz w:val="24"/>
          <w:szCs w:val="24"/>
          <w:lang w:eastAsia="en-IN"/>
        </w:rPr>
        <w:t>StepSize=(Vmax-Vmin)/L;</w:t>
      </w:r>
      <w:r>
        <w:rPr>
          <w:color w:val="008013"/>
          <w:sz w:val="24"/>
          <w:szCs w:val="24"/>
          <w:lang w:eastAsia="en-IN"/>
        </w:rPr>
        <w:t xml:space="preserve">%Difference between each quantisation level </w:t>
      </w:r>
    </w:p>
    <w:p w14:paraId="7C9A0B3C">
      <w:pPr>
        <w:rPr>
          <w:sz w:val="24"/>
          <w:szCs w:val="24"/>
          <w:lang w:eastAsia="en-IN"/>
        </w:rPr>
      </w:pPr>
      <w:r>
        <w:rPr>
          <w:sz w:val="24"/>
          <w:szCs w:val="24"/>
          <w:lang w:eastAsia="en-IN"/>
        </w:rPr>
        <w:t xml:space="preserve">QuantizationLevels=Vmin:StepSize:Vmax; </w:t>
      </w:r>
      <w:r>
        <w:rPr>
          <w:color w:val="008013"/>
          <w:sz w:val="24"/>
          <w:szCs w:val="24"/>
          <w:lang w:eastAsia="en-IN"/>
        </w:rPr>
        <w:t xml:space="preserve">%Quantisation Levels-for comparison </w:t>
      </w:r>
    </w:p>
    <w:p w14:paraId="3CADFA14">
      <w:pPr>
        <w:rPr>
          <w:sz w:val="24"/>
          <w:szCs w:val="24"/>
          <w:lang w:eastAsia="en-IN"/>
        </w:rPr>
      </w:pPr>
      <w:r>
        <w:rPr>
          <w:sz w:val="24"/>
          <w:szCs w:val="24"/>
          <w:lang w:eastAsia="en-IN"/>
        </w:rPr>
        <w:t>codebook=Vmin-(StepSize/2):StepSize:Vmax+(StepSize/2);</w:t>
      </w:r>
      <w:r>
        <w:rPr>
          <w:color w:val="008013"/>
          <w:sz w:val="24"/>
          <w:szCs w:val="24"/>
          <w:lang w:eastAsia="en-IN"/>
        </w:rPr>
        <w:t>%Quantisation Values As Final Output of quantization %</w:t>
      </w:r>
    </w:p>
    <w:p w14:paraId="795F9FB6">
      <w:pPr>
        <w:rPr>
          <w:sz w:val="24"/>
          <w:szCs w:val="24"/>
          <w:lang w:eastAsia="en-IN"/>
        </w:rPr>
      </w:pPr>
      <w:r>
        <w:rPr>
          <w:sz w:val="24"/>
          <w:szCs w:val="24"/>
          <w:lang w:eastAsia="en-IN"/>
        </w:rPr>
        <w:t>[ind,q]=quantiz(ActualSignal,QuantizationLevels,codebook);</w:t>
      </w:r>
    </w:p>
    <w:p w14:paraId="647F1023">
      <w:pPr>
        <w:rPr>
          <w:sz w:val="24"/>
          <w:szCs w:val="24"/>
          <w:lang w:eastAsia="en-IN"/>
        </w:rPr>
      </w:pPr>
    </w:p>
    <w:p w14:paraId="799AF4D7">
      <w:pPr>
        <w:rPr>
          <w:sz w:val="24"/>
          <w:szCs w:val="24"/>
          <w:lang w:eastAsia="en-IN"/>
        </w:rPr>
      </w:pPr>
      <w:r>
        <w:rPr>
          <w:color w:val="008013"/>
          <w:sz w:val="24"/>
          <w:szCs w:val="24"/>
          <w:lang w:eastAsia="en-IN"/>
        </w:rPr>
        <w:t xml:space="preserve">% Quantization process </w:t>
      </w:r>
    </w:p>
    <w:p w14:paraId="48AFCC0C">
      <w:pPr>
        <w:rPr>
          <w:sz w:val="24"/>
          <w:szCs w:val="24"/>
          <w:lang w:eastAsia="en-IN"/>
        </w:rPr>
      </w:pPr>
      <w:r>
        <w:rPr>
          <w:sz w:val="24"/>
          <w:szCs w:val="24"/>
          <w:lang w:eastAsia="en-IN"/>
        </w:rPr>
        <w:t xml:space="preserve">NonZeroInd=find(ind~=0); </w:t>
      </w:r>
    </w:p>
    <w:p w14:paraId="1B33D096">
      <w:pPr>
        <w:rPr>
          <w:sz w:val="24"/>
          <w:szCs w:val="24"/>
          <w:lang w:eastAsia="en-IN"/>
        </w:rPr>
      </w:pPr>
      <w:r>
        <w:rPr>
          <w:sz w:val="24"/>
          <w:szCs w:val="24"/>
          <w:lang w:eastAsia="en-IN"/>
        </w:rPr>
        <w:t xml:space="preserve">ind(NonZeroInd)=ind(NonZeroInd)-1; </w:t>
      </w:r>
    </w:p>
    <w:p w14:paraId="2DD5D75F">
      <w:pPr>
        <w:rPr>
          <w:sz w:val="24"/>
          <w:szCs w:val="24"/>
          <w:lang w:eastAsia="en-IN"/>
        </w:rPr>
      </w:pPr>
      <w:r>
        <w:rPr>
          <w:color w:val="008013"/>
          <w:sz w:val="24"/>
          <w:szCs w:val="24"/>
          <w:lang w:eastAsia="en-IN"/>
        </w:rPr>
        <w:t xml:space="preserve">% MATLAB gives indexing from 1 to N. But we need indexing from 0,to convert it into binary code book </w:t>
      </w:r>
    </w:p>
    <w:p w14:paraId="7FB418EC">
      <w:pPr>
        <w:rPr>
          <w:sz w:val="24"/>
          <w:szCs w:val="24"/>
          <w:lang w:eastAsia="en-IN"/>
        </w:rPr>
      </w:pPr>
      <w:r>
        <w:rPr>
          <w:sz w:val="24"/>
          <w:szCs w:val="24"/>
          <w:lang w:eastAsia="en-IN"/>
        </w:rPr>
        <w:t xml:space="preserve"> </w:t>
      </w:r>
    </w:p>
    <w:p w14:paraId="3B2D0587">
      <w:pPr>
        <w:rPr>
          <w:sz w:val="24"/>
          <w:szCs w:val="24"/>
          <w:lang w:eastAsia="en-IN"/>
        </w:rPr>
      </w:pPr>
      <w:r>
        <w:rPr>
          <w:sz w:val="24"/>
          <w:szCs w:val="24"/>
          <w:lang w:eastAsia="en-IN"/>
        </w:rPr>
        <w:t>BelowVminInd = find(q == Vmin-(StepSize/2));</w:t>
      </w:r>
    </w:p>
    <w:p w14:paraId="4939E62E">
      <w:pPr>
        <w:rPr>
          <w:sz w:val="24"/>
          <w:szCs w:val="24"/>
          <w:lang w:eastAsia="en-IN"/>
        </w:rPr>
      </w:pPr>
      <w:r>
        <w:rPr>
          <w:sz w:val="24"/>
          <w:szCs w:val="24"/>
          <w:lang w:eastAsia="en-IN"/>
        </w:rPr>
        <w:t xml:space="preserve">q(BelowVminInd)=Vmin+(StepSize/2); </w:t>
      </w:r>
    </w:p>
    <w:p w14:paraId="4D406041">
      <w:pPr>
        <w:rPr>
          <w:sz w:val="24"/>
          <w:szCs w:val="24"/>
          <w:lang w:eastAsia="en-IN"/>
        </w:rPr>
      </w:pPr>
      <w:r>
        <w:rPr>
          <w:color w:val="008013"/>
          <w:sz w:val="24"/>
          <w:szCs w:val="24"/>
          <w:lang w:eastAsia="en-IN"/>
        </w:rPr>
        <w:t xml:space="preserve">%This is for correction, as signal values cannot go beyond Vmin </w:t>
      </w:r>
    </w:p>
    <w:p w14:paraId="39B98CE2">
      <w:pPr>
        <w:rPr>
          <w:sz w:val="24"/>
          <w:szCs w:val="24"/>
          <w:lang w:eastAsia="en-IN"/>
        </w:rPr>
      </w:pPr>
      <w:r>
        <w:rPr>
          <w:color w:val="008013"/>
          <w:sz w:val="24"/>
          <w:szCs w:val="24"/>
          <w:lang w:eastAsia="en-IN"/>
        </w:rPr>
        <w:t>%But quantize may suggest it, since it return the Values lower than Actual signal values %</w:t>
      </w:r>
    </w:p>
    <w:p w14:paraId="1E5E89D4">
      <w:pPr>
        <w:rPr>
          <w:sz w:val="24"/>
          <w:szCs w:val="24"/>
          <w:lang w:eastAsia="en-IN"/>
        </w:rPr>
      </w:pPr>
    </w:p>
    <w:p w14:paraId="2BDA47AF">
      <w:pPr>
        <w:rPr>
          <w:sz w:val="24"/>
          <w:szCs w:val="24"/>
          <w:lang w:eastAsia="en-IN"/>
        </w:rPr>
      </w:pPr>
      <w:r>
        <w:rPr>
          <w:sz w:val="24"/>
          <w:szCs w:val="24"/>
          <w:lang w:eastAsia="en-IN"/>
        </w:rPr>
        <w:t>subplot(3,1,3);</w:t>
      </w:r>
    </w:p>
    <w:p w14:paraId="6FFCCADB">
      <w:pPr>
        <w:rPr>
          <w:sz w:val="24"/>
          <w:szCs w:val="24"/>
          <w:lang w:eastAsia="en-IN"/>
        </w:rPr>
      </w:pPr>
      <w:r>
        <w:rPr>
          <w:sz w:val="24"/>
          <w:szCs w:val="24"/>
          <w:lang w:eastAsia="en-IN"/>
        </w:rPr>
        <w:t>stem(q);</w:t>
      </w:r>
    </w:p>
    <w:p w14:paraId="4FFF1BEF">
      <w:pPr>
        <w:rPr>
          <w:sz w:val="24"/>
          <w:szCs w:val="24"/>
          <w:lang w:eastAsia="en-IN"/>
        </w:rPr>
      </w:pPr>
      <w:r>
        <w:rPr>
          <w:sz w:val="24"/>
          <w:szCs w:val="24"/>
          <w:lang w:eastAsia="en-IN"/>
        </w:rPr>
        <w:t xml:space="preserve">grid </w:t>
      </w:r>
      <w:r>
        <w:rPr>
          <w:color w:val="A709F5"/>
          <w:sz w:val="24"/>
          <w:szCs w:val="24"/>
          <w:lang w:eastAsia="en-IN"/>
        </w:rPr>
        <w:t>on</w:t>
      </w:r>
      <w:r>
        <w:rPr>
          <w:sz w:val="24"/>
          <w:szCs w:val="24"/>
          <w:lang w:eastAsia="en-IN"/>
        </w:rPr>
        <w:t xml:space="preserve">; </w:t>
      </w:r>
    </w:p>
    <w:p w14:paraId="08DF7AB7">
      <w:pPr>
        <w:rPr>
          <w:sz w:val="24"/>
          <w:szCs w:val="24"/>
          <w:lang w:eastAsia="en-IN"/>
        </w:rPr>
      </w:pPr>
      <w:r>
        <w:rPr>
          <w:color w:val="008013"/>
          <w:sz w:val="24"/>
          <w:szCs w:val="24"/>
          <w:lang w:eastAsia="en-IN"/>
        </w:rPr>
        <w:t xml:space="preserve">% Display the Quantize values </w:t>
      </w:r>
    </w:p>
    <w:p w14:paraId="00737EA0">
      <w:pPr>
        <w:rPr>
          <w:sz w:val="24"/>
          <w:szCs w:val="24"/>
          <w:lang w:eastAsia="en-IN"/>
        </w:rPr>
      </w:pPr>
      <w:r>
        <w:rPr>
          <w:sz w:val="24"/>
          <w:szCs w:val="24"/>
          <w:lang w:eastAsia="en-IN"/>
        </w:rPr>
        <w:t>title(</w:t>
      </w:r>
      <w:r>
        <w:rPr>
          <w:color w:val="A709F5"/>
          <w:sz w:val="24"/>
          <w:szCs w:val="24"/>
          <w:lang w:eastAsia="en-IN"/>
        </w:rPr>
        <w:t>'QuantizedSignal'</w:t>
      </w:r>
      <w:r>
        <w:rPr>
          <w:sz w:val="24"/>
          <w:szCs w:val="24"/>
          <w:lang w:eastAsia="en-IN"/>
        </w:rPr>
        <w:t>);</w:t>
      </w:r>
    </w:p>
    <w:p w14:paraId="69CD5FD1">
      <w:pPr>
        <w:rPr>
          <w:sz w:val="24"/>
          <w:szCs w:val="24"/>
          <w:lang w:eastAsia="en-IN"/>
        </w:rPr>
      </w:pPr>
    </w:p>
    <w:p w14:paraId="06E1CEC4">
      <w:pPr>
        <w:rPr>
          <w:sz w:val="24"/>
          <w:szCs w:val="24"/>
          <w:lang w:eastAsia="en-IN"/>
        </w:rPr>
      </w:pPr>
    </w:p>
    <w:p w14:paraId="1FC5DB1E">
      <w:pPr>
        <w:rPr>
          <w:sz w:val="24"/>
          <w:szCs w:val="24"/>
          <w:lang w:eastAsia="en-IN"/>
        </w:rPr>
      </w:pPr>
      <w:r>
        <w:rPr>
          <w:color w:val="008013"/>
          <w:sz w:val="24"/>
          <w:szCs w:val="24"/>
          <w:lang w:eastAsia="en-IN"/>
        </w:rPr>
        <w:t xml:space="preserve">%% Having Quantised the values, we perform the Encoding Process </w:t>
      </w:r>
    </w:p>
    <w:p w14:paraId="0473E44B">
      <w:pPr>
        <w:rPr>
          <w:sz w:val="24"/>
          <w:szCs w:val="24"/>
          <w:lang w:eastAsia="en-IN"/>
        </w:rPr>
      </w:pPr>
      <w:r>
        <w:rPr>
          <w:sz w:val="24"/>
          <w:szCs w:val="24"/>
          <w:lang w:eastAsia="en-IN"/>
        </w:rPr>
        <w:t xml:space="preserve">figure </w:t>
      </w:r>
    </w:p>
    <w:p w14:paraId="6D09D547">
      <w:pPr>
        <w:rPr>
          <w:sz w:val="24"/>
          <w:szCs w:val="24"/>
          <w:lang w:eastAsia="en-IN"/>
        </w:rPr>
      </w:pPr>
      <w:r>
        <w:rPr>
          <w:sz w:val="24"/>
          <w:szCs w:val="24"/>
          <w:lang w:eastAsia="en-IN"/>
        </w:rPr>
        <w:t>TransmittedSig=de2bi(ind,</w:t>
      </w:r>
      <w:r>
        <w:rPr>
          <w:color w:val="A709F5"/>
          <w:sz w:val="24"/>
          <w:szCs w:val="24"/>
          <w:lang w:eastAsia="en-IN"/>
        </w:rPr>
        <w:t>'left-msb'</w:t>
      </w:r>
      <w:r>
        <w:rPr>
          <w:sz w:val="24"/>
          <w:szCs w:val="24"/>
          <w:lang w:eastAsia="en-IN"/>
        </w:rPr>
        <w:t>);</w:t>
      </w:r>
    </w:p>
    <w:p w14:paraId="2D48024D">
      <w:pPr>
        <w:rPr>
          <w:sz w:val="24"/>
          <w:szCs w:val="24"/>
          <w:lang w:eastAsia="en-IN"/>
        </w:rPr>
      </w:pPr>
      <w:r>
        <w:rPr>
          <w:sz w:val="24"/>
          <w:szCs w:val="24"/>
          <w:lang w:eastAsia="en-IN"/>
        </w:rPr>
        <w:t>SerialCode=reshape(TransmittedSig.',1,size(TransmittedSig,1)*size(TransmittedSig,2));</w:t>
      </w:r>
    </w:p>
    <w:p w14:paraId="3E8D010A">
      <w:pPr>
        <w:rPr>
          <w:sz w:val="24"/>
          <w:szCs w:val="24"/>
          <w:lang w:eastAsia="en-IN"/>
        </w:rPr>
      </w:pPr>
      <w:r>
        <w:rPr>
          <w:sz w:val="24"/>
          <w:szCs w:val="24"/>
          <w:lang w:eastAsia="en-IN"/>
        </w:rPr>
        <w:t xml:space="preserve">subplot(2,1,1); </w:t>
      </w:r>
    </w:p>
    <w:p w14:paraId="426DB7E5">
      <w:pPr>
        <w:rPr>
          <w:sz w:val="24"/>
          <w:szCs w:val="24"/>
          <w:lang w:eastAsia="en-IN"/>
        </w:rPr>
      </w:pPr>
      <w:r>
        <w:rPr>
          <w:sz w:val="24"/>
          <w:szCs w:val="24"/>
          <w:lang w:eastAsia="en-IN"/>
        </w:rPr>
        <w:t xml:space="preserve">grid </w:t>
      </w:r>
      <w:r>
        <w:rPr>
          <w:color w:val="A709F5"/>
          <w:sz w:val="24"/>
          <w:szCs w:val="24"/>
          <w:lang w:eastAsia="en-IN"/>
        </w:rPr>
        <w:t>on</w:t>
      </w:r>
      <w:r>
        <w:rPr>
          <w:sz w:val="24"/>
          <w:szCs w:val="24"/>
          <w:lang w:eastAsia="en-IN"/>
        </w:rPr>
        <w:t xml:space="preserve">; </w:t>
      </w:r>
    </w:p>
    <w:p w14:paraId="0634AF2D">
      <w:pPr>
        <w:rPr>
          <w:sz w:val="24"/>
          <w:szCs w:val="24"/>
          <w:lang w:eastAsia="en-IN"/>
        </w:rPr>
      </w:pPr>
      <w:r>
        <w:rPr>
          <w:sz w:val="24"/>
          <w:szCs w:val="24"/>
          <w:lang w:eastAsia="en-IN"/>
        </w:rPr>
        <w:t>stairs(SerialCode);</w:t>
      </w:r>
    </w:p>
    <w:p w14:paraId="2E3102CD">
      <w:pPr>
        <w:rPr>
          <w:sz w:val="24"/>
          <w:szCs w:val="24"/>
          <w:lang w:eastAsia="en-IN"/>
        </w:rPr>
      </w:pPr>
      <w:r>
        <w:rPr>
          <w:sz w:val="24"/>
          <w:szCs w:val="24"/>
          <w:lang w:eastAsia="en-IN"/>
        </w:rPr>
        <w:t xml:space="preserve">axis([0 40 -2 2]); </w:t>
      </w:r>
    </w:p>
    <w:p w14:paraId="294547D1">
      <w:pPr>
        <w:rPr>
          <w:sz w:val="24"/>
          <w:szCs w:val="24"/>
          <w:lang w:eastAsia="en-IN"/>
        </w:rPr>
      </w:pPr>
      <w:r>
        <w:rPr>
          <w:sz w:val="24"/>
          <w:szCs w:val="24"/>
          <w:lang w:eastAsia="en-IN"/>
        </w:rPr>
        <w:t>title(</w:t>
      </w:r>
      <w:r>
        <w:rPr>
          <w:color w:val="A709F5"/>
          <w:sz w:val="24"/>
          <w:szCs w:val="24"/>
          <w:lang w:eastAsia="en-IN"/>
        </w:rPr>
        <w:t>'TransmittedSignal'</w:t>
      </w:r>
      <w:r>
        <w:rPr>
          <w:sz w:val="24"/>
          <w:szCs w:val="24"/>
          <w:lang w:eastAsia="en-IN"/>
        </w:rPr>
        <w:t xml:space="preserve">); </w:t>
      </w:r>
    </w:p>
    <w:p w14:paraId="61E0F27E">
      <w:pPr>
        <w:rPr>
          <w:sz w:val="24"/>
          <w:szCs w:val="24"/>
          <w:lang w:eastAsia="en-IN"/>
        </w:rPr>
      </w:pPr>
    </w:p>
    <w:p w14:paraId="0DC3B640">
      <w:pPr>
        <w:rPr>
          <w:sz w:val="24"/>
          <w:szCs w:val="24"/>
          <w:lang w:eastAsia="en-IN"/>
        </w:rPr>
      </w:pPr>
    </w:p>
    <w:p w14:paraId="28336D00">
      <w:pPr>
        <w:rPr>
          <w:sz w:val="24"/>
          <w:szCs w:val="24"/>
          <w:lang w:eastAsia="en-IN"/>
        </w:rPr>
      </w:pPr>
      <w:r>
        <w:rPr>
          <w:color w:val="008013"/>
          <w:sz w:val="24"/>
          <w:szCs w:val="24"/>
          <w:lang w:eastAsia="en-IN"/>
        </w:rPr>
        <w:t xml:space="preserve">%% Now we perform the Demodulation Of PCM signal </w:t>
      </w:r>
    </w:p>
    <w:p w14:paraId="57E951DF">
      <w:pPr>
        <w:rPr>
          <w:sz w:val="24"/>
          <w:szCs w:val="24"/>
          <w:lang w:eastAsia="en-IN"/>
        </w:rPr>
      </w:pPr>
      <w:r>
        <w:rPr>
          <w:sz w:val="24"/>
          <w:szCs w:val="24"/>
          <w:lang w:eastAsia="en-IN"/>
        </w:rPr>
        <w:t>ReceivedCode=reshape(SerialCode,n,length(SerialCode)/n);</w:t>
      </w:r>
    </w:p>
    <w:p w14:paraId="2CF6ACAF">
      <w:pPr>
        <w:rPr>
          <w:sz w:val="24"/>
          <w:szCs w:val="24"/>
          <w:lang w:eastAsia="en-IN"/>
        </w:rPr>
      </w:pPr>
      <w:r>
        <w:rPr>
          <w:color w:val="008013"/>
          <w:sz w:val="24"/>
          <w:szCs w:val="24"/>
          <w:lang w:eastAsia="en-IN"/>
        </w:rPr>
        <w:t xml:space="preserve">%Again Convert the SerialCode into Frames of 1 Byte </w:t>
      </w:r>
    </w:p>
    <w:p w14:paraId="0E4B72CB">
      <w:pPr>
        <w:rPr>
          <w:sz w:val="24"/>
          <w:szCs w:val="24"/>
          <w:lang w:eastAsia="en-IN"/>
        </w:rPr>
      </w:pPr>
      <w:r>
        <w:rPr>
          <w:sz w:val="24"/>
          <w:szCs w:val="24"/>
          <w:lang w:eastAsia="en-IN"/>
        </w:rPr>
        <w:t>index=bi2de(ReceivedCode',</w:t>
      </w:r>
      <w:r>
        <w:rPr>
          <w:color w:val="A709F5"/>
          <w:sz w:val="24"/>
          <w:szCs w:val="24"/>
          <w:lang w:eastAsia="en-IN"/>
        </w:rPr>
        <w:t>'left-msb'</w:t>
      </w:r>
      <w:r>
        <w:rPr>
          <w:sz w:val="24"/>
          <w:szCs w:val="24"/>
          <w:lang w:eastAsia="en-IN"/>
        </w:rPr>
        <w:t>);</w:t>
      </w:r>
    </w:p>
    <w:p w14:paraId="7F7F9894">
      <w:pPr>
        <w:rPr>
          <w:sz w:val="24"/>
          <w:szCs w:val="24"/>
          <w:lang w:eastAsia="en-IN"/>
        </w:rPr>
      </w:pPr>
      <w:r>
        <w:rPr>
          <w:color w:val="008013"/>
          <w:sz w:val="24"/>
          <w:szCs w:val="24"/>
          <w:lang w:eastAsia="en-IN"/>
        </w:rPr>
        <w:t xml:space="preserve">%BinarytoDecimalConversion </w:t>
      </w:r>
    </w:p>
    <w:p w14:paraId="5D0D66DE">
      <w:pPr>
        <w:rPr>
          <w:sz w:val="24"/>
          <w:szCs w:val="24"/>
          <w:lang w:eastAsia="en-IN"/>
        </w:rPr>
      </w:pPr>
      <w:r>
        <w:rPr>
          <w:sz w:val="24"/>
          <w:szCs w:val="24"/>
          <w:lang w:eastAsia="en-IN"/>
        </w:rPr>
        <w:t>q=(StepSize*index);</w:t>
      </w:r>
    </w:p>
    <w:p w14:paraId="66302B49">
      <w:pPr>
        <w:rPr>
          <w:sz w:val="24"/>
          <w:szCs w:val="24"/>
          <w:lang w:eastAsia="en-IN"/>
        </w:rPr>
      </w:pPr>
      <w:r>
        <w:rPr>
          <w:sz w:val="24"/>
          <w:szCs w:val="24"/>
          <w:lang w:eastAsia="en-IN"/>
        </w:rPr>
        <w:t xml:space="preserve">  </w:t>
      </w:r>
      <w:r>
        <w:rPr>
          <w:color w:val="008013"/>
          <w:sz w:val="24"/>
          <w:szCs w:val="24"/>
          <w:lang w:eastAsia="en-IN"/>
        </w:rPr>
        <w:t xml:space="preserve">%ConvertintoVoltageValues </w:t>
      </w:r>
    </w:p>
    <w:p w14:paraId="60F98B26">
      <w:pPr>
        <w:rPr>
          <w:sz w:val="24"/>
          <w:szCs w:val="24"/>
          <w:lang w:eastAsia="en-IN"/>
        </w:rPr>
      </w:pPr>
      <w:r>
        <w:rPr>
          <w:sz w:val="24"/>
          <w:szCs w:val="24"/>
          <w:lang w:eastAsia="en-IN"/>
        </w:rPr>
        <w:t xml:space="preserve">q = q + (Vmin+(StepSize/2)); </w:t>
      </w:r>
      <w:r>
        <w:rPr>
          <w:color w:val="008013"/>
          <w:sz w:val="24"/>
          <w:szCs w:val="24"/>
          <w:lang w:eastAsia="en-IN"/>
        </w:rPr>
        <w:t xml:space="preserve">% Above step gives a DC shifted version of Actual signal </w:t>
      </w:r>
    </w:p>
    <w:p w14:paraId="605C25C4">
      <w:pPr>
        <w:rPr>
          <w:sz w:val="24"/>
          <w:szCs w:val="24"/>
          <w:lang w:eastAsia="en-IN"/>
        </w:rPr>
      </w:pPr>
      <w:r>
        <w:rPr>
          <w:color w:val="008013"/>
          <w:sz w:val="24"/>
          <w:szCs w:val="24"/>
          <w:lang w:eastAsia="en-IN"/>
        </w:rPr>
        <w:t xml:space="preserve">%Thus it is necessary to bring it to zero level </w:t>
      </w:r>
    </w:p>
    <w:p w14:paraId="4A21BECC">
      <w:pPr>
        <w:rPr>
          <w:sz w:val="24"/>
          <w:szCs w:val="24"/>
          <w:lang w:eastAsia="en-IN"/>
        </w:rPr>
      </w:pPr>
      <w:r>
        <w:rPr>
          <w:sz w:val="24"/>
          <w:szCs w:val="24"/>
          <w:lang w:eastAsia="en-IN"/>
        </w:rPr>
        <w:t xml:space="preserve">subplot(2,1,2); </w:t>
      </w:r>
    </w:p>
    <w:p w14:paraId="0BA175D9">
      <w:pPr>
        <w:rPr>
          <w:sz w:val="24"/>
          <w:szCs w:val="24"/>
          <w:lang w:eastAsia="en-IN"/>
        </w:rPr>
      </w:pPr>
      <w:r>
        <w:rPr>
          <w:sz w:val="24"/>
          <w:szCs w:val="24"/>
          <w:lang w:eastAsia="en-IN"/>
        </w:rPr>
        <w:t xml:space="preserve">grid </w:t>
      </w:r>
      <w:r>
        <w:rPr>
          <w:color w:val="A709F5"/>
          <w:sz w:val="24"/>
          <w:szCs w:val="24"/>
          <w:lang w:eastAsia="en-IN"/>
        </w:rPr>
        <w:t>on</w:t>
      </w:r>
      <w:r>
        <w:rPr>
          <w:sz w:val="24"/>
          <w:szCs w:val="24"/>
          <w:lang w:eastAsia="en-IN"/>
        </w:rPr>
        <w:t xml:space="preserve">; </w:t>
      </w:r>
    </w:p>
    <w:p w14:paraId="4C32C239">
      <w:pPr>
        <w:rPr>
          <w:sz w:val="24"/>
          <w:szCs w:val="24"/>
          <w:lang w:eastAsia="en-IN"/>
        </w:rPr>
      </w:pPr>
      <w:r>
        <w:rPr>
          <w:sz w:val="24"/>
          <w:szCs w:val="24"/>
          <w:lang w:eastAsia="en-IN"/>
        </w:rPr>
        <w:t xml:space="preserve">plot(q);  </w:t>
      </w:r>
    </w:p>
    <w:p w14:paraId="5251EDFB">
      <w:pPr>
        <w:rPr>
          <w:sz w:val="24"/>
          <w:szCs w:val="24"/>
          <w:lang w:eastAsia="en-IN"/>
        </w:rPr>
      </w:pPr>
      <w:r>
        <w:rPr>
          <w:color w:val="008013"/>
          <w:sz w:val="24"/>
          <w:szCs w:val="24"/>
          <w:lang w:eastAsia="en-IN"/>
        </w:rPr>
        <w:t xml:space="preserve">%Plot Demodulated signal </w:t>
      </w:r>
    </w:p>
    <w:p w14:paraId="2C2397E4">
      <w:pPr>
        <w:rPr>
          <w:sz w:val="24"/>
          <w:szCs w:val="24"/>
          <w:lang w:eastAsia="en-IN"/>
        </w:rPr>
      </w:pPr>
      <w:r>
        <w:rPr>
          <w:sz w:val="24"/>
          <w:szCs w:val="24"/>
          <w:lang w:eastAsia="en-IN"/>
        </w:rPr>
        <w:t>title(</w:t>
      </w:r>
      <w:r>
        <w:rPr>
          <w:color w:val="A709F5"/>
          <w:sz w:val="24"/>
          <w:szCs w:val="24"/>
          <w:lang w:eastAsia="en-IN"/>
        </w:rPr>
        <w:t>'DemodulatedSignal'</w:t>
      </w:r>
      <w:r>
        <w:rPr>
          <w:sz w:val="24"/>
          <w:szCs w:val="24"/>
          <w:lang w:eastAsia="en-IN"/>
        </w:rPr>
        <w:t>);</w:t>
      </w:r>
    </w:p>
    <w:p w14:paraId="6C86DA45">
      <w:pPr>
        <w:rPr>
          <w:sz w:val="24"/>
          <w:szCs w:val="24"/>
          <w:lang w:eastAsia="en-IN"/>
        </w:rPr>
      </w:pPr>
    </w:p>
    <w:p w14:paraId="0C707E1C">
      <w:pPr>
        <w:rPr>
          <w:sz w:val="24"/>
          <w:szCs w:val="24"/>
          <w:lang w:eastAsia="en-IN"/>
        </w:rPr>
      </w:pPr>
    </w:p>
    <w:p w14:paraId="52A2A128">
      <w:pPr>
        <w:rPr>
          <w:sz w:val="24"/>
          <w:szCs w:val="24"/>
          <w:lang w:eastAsia="en-IN"/>
        </w:rPr>
      </w:pPr>
      <w:r>
        <w:rPr>
          <w:color w:val="008013"/>
          <w:sz w:val="24"/>
          <w:szCs w:val="24"/>
          <w:lang w:eastAsia="en-IN"/>
        </w:rPr>
        <w:t xml:space="preserve">%% Now we calculate SNR Of PCM signal </w:t>
      </w:r>
    </w:p>
    <w:p w14:paraId="440D6315">
      <w:pPr>
        <w:rPr>
          <w:sz w:val="24"/>
          <w:szCs w:val="24"/>
          <w:lang w:eastAsia="en-IN"/>
        </w:rPr>
      </w:pPr>
      <w:r>
        <w:rPr>
          <w:color w:val="0E00FF"/>
          <w:sz w:val="24"/>
          <w:szCs w:val="24"/>
          <w:lang w:eastAsia="en-IN"/>
        </w:rPr>
        <w:t xml:space="preserve">for </w:t>
      </w:r>
      <w:r>
        <w:rPr>
          <w:sz w:val="24"/>
          <w:szCs w:val="24"/>
          <w:lang w:eastAsia="en-IN"/>
        </w:rPr>
        <w:t>Nvar=1:10</w:t>
      </w:r>
    </w:p>
    <w:p w14:paraId="509EF784">
      <w:pPr>
        <w:rPr>
          <w:sz w:val="24"/>
          <w:szCs w:val="24"/>
          <w:lang w:eastAsia="en-IN"/>
        </w:rPr>
      </w:pPr>
      <w:r>
        <w:rPr>
          <w:sz w:val="24"/>
          <w:szCs w:val="24"/>
          <w:lang w:eastAsia="en-IN"/>
        </w:rPr>
        <w:t xml:space="preserve">    Lvar=2^Nvar;</w:t>
      </w:r>
    </w:p>
    <w:p w14:paraId="7D8A6974">
      <w:pPr>
        <w:rPr>
          <w:sz w:val="24"/>
          <w:szCs w:val="24"/>
          <w:lang w:eastAsia="en-IN"/>
        </w:rPr>
      </w:pPr>
      <w:r>
        <w:rPr>
          <w:sz w:val="24"/>
          <w:szCs w:val="24"/>
          <w:lang w:eastAsia="en-IN"/>
        </w:rPr>
        <w:t xml:space="preserve">    StepSizevar=(Vmax-Vmin)/Lvar;</w:t>
      </w:r>
      <w:r>
        <w:rPr>
          <w:color w:val="008013"/>
          <w:sz w:val="24"/>
          <w:szCs w:val="24"/>
          <w:lang w:eastAsia="en-IN"/>
        </w:rPr>
        <w:t xml:space="preserve">%Difference between each quantisation level </w:t>
      </w:r>
    </w:p>
    <w:p w14:paraId="41FC7390">
      <w:pPr>
        <w:rPr>
          <w:sz w:val="24"/>
          <w:szCs w:val="24"/>
          <w:lang w:eastAsia="en-IN"/>
        </w:rPr>
      </w:pPr>
      <w:r>
        <w:rPr>
          <w:sz w:val="24"/>
          <w:szCs w:val="24"/>
          <w:lang w:eastAsia="en-IN"/>
        </w:rPr>
        <w:t xml:space="preserve">    QLevelvar=Vmin:StepSizevar:Vmax; </w:t>
      </w:r>
      <w:r>
        <w:rPr>
          <w:color w:val="008013"/>
          <w:sz w:val="24"/>
          <w:szCs w:val="24"/>
          <w:lang w:eastAsia="en-IN"/>
        </w:rPr>
        <w:t xml:space="preserve">%Quantisation Levels-for comparison </w:t>
      </w:r>
    </w:p>
    <w:p w14:paraId="0CEA2EDC">
      <w:pPr>
        <w:rPr>
          <w:sz w:val="24"/>
          <w:szCs w:val="24"/>
          <w:lang w:eastAsia="en-IN"/>
        </w:rPr>
      </w:pPr>
      <w:r>
        <w:rPr>
          <w:sz w:val="24"/>
          <w:szCs w:val="24"/>
          <w:lang w:eastAsia="en-IN"/>
        </w:rPr>
        <w:t xml:space="preserve">    code=Vmin-(StepSizevar/2):StepSizevar:Vmax+(StepSizevar/2); </w:t>
      </w:r>
      <w:r>
        <w:rPr>
          <w:color w:val="008013"/>
          <w:sz w:val="24"/>
          <w:szCs w:val="24"/>
          <w:lang w:eastAsia="en-IN"/>
        </w:rPr>
        <w:t>%Quantisation Values As Final Output of quantization %</w:t>
      </w:r>
    </w:p>
    <w:p w14:paraId="0F1475B5">
      <w:pPr>
        <w:rPr>
          <w:sz w:val="24"/>
          <w:szCs w:val="24"/>
          <w:lang w:eastAsia="en-IN"/>
        </w:rPr>
      </w:pPr>
      <w:r>
        <w:rPr>
          <w:sz w:val="24"/>
          <w:szCs w:val="24"/>
          <w:lang w:eastAsia="en-IN"/>
        </w:rPr>
        <w:t xml:space="preserve">    [ind,x]=quantiz(ActualSignal,QLevelvar,code);</w:t>
      </w:r>
    </w:p>
    <w:p w14:paraId="1EF454AE">
      <w:pPr>
        <w:rPr>
          <w:sz w:val="24"/>
          <w:szCs w:val="24"/>
          <w:lang w:eastAsia="en-IN"/>
        </w:rPr>
      </w:pPr>
      <w:r>
        <w:rPr>
          <w:sz w:val="24"/>
          <w:szCs w:val="24"/>
          <w:lang w:eastAsia="en-IN"/>
        </w:rPr>
        <w:t xml:space="preserve">    a(Nvar)=snr(x,ActualSignal);</w:t>
      </w:r>
    </w:p>
    <w:p w14:paraId="1E616C55">
      <w:pPr>
        <w:rPr>
          <w:sz w:val="24"/>
          <w:szCs w:val="24"/>
          <w:lang w:eastAsia="en-IN"/>
        </w:rPr>
      </w:pPr>
      <w:r>
        <w:rPr>
          <w:color w:val="0E00FF"/>
          <w:sz w:val="24"/>
          <w:szCs w:val="24"/>
          <w:lang w:eastAsia="en-IN"/>
        </w:rPr>
        <w:t>end</w:t>
      </w:r>
    </w:p>
    <w:p w14:paraId="1A85B98B">
      <w:pPr>
        <w:rPr>
          <w:sz w:val="24"/>
          <w:szCs w:val="24"/>
          <w:lang w:eastAsia="en-IN"/>
        </w:rPr>
      </w:pPr>
      <w:r>
        <w:rPr>
          <w:sz w:val="24"/>
          <w:szCs w:val="24"/>
          <w:lang w:eastAsia="en-IN"/>
        </w:rPr>
        <w:t>figure</w:t>
      </w:r>
    </w:p>
    <w:p w14:paraId="172BD9F9">
      <w:pPr>
        <w:rPr>
          <w:sz w:val="24"/>
          <w:szCs w:val="24"/>
          <w:lang w:eastAsia="en-IN"/>
        </w:rPr>
      </w:pPr>
      <w:r>
        <w:rPr>
          <w:sz w:val="24"/>
          <w:szCs w:val="24"/>
          <w:lang w:eastAsia="en-IN"/>
        </w:rPr>
        <w:t>Nvar=1:10;</w:t>
      </w:r>
    </w:p>
    <w:p w14:paraId="56AD2F19">
      <w:pPr>
        <w:pStyle w:val="8"/>
        <w:spacing w:before="142"/>
      </w:pPr>
      <w:r>
        <w:rPr>
          <w:lang w:eastAsia="en-IN"/>
        </w:rPr>
        <w:t>plot(Nvar,a);</w:t>
      </w:r>
    </w:p>
    <w:p w14:paraId="6697C638">
      <w:pPr>
        <w:ind w:left="9"/>
        <w:rPr>
          <w:b/>
          <w:sz w:val="24"/>
        </w:rPr>
      </w:pPr>
    </w:p>
    <w:p w14:paraId="679C3552">
      <w:pPr>
        <w:ind w:left="9"/>
        <w:rPr>
          <w:b/>
          <w:sz w:val="24"/>
        </w:rPr>
      </w:pPr>
    </w:p>
    <w:p w14:paraId="785327B4">
      <w:pPr>
        <w:ind w:left="146"/>
        <w:rPr>
          <w:b/>
          <w:sz w:val="24"/>
        </w:rPr>
      </w:pPr>
    </w:p>
    <w:p w14:paraId="5F5A8CDD">
      <w:pPr>
        <w:rPr>
          <w:b/>
          <w:sz w:val="24"/>
        </w:rPr>
      </w:pPr>
      <w:r>
        <w:rPr>
          <w:b/>
          <w:spacing w:val="-2"/>
          <w:sz w:val="24"/>
        </w:rPr>
        <w:t>RESULT</w:t>
      </w:r>
    </w:p>
    <w:p w14:paraId="2FDAD5C6">
      <w:pPr>
        <w:ind w:left="9"/>
        <w:rPr>
          <w:b/>
          <w:sz w:val="24"/>
        </w:rPr>
      </w:pPr>
    </w:p>
    <w:p w14:paraId="7947DE73">
      <w:pPr>
        <w:ind w:left="9"/>
        <w:rPr>
          <w:b/>
          <w:sz w:val="24"/>
        </w:rPr>
      </w:pPr>
    </w:p>
    <w:p w14:paraId="552DD398">
      <w:pPr>
        <w:ind w:left="9"/>
        <w:rPr>
          <w:b/>
          <w:sz w:val="24"/>
        </w:rPr>
      </w:pPr>
    </w:p>
    <w:p w14:paraId="5A1B44C2">
      <w:pPr>
        <w:ind w:left="9"/>
        <w:rPr>
          <w:b/>
          <w:sz w:val="24"/>
        </w:rPr>
      </w:pPr>
    </w:p>
    <w:p w14:paraId="4B667122">
      <w:pPr>
        <w:ind w:left="9"/>
        <w:rPr>
          <w:b/>
          <w:sz w:val="24"/>
        </w:rPr>
      </w:pPr>
    </w:p>
    <w:p w14:paraId="340F11EC">
      <w:pPr>
        <w:ind w:left="9"/>
        <w:rPr>
          <w:b/>
          <w:sz w:val="24"/>
        </w:rPr>
      </w:pPr>
    </w:p>
    <w:p w14:paraId="412F6C24">
      <w:pPr>
        <w:ind w:left="9"/>
        <w:rPr>
          <w:b/>
          <w:sz w:val="24"/>
        </w:rPr>
      </w:pPr>
    </w:p>
    <w:p w14:paraId="53548003">
      <w:pPr>
        <w:ind w:left="9"/>
        <w:rPr>
          <w:b/>
          <w:sz w:val="24"/>
        </w:rPr>
      </w:pPr>
    </w:p>
    <w:p w14:paraId="6329BECF">
      <w:pPr>
        <w:ind w:left="9"/>
        <w:rPr>
          <w:b/>
          <w:sz w:val="24"/>
        </w:rPr>
      </w:pPr>
    </w:p>
    <w:p w14:paraId="538A0076">
      <w:pPr>
        <w:ind w:left="9"/>
        <w:rPr>
          <w:b/>
          <w:sz w:val="24"/>
        </w:rPr>
      </w:pPr>
    </w:p>
    <w:p w14:paraId="704092F8">
      <w:pPr>
        <w:ind w:left="9"/>
        <w:rPr>
          <w:b/>
          <w:sz w:val="24"/>
        </w:rPr>
      </w:pPr>
    </w:p>
    <w:p w14:paraId="4CF4B4FD">
      <w:pPr>
        <w:ind w:left="9"/>
        <w:rPr>
          <w:b/>
          <w:sz w:val="24"/>
        </w:rPr>
      </w:pPr>
      <w:r>
        <w:rPr>
          <w:b/>
          <w:sz w:val="24"/>
        </w:rPr>
        <w:t>SIMULATED</w:t>
      </w:r>
      <w:r>
        <w:rPr>
          <w:b/>
          <w:spacing w:val="-7"/>
          <w:sz w:val="24"/>
        </w:rPr>
        <w:t xml:space="preserve"> </w:t>
      </w:r>
      <w:r>
        <w:rPr>
          <w:b/>
          <w:spacing w:val="-2"/>
          <w:sz w:val="24"/>
        </w:rPr>
        <w:t>WAVEFORM</w:t>
      </w:r>
    </w:p>
    <w:p w14:paraId="6538D1F0">
      <w:pPr>
        <w:pStyle w:val="8"/>
        <w:rPr>
          <w:b/>
          <w:sz w:val="20"/>
        </w:rPr>
        <w:sectPr>
          <w:pgSz w:w="11910" w:h="16840"/>
          <w:pgMar w:top="1240" w:right="850" w:bottom="1200" w:left="1133" w:header="0" w:footer="1015" w:gutter="0"/>
          <w:pgBorders w:offsetFrom="page">
            <w:top w:val="single" w:color="auto" w:sz="4" w:space="24"/>
            <w:left w:val="single" w:color="auto" w:sz="4" w:space="24"/>
            <w:bottom w:val="single" w:color="auto" w:sz="4" w:space="24"/>
            <w:right w:val="single" w:color="auto" w:sz="4" w:space="24"/>
          </w:pgBorders>
          <w:cols w:space="720" w:num="1"/>
        </w:sectPr>
      </w:pPr>
    </w:p>
    <w:p w14:paraId="48DE0E2B">
      <w:pPr>
        <w:pStyle w:val="8"/>
        <w:spacing w:before="163"/>
        <w:rPr>
          <w:b/>
        </w:rPr>
      </w:pPr>
    </w:p>
    <w:p w14:paraId="21EEA163">
      <w:pPr>
        <w:pStyle w:val="3"/>
        <w:spacing w:before="61"/>
        <w:ind w:left="8" w:right="435"/>
        <w:rPr>
          <w:spacing w:val="-10"/>
        </w:rPr>
      </w:pPr>
      <w:r>
        <w:t>.</w:t>
      </w:r>
      <w:r>
        <w:rPr>
          <w:spacing w:val="-3"/>
        </w:rPr>
        <w:t xml:space="preserve"> </w:t>
      </w:r>
    </w:p>
    <w:p w14:paraId="066AE1CC">
      <w:pPr>
        <w:pStyle w:val="3"/>
        <w:spacing w:before="87"/>
        <w:ind w:left="899" w:right="0"/>
        <w:jc w:val="left"/>
      </w:pPr>
    </w:p>
    <w:p w14:paraId="4D650F8C">
      <w:pPr>
        <w:pStyle w:val="3"/>
        <w:spacing w:before="87"/>
        <w:ind w:left="899" w:right="0"/>
        <w:jc w:val="left"/>
      </w:pPr>
    </w:p>
    <w:p w14:paraId="5BB2FF86">
      <w:pPr>
        <w:pStyle w:val="3"/>
        <w:spacing w:before="87"/>
        <w:ind w:left="899" w:right="0"/>
      </w:pPr>
      <w:r>
        <w:t>EEXPERIMENT NO. 4</w:t>
      </w:r>
    </w:p>
    <w:p w14:paraId="1DAA80EE">
      <w:pPr>
        <w:pStyle w:val="3"/>
        <w:spacing w:before="87"/>
        <w:ind w:left="899" w:right="0"/>
      </w:pPr>
      <w:r>
        <w:t>PULSE</w:t>
      </w:r>
      <w:r>
        <w:rPr>
          <w:spacing w:val="-7"/>
        </w:rPr>
        <w:t xml:space="preserve"> </w:t>
      </w:r>
      <w:r>
        <w:t>SHAPING</w:t>
      </w:r>
      <w:r>
        <w:rPr>
          <w:spacing w:val="-7"/>
        </w:rPr>
        <w:t xml:space="preserve"> </w:t>
      </w:r>
      <w:r>
        <w:t>AND</w:t>
      </w:r>
      <w:r>
        <w:rPr>
          <w:spacing w:val="-7"/>
        </w:rPr>
        <w:t xml:space="preserve"> </w:t>
      </w:r>
      <w:r>
        <w:t>MATCHED</w:t>
      </w:r>
      <w:r>
        <w:rPr>
          <w:spacing w:val="-6"/>
        </w:rPr>
        <w:t xml:space="preserve"> </w:t>
      </w:r>
      <w:r>
        <w:rPr>
          <w:spacing w:val="-2"/>
        </w:rPr>
        <w:t>FILTERING</w:t>
      </w:r>
    </w:p>
    <w:p w14:paraId="3120DCAA">
      <w:pPr>
        <w:pStyle w:val="15"/>
        <w:numPr>
          <w:ilvl w:val="0"/>
          <w:numId w:val="4"/>
        </w:numPr>
        <w:tabs>
          <w:tab w:val="left" w:pos="328"/>
        </w:tabs>
        <w:spacing w:before="273"/>
        <w:ind w:hanging="182"/>
        <w:jc w:val="left"/>
        <w:rPr>
          <w:sz w:val="24"/>
        </w:rPr>
      </w:pPr>
      <w:r>
        <w:rPr>
          <w:sz w:val="24"/>
        </w:rPr>
        <w:t>To</w:t>
      </w:r>
      <w:r>
        <w:rPr>
          <w:spacing w:val="2"/>
          <w:sz w:val="24"/>
        </w:rPr>
        <w:t xml:space="preserve"> </w:t>
      </w:r>
      <w:r>
        <w:rPr>
          <w:sz w:val="24"/>
        </w:rPr>
        <w:t>Generate</w:t>
      </w:r>
      <w:r>
        <w:rPr>
          <w:spacing w:val="-8"/>
          <w:sz w:val="24"/>
        </w:rPr>
        <w:t xml:space="preserve"> </w:t>
      </w:r>
      <w:r>
        <w:rPr>
          <w:sz w:val="24"/>
        </w:rPr>
        <w:t>a</w:t>
      </w:r>
      <w:r>
        <w:rPr>
          <w:spacing w:val="-2"/>
          <w:sz w:val="24"/>
        </w:rPr>
        <w:t xml:space="preserve"> </w:t>
      </w:r>
      <w:r>
        <w:rPr>
          <w:sz w:val="24"/>
        </w:rPr>
        <w:t>string</w:t>
      </w:r>
      <w:r>
        <w:rPr>
          <w:spacing w:val="-2"/>
          <w:sz w:val="24"/>
        </w:rPr>
        <w:t xml:space="preserve"> </w:t>
      </w:r>
      <w:r>
        <w:rPr>
          <w:sz w:val="24"/>
        </w:rPr>
        <w:t>of</w:t>
      </w:r>
      <w:r>
        <w:rPr>
          <w:spacing w:val="-4"/>
          <w:sz w:val="24"/>
        </w:rPr>
        <w:t xml:space="preserve"> </w:t>
      </w:r>
      <w:r>
        <w:rPr>
          <w:sz w:val="24"/>
        </w:rPr>
        <w:t>message</w:t>
      </w:r>
      <w:r>
        <w:rPr>
          <w:spacing w:val="-2"/>
          <w:sz w:val="24"/>
        </w:rPr>
        <w:t xml:space="preserve"> </w:t>
      </w:r>
      <w:r>
        <w:rPr>
          <w:spacing w:val="-4"/>
          <w:sz w:val="24"/>
        </w:rPr>
        <w:t>bits.</w:t>
      </w:r>
    </w:p>
    <w:p w14:paraId="54BE340F">
      <w:pPr>
        <w:pStyle w:val="15"/>
        <w:numPr>
          <w:ilvl w:val="0"/>
          <w:numId w:val="4"/>
        </w:numPr>
        <w:tabs>
          <w:tab w:val="left" w:pos="491"/>
        </w:tabs>
        <w:spacing w:before="136"/>
        <w:ind w:left="491" w:hanging="345"/>
        <w:jc w:val="left"/>
        <w:rPr>
          <w:sz w:val="24"/>
        </w:rPr>
      </w:pPr>
      <w:r>
        <w:rPr>
          <w:sz w:val="24"/>
        </w:rPr>
        <w:t>Use</w:t>
      </w:r>
      <w:r>
        <w:rPr>
          <w:spacing w:val="66"/>
          <w:w w:val="150"/>
          <w:sz w:val="24"/>
        </w:rPr>
        <w:t xml:space="preserve"> </w:t>
      </w:r>
      <w:r>
        <w:rPr>
          <w:sz w:val="24"/>
        </w:rPr>
        <w:t>root</w:t>
      </w:r>
      <w:r>
        <w:rPr>
          <w:spacing w:val="70"/>
          <w:w w:val="150"/>
          <w:sz w:val="24"/>
        </w:rPr>
        <w:t xml:space="preserve"> </w:t>
      </w:r>
      <w:r>
        <w:rPr>
          <w:sz w:val="24"/>
        </w:rPr>
        <w:t>raised</w:t>
      </w:r>
      <w:r>
        <w:rPr>
          <w:spacing w:val="69"/>
          <w:w w:val="150"/>
          <w:sz w:val="24"/>
        </w:rPr>
        <w:t xml:space="preserve"> </w:t>
      </w:r>
      <w:r>
        <w:rPr>
          <w:sz w:val="24"/>
        </w:rPr>
        <w:t>cosine</w:t>
      </w:r>
      <w:r>
        <w:rPr>
          <w:spacing w:val="69"/>
          <w:w w:val="150"/>
          <w:sz w:val="24"/>
        </w:rPr>
        <w:t xml:space="preserve"> </w:t>
      </w:r>
      <w:r>
        <w:rPr>
          <w:sz w:val="24"/>
        </w:rPr>
        <w:t>pulse</w:t>
      </w:r>
      <w:r>
        <w:rPr>
          <w:spacing w:val="69"/>
          <w:w w:val="150"/>
          <w:sz w:val="24"/>
        </w:rPr>
        <w:t xml:space="preserve"> </w:t>
      </w:r>
      <w:r>
        <w:rPr>
          <w:sz w:val="24"/>
        </w:rPr>
        <w:t>p(t)</w:t>
      </w:r>
      <w:r>
        <w:rPr>
          <w:spacing w:val="70"/>
          <w:w w:val="150"/>
          <w:sz w:val="24"/>
        </w:rPr>
        <w:t xml:space="preserve"> </w:t>
      </w:r>
      <w:r>
        <w:rPr>
          <w:sz w:val="24"/>
        </w:rPr>
        <w:t>as</w:t>
      </w:r>
      <w:r>
        <w:rPr>
          <w:spacing w:val="63"/>
          <w:w w:val="150"/>
          <w:sz w:val="24"/>
        </w:rPr>
        <w:t xml:space="preserve"> </w:t>
      </w:r>
      <w:r>
        <w:rPr>
          <w:sz w:val="24"/>
        </w:rPr>
        <w:t>the</w:t>
      </w:r>
      <w:r>
        <w:rPr>
          <w:spacing w:val="69"/>
          <w:w w:val="150"/>
          <w:sz w:val="24"/>
        </w:rPr>
        <w:t xml:space="preserve"> </w:t>
      </w:r>
      <w:r>
        <w:rPr>
          <w:sz w:val="24"/>
        </w:rPr>
        <w:t>shaping</w:t>
      </w:r>
      <w:r>
        <w:rPr>
          <w:spacing w:val="69"/>
          <w:w w:val="150"/>
          <w:sz w:val="24"/>
        </w:rPr>
        <w:t xml:space="preserve"> </w:t>
      </w:r>
      <w:r>
        <w:rPr>
          <w:sz w:val="24"/>
        </w:rPr>
        <w:t>pulse,</w:t>
      </w:r>
      <w:r>
        <w:rPr>
          <w:spacing w:val="72"/>
          <w:w w:val="150"/>
          <w:sz w:val="24"/>
        </w:rPr>
        <w:t xml:space="preserve"> </w:t>
      </w:r>
      <w:r>
        <w:rPr>
          <w:sz w:val="24"/>
        </w:rPr>
        <w:t>and</w:t>
      </w:r>
      <w:r>
        <w:rPr>
          <w:spacing w:val="69"/>
          <w:w w:val="150"/>
          <w:sz w:val="24"/>
        </w:rPr>
        <w:t xml:space="preserve"> </w:t>
      </w:r>
      <w:r>
        <w:rPr>
          <w:sz w:val="24"/>
        </w:rPr>
        <w:t>generate</w:t>
      </w:r>
      <w:r>
        <w:rPr>
          <w:spacing w:val="64"/>
          <w:w w:val="150"/>
          <w:sz w:val="24"/>
        </w:rPr>
        <w:t xml:space="preserve"> </w:t>
      </w:r>
      <w:r>
        <w:rPr>
          <w:spacing w:val="-5"/>
          <w:sz w:val="24"/>
        </w:rPr>
        <w:t>the</w:t>
      </w:r>
    </w:p>
    <w:p w14:paraId="1FDFF62C">
      <w:pPr>
        <w:pStyle w:val="15"/>
        <w:rPr>
          <w:sz w:val="24"/>
        </w:rPr>
        <w:sectPr>
          <w:pgSz w:w="11900" w:h="16840"/>
          <w:pgMar w:top="1380" w:right="850" w:bottom="480" w:left="1275" w:header="0" w:footer="234" w:gutter="0"/>
          <w:pgBorders w:offsetFrom="page">
            <w:top w:val="single" w:color="auto" w:sz="4" w:space="24"/>
            <w:left w:val="single" w:color="auto" w:sz="4" w:space="24"/>
            <w:bottom w:val="single" w:color="auto" w:sz="4" w:space="24"/>
            <w:right w:val="single" w:color="auto" w:sz="4" w:space="24"/>
          </w:pgBorders>
          <w:cols w:equalWidth="0" w:num="2">
            <w:col w:w="677" w:space="43"/>
            <w:col w:w="9055"/>
          </w:cols>
        </w:sectPr>
      </w:pPr>
    </w:p>
    <w:p w14:paraId="6DF3BDD7">
      <w:pPr>
        <w:pStyle w:val="8"/>
        <w:spacing w:before="137"/>
        <w:ind w:left="146"/>
      </w:pPr>
      <w:r>
        <w:t>corresponding</w:t>
      </w:r>
      <w:r>
        <w:rPr>
          <w:spacing w:val="12"/>
        </w:rPr>
        <w:t xml:space="preserve"> </w:t>
      </w:r>
      <w:r>
        <w:t>baseband</w:t>
      </w:r>
      <w:r>
        <w:rPr>
          <w:spacing w:val="10"/>
        </w:rPr>
        <w:t xml:space="preserve"> </w:t>
      </w:r>
      <w:r>
        <w:t>signal</w:t>
      </w:r>
      <w:r>
        <w:rPr>
          <w:spacing w:val="5"/>
        </w:rPr>
        <w:t xml:space="preserve"> </w:t>
      </w:r>
      <w:r>
        <w:t>with</w:t>
      </w:r>
      <w:r>
        <w:rPr>
          <w:spacing w:val="5"/>
        </w:rPr>
        <w:t xml:space="preserve"> </w:t>
      </w:r>
      <w:r>
        <w:t>a</w:t>
      </w:r>
      <w:r>
        <w:rPr>
          <w:spacing w:val="14"/>
        </w:rPr>
        <w:t xml:space="preserve"> </w:t>
      </w:r>
      <w:r>
        <w:t>fixed</w:t>
      </w:r>
      <w:r>
        <w:rPr>
          <w:spacing w:val="14"/>
        </w:rPr>
        <w:t xml:space="preserve"> </w:t>
      </w:r>
      <w:r>
        <w:t>bit</w:t>
      </w:r>
      <w:r>
        <w:rPr>
          <w:spacing w:val="15"/>
        </w:rPr>
        <w:t xml:space="preserve"> </w:t>
      </w:r>
      <w:r>
        <w:t>duration</w:t>
      </w:r>
      <w:r>
        <w:rPr>
          <w:spacing w:val="5"/>
        </w:rPr>
        <w:t xml:space="preserve"> </w:t>
      </w:r>
      <w:r>
        <w:t>Tb.</w:t>
      </w:r>
      <w:r>
        <w:rPr>
          <w:spacing w:val="11"/>
        </w:rPr>
        <w:t xml:space="preserve"> </w:t>
      </w:r>
      <w:r>
        <w:t>You</w:t>
      </w:r>
      <w:r>
        <w:rPr>
          <w:spacing w:val="10"/>
        </w:rPr>
        <w:t xml:space="preserve"> </w:t>
      </w:r>
      <w:r>
        <w:t>may</w:t>
      </w:r>
      <w:r>
        <w:rPr>
          <w:spacing w:val="5"/>
        </w:rPr>
        <w:t xml:space="preserve"> </w:t>
      </w:r>
      <w:r>
        <w:t>use</w:t>
      </w:r>
      <w:r>
        <w:rPr>
          <w:spacing w:val="9"/>
        </w:rPr>
        <w:t xml:space="preserve"> </w:t>
      </w:r>
      <w:r>
        <w:t>roll-off</w:t>
      </w:r>
      <w:r>
        <w:rPr>
          <w:spacing w:val="7"/>
        </w:rPr>
        <w:t xml:space="preserve"> </w:t>
      </w:r>
      <w:r>
        <w:t>factor</w:t>
      </w:r>
      <w:r>
        <w:rPr>
          <w:spacing w:val="12"/>
        </w:rPr>
        <w:t xml:space="preserve"> </w:t>
      </w:r>
      <w:r>
        <w:t>as</w:t>
      </w:r>
      <w:r>
        <w:rPr>
          <w:spacing w:val="8"/>
        </w:rPr>
        <w:t xml:space="preserve"> </w:t>
      </w:r>
      <w:r>
        <w:rPr>
          <w:spacing w:val="-10"/>
        </w:rPr>
        <w:t>α</w:t>
      </w:r>
    </w:p>
    <w:p w14:paraId="3AC6C25D">
      <w:pPr>
        <w:pStyle w:val="8"/>
        <w:spacing w:before="137"/>
        <w:ind w:left="146"/>
      </w:pPr>
      <w:r>
        <w:t>=</w:t>
      </w:r>
      <w:r>
        <w:rPr>
          <w:spacing w:val="1"/>
        </w:rPr>
        <w:t xml:space="preserve"> </w:t>
      </w:r>
      <w:r>
        <w:rPr>
          <w:spacing w:val="-4"/>
        </w:rPr>
        <w:t>0.4.</w:t>
      </w:r>
    </w:p>
    <w:p w14:paraId="761B3AEE">
      <w:pPr>
        <w:pStyle w:val="15"/>
        <w:numPr>
          <w:ilvl w:val="0"/>
          <w:numId w:val="4"/>
        </w:numPr>
        <w:tabs>
          <w:tab w:val="left" w:pos="1110"/>
        </w:tabs>
        <w:spacing w:before="142"/>
        <w:ind w:left="1110" w:hanging="244"/>
        <w:jc w:val="left"/>
        <w:rPr>
          <w:sz w:val="24"/>
        </w:rPr>
      </w:pPr>
      <w:r>
        <w:rPr>
          <w:sz w:val="24"/>
        </w:rPr>
        <w:t>Simulate</w:t>
      </w:r>
      <w:r>
        <w:rPr>
          <w:spacing w:val="-10"/>
          <w:sz w:val="24"/>
        </w:rPr>
        <w:t xml:space="preserve"> </w:t>
      </w:r>
      <w:r>
        <w:rPr>
          <w:sz w:val="24"/>
        </w:rPr>
        <w:t>transmission</w:t>
      </w:r>
      <w:r>
        <w:rPr>
          <w:spacing w:val="-6"/>
          <w:sz w:val="24"/>
        </w:rPr>
        <w:t xml:space="preserve"> </w:t>
      </w:r>
      <w:r>
        <w:rPr>
          <w:sz w:val="24"/>
        </w:rPr>
        <w:t>of</w:t>
      </w:r>
      <w:r>
        <w:rPr>
          <w:spacing w:val="-4"/>
          <w:sz w:val="24"/>
        </w:rPr>
        <w:t xml:space="preserve"> </w:t>
      </w:r>
      <w:r>
        <w:rPr>
          <w:sz w:val="24"/>
        </w:rPr>
        <w:t>baseband</w:t>
      </w:r>
      <w:r>
        <w:rPr>
          <w:spacing w:val="-1"/>
          <w:sz w:val="24"/>
        </w:rPr>
        <w:t xml:space="preserve"> </w:t>
      </w:r>
      <w:r>
        <w:rPr>
          <w:sz w:val="24"/>
        </w:rPr>
        <w:t>signal</w:t>
      </w:r>
      <w:r>
        <w:rPr>
          <w:spacing w:val="-7"/>
          <w:sz w:val="24"/>
        </w:rPr>
        <w:t xml:space="preserve"> </w:t>
      </w:r>
      <w:r>
        <w:rPr>
          <w:sz w:val="24"/>
        </w:rPr>
        <w:t>via</w:t>
      </w:r>
      <w:r>
        <w:rPr>
          <w:spacing w:val="-2"/>
          <w:sz w:val="24"/>
        </w:rPr>
        <w:t xml:space="preserve"> </w:t>
      </w:r>
      <w:r>
        <w:rPr>
          <w:sz w:val="24"/>
        </w:rPr>
        <w:t>an</w:t>
      </w:r>
      <w:r>
        <w:rPr>
          <w:spacing w:val="-6"/>
          <w:sz w:val="24"/>
        </w:rPr>
        <w:t xml:space="preserve"> </w:t>
      </w:r>
      <w:r>
        <w:rPr>
          <w:sz w:val="24"/>
        </w:rPr>
        <w:t>AWGN</w:t>
      </w:r>
      <w:r>
        <w:rPr>
          <w:spacing w:val="-2"/>
          <w:sz w:val="24"/>
        </w:rPr>
        <w:t xml:space="preserve"> channel</w:t>
      </w:r>
    </w:p>
    <w:p w14:paraId="0DB0B1CD">
      <w:pPr>
        <w:pStyle w:val="15"/>
        <w:numPr>
          <w:ilvl w:val="0"/>
          <w:numId w:val="4"/>
        </w:numPr>
        <w:tabs>
          <w:tab w:val="left" w:pos="1110"/>
        </w:tabs>
        <w:spacing w:before="142"/>
        <w:ind w:left="1110" w:hanging="244"/>
        <w:jc w:val="left"/>
        <w:rPr>
          <w:sz w:val="24"/>
        </w:rPr>
      </w:pPr>
      <w:r>
        <w:rPr>
          <w:sz w:val="24"/>
        </w:rPr>
        <w:t>Apply</w:t>
      </w:r>
      <w:r>
        <w:rPr>
          <w:spacing w:val="-8"/>
          <w:sz w:val="24"/>
        </w:rPr>
        <w:t xml:space="preserve"> </w:t>
      </w:r>
      <w:r>
        <w:rPr>
          <w:sz w:val="24"/>
        </w:rPr>
        <w:t>matched</w:t>
      </w:r>
      <w:r>
        <w:rPr>
          <w:spacing w:val="3"/>
          <w:sz w:val="24"/>
        </w:rPr>
        <w:t xml:space="preserve"> </w:t>
      </w:r>
      <w:r>
        <w:rPr>
          <w:sz w:val="24"/>
        </w:rPr>
        <w:t>filter with</w:t>
      </w:r>
      <w:r>
        <w:rPr>
          <w:spacing w:val="-1"/>
          <w:sz w:val="24"/>
        </w:rPr>
        <w:t xml:space="preserve"> </w:t>
      </w:r>
      <w:r>
        <w:rPr>
          <w:sz w:val="24"/>
        </w:rPr>
        <w:t>frequency</w:t>
      </w:r>
      <w:r>
        <w:rPr>
          <w:spacing w:val="-5"/>
          <w:sz w:val="24"/>
        </w:rPr>
        <w:t xml:space="preserve"> </w:t>
      </w:r>
      <w:r>
        <w:rPr>
          <w:sz w:val="24"/>
        </w:rPr>
        <w:t>response</w:t>
      </w:r>
      <w:r>
        <w:rPr>
          <w:spacing w:val="-2"/>
          <w:sz w:val="24"/>
        </w:rPr>
        <w:t xml:space="preserve"> </w:t>
      </w:r>
      <w:r>
        <w:rPr>
          <w:sz w:val="24"/>
        </w:rPr>
        <w:t>Pr(f</w:t>
      </w:r>
      <w:r>
        <w:rPr>
          <w:spacing w:val="-9"/>
          <w:sz w:val="24"/>
        </w:rPr>
        <w:t xml:space="preserve"> </w:t>
      </w:r>
      <w:r>
        <w:rPr>
          <w:sz w:val="24"/>
        </w:rPr>
        <w:t>) =</w:t>
      </w:r>
      <w:r>
        <w:rPr>
          <w:spacing w:val="-1"/>
          <w:sz w:val="24"/>
        </w:rPr>
        <w:t xml:space="preserve"> </w:t>
      </w:r>
      <w:r>
        <w:rPr>
          <w:sz w:val="24"/>
        </w:rPr>
        <w:t>P</w:t>
      </w:r>
      <w:r>
        <w:rPr>
          <w:spacing w:val="8"/>
          <w:sz w:val="24"/>
        </w:rPr>
        <w:t xml:space="preserve"> </w:t>
      </w:r>
      <w:r>
        <w:rPr>
          <w:rFonts w:ascii="Cambria Math" w:hAnsi="Cambria Math" w:cs="Cambria Math"/>
          <w:sz w:val="24"/>
        </w:rPr>
        <w:t>∗</w:t>
      </w:r>
      <w:r>
        <w:rPr>
          <w:sz w:val="24"/>
        </w:rPr>
        <w:t>(f</w:t>
      </w:r>
      <w:r>
        <w:rPr>
          <w:spacing w:val="-8"/>
          <w:sz w:val="24"/>
        </w:rPr>
        <w:t xml:space="preserve"> </w:t>
      </w:r>
      <w:r>
        <w:rPr>
          <w:sz w:val="24"/>
        </w:rPr>
        <w:t>) to</w:t>
      </w:r>
      <w:r>
        <w:rPr>
          <w:spacing w:val="-5"/>
          <w:sz w:val="24"/>
        </w:rPr>
        <w:t xml:space="preserve"> </w:t>
      </w:r>
      <w:r>
        <w:rPr>
          <w:sz w:val="24"/>
        </w:rPr>
        <w:t xml:space="preserve">the received </w:t>
      </w:r>
      <w:r>
        <w:rPr>
          <w:spacing w:val="-2"/>
          <w:sz w:val="24"/>
        </w:rPr>
        <w:t>signal.</w:t>
      </w:r>
    </w:p>
    <w:p w14:paraId="4EA1CA55">
      <w:pPr>
        <w:pStyle w:val="15"/>
        <w:numPr>
          <w:ilvl w:val="0"/>
          <w:numId w:val="4"/>
        </w:numPr>
        <w:tabs>
          <w:tab w:val="left" w:pos="1110"/>
        </w:tabs>
        <w:spacing w:before="136"/>
        <w:ind w:left="1110" w:hanging="244"/>
        <w:jc w:val="left"/>
        <w:rPr>
          <w:sz w:val="24"/>
        </w:rPr>
      </w:pPr>
      <w:r>
        <w:rPr>
          <w:sz w:val="24"/>
        </w:rPr>
        <w:t>Sample</w:t>
      </w:r>
      <w:r>
        <w:rPr>
          <w:spacing w:val="-6"/>
          <w:sz w:val="24"/>
        </w:rPr>
        <w:t xml:space="preserve"> </w:t>
      </w:r>
      <w:r>
        <w:rPr>
          <w:sz w:val="24"/>
        </w:rPr>
        <w:t>the</w:t>
      </w:r>
      <w:r>
        <w:rPr>
          <w:spacing w:val="-4"/>
          <w:sz w:val="24"/>
        </w:rPr>
        <w:t xml:space="preserve"> </w:t>
      </w:r>
      <w:r>
        <w:rPr>
          <w:sz w:val="24"/>
        </w:rPr>
        <w:t>signal</w:t>
      </w:r>
      <w:r>
        <w:rPr>
          <w:spacing w:val="-11"/>
          <w:sz w:val="24"/>
        </w:rPr>
        <w:t xml:space="preserve"> </w:t>
      </w:r>
      <w:r>
        <w:rPr>
          <w:sz w:val="24"/>
        </w:rPr>
        <w:t>at</w:t>
      </w:r>
      <w:r>
        <w:rPr>
          <w:spacing w:val="2"/>
          <w:sz w:val="24"/>
        </w:rPr>
        <w:t xml:space="preserve"> </w:t>
      </w:r>
      <w:r>
        <w:rPr>
          <w:sz w:val="24"/>
        </w:rPr>
        <w:t>mTb</w:t>
      </w:r>
      <w:r>
        <w:rPr>
          <w:spacing w:val="-7"/>
          <w:sz w:val="24"/>
        </w:rPr>
        <w:t xml:space="preserve"> </w:t>
      </w:r>
      <w:r>
        <w:rPr>
          <w:sz w:val="24"/>
        </w:rPr>
        <w:t>and</w:t>
      </w:r>
      <w:r>
        <w:rPr>
          <w:spacing w:val="-3"/>
          <w:sz w:val="24"/>
        </w:rPr>
        <w:t xml:space="preserve"> </w:t>
      </w:r>
      <w:r>
        <w:rPr>
          <w:sz w:val="24"/>
        </w:rPr>
        <w:t>compare</w:t>
      </w:r>
      <w:r>
        <w:rPr>
          <w:spacing w:val="1"/>
          <w:sz w:val="24"/>
        </w:rPr>
        <w:t xml:space="preserve"> </w:t>
      </w:r>
      <w:r>
        <w:rPr>
          <w:sz w:val="24"/>
        </w:rPr>
        <w:t>it</w:t>
      </w:r>
      <w:r>
        <w:rPr>
          <w:spacing w:val="2"/>
          <w:sz w:val="24"/>
        </w:rPr>
        <w:t xml:space="preserve"> </w:t>
      </w:r>
      <w:r>
        <w:rPr>
          <w:sz w:val="24"/>
        </w:rPr>
        <w:t>against</w:t>
      </w:r>
      <w:r>
        <w:rPr>
          <w:spacing w:val="-6"/>
          <w:sz w:val="24"/>
        </w:rPr>
        <w:t xml:space="preserve"> </w:t>
      </w:r>
      <w:r>
        <w:rPr>
          <w:sz w:val="24"/>
        </w:rPr>
        <w:t>the</w:t>
      </w:r>
      <w:r>
        <w:rPr>
          <w:spacing w:val="1"/>
          <w:sz w:val="24"/>
        </w:rPr>
        <w:t xml:space="preserve"> </w:t>
      </w:r>
      <w:r>
        <w:rPr>
          <w:sz w:val="24"/>
        </w:rPr>
        <w:t>message</w:t>
      </w:r>
      <w:r>
        <w:rPr>
          <w:spacing w:val="-3"/>
          <w:sz w:val="24"/>
        </w:rPr>
        <w:t xml:space="preserve"> </w:t>
      </w:r>
      <w:r>
        <w:rPr>
          <w:spacing w:val="-2"/>
          <w:sz w:val="24"/>
        </w:rPr>
        <w:t>sequence.</w:t>
      </w:r>
    </w:p>
    <w:p w14:paraId="2FDBF5F2">
      <w:pPr>
        <w:pStyle w:val="8"/>
      </w:pPr>
    </w:p>
    <w:p w14:paraId="2477214D">
      <w:pPr>
        <w:pStyle w:val="8"/>
        <w:spacing w:before="3"/>
      </w:pPr>
    </w:p>
    <w:p w14:paraId="09455F64">
      <w:pPr>
        <w:pStyle w:val="4"/>
        <w:ind w:left="146"/>
      </w:pPr>
      <w:r>
        <w:rPr>
          <w:spacing w:val="-2"/>
        </w:rPr>
        <w:t>THEORY</w:t>
      </w:r>
    </w:p>
    <w:p w14:paraId="45693FB1">
      <w:pPr>
        <w:pStyle w:val="8"/>
        <w:spacing w:before="137" w:line="360" w:lineRule="auto"/>
        <w:ind w:left="146" w:right="582" w:firstLine="720"/>
        <w:jc w:val="both"/>
      </w:pPr>
      <w:r>
        <w:t>In communication systems, data is transmitted as binary bits (ones and zeros). It is easier to implement a binary</w:t>
      </w:r>
      <w:r>
        <w:rPr>
          <w:spacing w:val="-1"/>
        </w:rPr>
        <w:t xml:space="preserve"> </w:t>
      </w:r>
      <w:r>
        <w:t>system</w:t>
      </w:r>
      <w:r>
        <w:rPr>
          <w:spacing w:val="-1"/>
        </w:rPr>
        <w:t xml:space="preserve"> </w:t>
      </w:r>
      <w:r>
        <w:t>using switches, where turning on a switch represents ‘1’ and turning it off represents ‘0’. Such simple binary systems essentially represent ones and zeros as rectangular pulses of finite duration (say τ seconds). A rectangular pulse of finite duration τ manifests itself as an infinitely extending sinc pulse in the frequency domain (see figure below). This implies that a rectangular pulse requires infinite bandwidth if it is not to</w:t>
      </w:r>
      <w:r>
        <w:rPr>
          <w:spacing w:val="40"/>
        </w:rPr>
        <w:t xml:space="preserve"> </w:t>
      </w:r>
      <w:r>
        <w:t>be distorted during its transmission. Due to the dual nature of Fourier Transform, the following figure is valid if we alternate the frequency and time domain representations. That is, a symbol with finite bandwidth will extend infinitely in time. This implies that to send a single ‘1’ or ‘0’ or a series of</w:t>
      </w:r>
      <w:r>
        <w:rPr>
          <w:spacing w:val="-4"/>
        </w:rPr>
        <w:t xml:space="preserve"> </w:t>
      </w:r>
      <w:r>
        <w:t>them</w:t>
      </w:r>
      <w:r>
        <w:rPr>
          <w:spacing w:val="-6"/>
        </w:rPr>
        <w:t xml:space="preserve"> </w:t>
      </w:r>
      <w:r>
        <w:t>(for a multi-level</w:t>
      </w:r>
      <w:r>
        <w:rPr>
          <w:spacing w:val="-1"/>
        </w:rPr>
        <w:t xml:space="preserve"> </w:t>
      </w:r>
      <w:r>
        <w:t>signaling), you would need infinite time duration. This is absolutely impractical. In practical terms, signals will not extend infinitely forward and backward in time. But it will definitely be non-zero after the time duration τ.</w:t>
      </w:r>
      <w:r>
        <w:rPr>
          <w:spacing w:val="40"/>
        </w:rPr>
        <w:t xml:space="preserve"> </w:t>
      </w:r>
      <w:r>
        <w:t>This implies that the residues of adjacent symbols/signals overlap with each other giving rise to Inter Symbol Interference (ISI). If the residual energy from the adjacent symbol is very strong, it becomes impossible to distinguish the present symbol</w:t>
      </w:r>
      <w:r>
        <w:rPr>
          <w:spacing w:val="-3"/>
        </w:rPr>
        <w:t xml:space="preserve"> </w:t>
      </w:r>
      <w:r>
        <w:t>and there is a possibility</w:t>
      </w:r>
      <w:r>
        <w:rPr>
          <w:spacing w:val="-3"/>
        </w:rPr>
        <w:t xml:space="preserve"> </w:t>
      </w:r>
      <w:r>
        <w:t>of it being misinterpreted altogether. To avoid or reduce this effect, “Pulse Shaping” techniques are used to make sure that the data carried by</w:t>
      </w:r>
      <w:r>
        <w:rPr>
          <w:spacing w:val="-7"/>
        </w:rPr>
        <w:t xml:space="preserve"> </w:t>
      </w:r>
      <w:r>
        <w:t>the symbols are not affected by</w:t>
      </w:r>
      <w:r>
        <w:rPr>
          <w:spacing w:val="-7"/>
        </w:rPr>
        <w:t xml:space="preserve"> </w:t>
      </w:r>
      <w:r>
        <w:t>the overlapping effect of adjacent symbols.</w:t>
      </w:r>
    </w:p>
    <w:p w14:paraId="71BD4443">
      <w:pPr>
        <w:pStyle w:val="8"/>
        <w:spacing w:line="360" w:lineRule="auto"/>
        <w:jc w:val="both"/>
        <w:sectPr>
          <w:type w:val="continuous"/>
          <w:pgSz w:w="11900" w:h="16840"/>
          <w:pgMar w:top="1380" w:right="850" w:bottom="480" w:left="1275" w:header="0" w:footer="234" w:gutter="0"/>
          <w:pgBorders w:offsetFrom="page">
            <w:top w:val="single" w:color="auto" w:sz="4" w:space="24"/>
            <w:left w:val="single" w:color="auto" w:sz="4" w:space="24"/>
            <w:bottom w:val="single" w:color="auto" w:sz="4" w:space="24"/>
            <w:right w:val="single" w:color="auto" w:sz="4" w:space="24"/>
          </w:pgBorders>
          <w:cols w:space="720" w:num="1"/>
        </w:sectPr>
      </w:pPr>
    </w:p>
    <w:p w14:paraId="04F0ABD0">
      <w:pPr>
        <w:pStyle w:val="8"/>
        <w:ind w:left="1480"/>
        <w:rPr>
          <w:sz w:val="20"/>
        </w:rPr>
      </w:pPr>
      <w:r>
        <w:rPr>
          <w:sz w:val="20"/>
          <w:lang w:val="en-IN" w:eastAsia="en-IN"/>
        </w:rPr>
        <w:drawing>
          <wp:inline distT="0" distB="0" distL="0" distR="0">
            <wp:extent cx="4485005" cy="4038600"/>
            <wp:effectExtent l="0" t="0" r="0" b="0"/>
            <wp:docPr id="39" name="Image 39"/>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21" cstate="print"/>
                    <a:stretch>
                      <a:fillRect/>
                    </a:stretch>
                  </pic:blipFill>
                  <pic:spPr>
                    <a:xfrm>
                      <a:off x="0" y="0"/>
                      <a:ext cx="4485048" cy="4038600"/>
                    </a:xfrm>
                    <a:prstGeom prst="rect">
                      <a:avLst/>
                    </a:prstGeom>
                  </pic:spPr>
                </pic:pic>
              </a:graphicData>
            </a:graphic>
          </wp:inline>
        </w:drawing>
      </w:r>
    </w:p>
    <w:p w14:paraId="1FFC0C94">
      <w:pPr>
        <w:pStyle w:val="8"/>
        <w:spacing w:before="236"/>
      </w:pPr>
    </w:p>
    <w:p w14:paraId="237B3E38">
      <w:pPr>
        <w:pStyle w:val="8"/>
        <w:spacing w:line="360" w:lineRule="auto"/>
        <w:ind w:left="146" w:right="575" w:firstLine="720"/>
        <w:jc w:val="both"/>
        <w:rPr>
          <w:sz w:val="16"/>
        </w:rPr>
      </w:pPr>
      <w:r>
        <w:t>In a band-limited system, when we try to increase the data rate, it may lead to Inter Symbol</w:t>
      </w:r>
      <w:r>
        <w:rPr>
          <w:spacing w:val="-2"/>
        </w:rPr>
        <w:t xml:space="preserve"> </w:t>
      </w:r>
      <w:r>
        <w:t>Interference (ISI). There are two criteria that must be satisfied for a non-interference system when pulse shaping is employed. (1) The pulse shape exhibits a zero crossing at the sampling point of all pulse intervals (2) The shape of the pulses is such that the amplitude decays rapidly outside of the pulse interval. A rectangular pulse satisfies the first criterion (where it contains</w:t>
      </w:r>
      <w:r>
        <w:rPr>
          <w:spacing w:val="-4"/>
        </w:rPr>
        <w:t xml:space="preserve"> </w:t>
      </w:r>
      <w:r>
        <w:t>zero crossing –</w:t>
      </w:r>
      <w:r>
        <w:rPr>
          <w:spacing w:val="-2"/>
        </w:rPr>
        <w:t xml:space="preserve"> </w:t>
      </w:r>
      <w:r>
        <w:t>see figure</w:t>
      </w:r>
      <w:r>
        <w:rPr>
          <w:spacing w:val="-3"/>
        </w:rPr>
        <w:t xml:space="preserve"> </w:t>
      </w:r>
      <w:r>
        <w:t>above)</w:t>
      </w:r>
      <w:r>
        <w:rPr>
          <w:spacing w:val="-1"/>
        </w:rPr>
        <w:t xml:space="preserve"> </w:t>
      </w:r>
      <w:r>
        <w:t>but not</w:t>
      </w:r>
      <w:r>
        <w:rPr>
          <w:spacing w:val="-6"/>
        </w:rPr>
        <w:t xml:space="preserve"> </w:t>
      </w:r>
      <w:r>
        <w:t>the</w:t>
      </w:r>
      <w:r>
        <w:rPr>
          <w:spacing w:val="-3"/>
        </w:rPr>
        <w:t xml:space="preserve"> </w:t>
      </w:r>
      <w:r>
        <w:t>second</w:t>
      </w:r>
      <w:r>
        <w:rPr>
          <w:spacing w:val="-2"/>
        </w:rPr>
        <w:t xml:space="preserve"> </w:t>
      </w:r>
      <w:r>
        <w:t>criterion</w:t>
      </w:r>
      <w:r>
        <w:rPr>
          <w:spacing w:val="-7"/>
        </w:rPr>
        <w:t xml:space="preserve"> </w:t>
      </w:r>
      <w:r>
        <w:t>(the</w:t>
      </w:r>
      <w:r>
        <w:rPr>
          <w:spacing w:val="-3"/>
        </w:rPr>
        <w:t xml:space="preserve"> </w:t>
      </w:r>
      <w:r>
        <w:t>energy</w:t>
      </w:r>
      <w:r>
        <w:rPr>
          <w:spacing w:val="-12"/>
        </w:rPr>
        <w:t xml:space="preserve"> </w:t>
      </w:r>
      <w:r>
        <w:t>of the rectangular pulse does</w:t>
      </w:r>
      <w:r>
        <w:rPr>
          <w:spacing w:val="-1"/>
        </w:rPr>
        <w:t xml:space="preserve"> </w:t>
      </w:r>
      <w:r>
        <w:t>not decay</w:t>
      </w:r>
      <w:r>
        <w:rPr>
          <w:spacing w:val="-7"/>
        </w:rPr>
        <w:t xml:space="preserve"> </w:t>
      </w:r>
      <w:r>
        <w:t>rapidly</w:t>
      </w:r>
      <w:r>
        <w:rPr>
          <w:spacing w:val="-7"/>
        </w:rPr>
        <w:t xml:space="preserve"> </w:t>
      </w:r>
      <w:r>
        <w:t>outside</w:t>
      </w:r>
      <w:r>
        <w:rPr>
          <w:spacing w:val="-3"/>
        </w:rPr>
        <w:t xml:space="preserve"> </w:t>
      </w:r>
      <w:r>
        <w:t>the pulse interval</w:t>
      </w:r>
      <w:r>
        <w:rPr>
          <w:spacing w:val="-7"/>
        </w:rPr>
        <w:t xml:space="preserve"> </w:t>
      </w:r>
      <w:r>
        <w:t>and in fact it extends</w:t>
      </w:r>
      <w:r>
        <w:rPr>
          <w:spacing w:val="-1"/>
        </w:rPr>
        <w:t xml:space="preserve"> </w:t>
      </w:r>
      <w:r>
        <w:t>to infinite bandwidth). Pulse shapes filters like raised cosine filters, square root raised cosine filters and matched filters are employed to shape the transmitted pulses so that they will satisfy</w:t>
      </w:r>
      <w:r>
        <w:rPr>
          <w:spacing w:val="-7"/>
        </w:rPr>
        <w:t xml:space="preserve"> </w:t>
      </w:r>
      <w:r>
        <w:t>the above two criteria of</w:t>
      </w:r>
      <w:r>
        <w:rPr>
          <w:spacing w:val="-5"/>
        </w:rPr>
        <w:t xml:space="preserve"> </w:t>
      </w:r>
      <w:r>
        <w:t>providing an</w:t>
      </w:r>
      <w:r>
        <w:rPr>
          <w:spacing w:val="-2"/>
        </w:rPr>
        <w:t xml:space="preserve"> </w:t>
      </w:r>
      <w:r>
        <w:t>ISI</w:t>
      </w:r>
      <w:r>
        <w:rPr>
          <w:spacing w:val="-1"/>
        </w:rPr>
        <w:t xml:space="preserve"> </w:t>
      </w:r>
      <w:r>
        <w:t>free system. Refer [WebMichael] for a</w:t>
      </w:r>
      <w:r>
        <w:rPr>
          <w:spacing w:val="-3"/>
        </w:rPr>
        <w:t xml:space="preserve"> </w:t>
      </w:r>
      <w:r>
        <w:t xml:space="preserve">more intuitive treatment of Raised Cosine Filter. Raised Cosine Filters/Pulses: A Raised Cosine looks more like a modified sinc pulse in time domain and is given by the following function (This equation is apt for digital domain and Matlab simulation, it is obtained from its analog </w:t>
      </w:r>
      <w:r>
        <w:rPr>
          <w:position w:val="2"/>
        </w:rPr>
        <w:t>form by substituting “t” by n*T</w:t>
      </w:r>
      <w:r>
        <w:rPr>
          <w:sz w:val="16"/>
        </w:rPr>
        <w:t>S</w:t>
      </w:r>
    </w:p>
    <w:p w14:paraId="4A0EA384">
      <w:pPr>
        <w:pStyle w:val="8"/>
        <w:spacing w:line="360" w:lineRule="auto"/>
        <w:jc w:val="both"/>
        <w:rPr>
          <w:sz w:val="16"/>
        </w:rPr>
        <w:sectPr>
          <w:pgSz w:w="11900" w:h="16840"/>
          <w:pgMar w:top="1420" w:right="850" w:bottom="480" w:left="1275" w:header="0" w:footer="234" w:gutter="0"/>
          <w:pgBorders w:offsetFrom="page">
            <w:top w:val="single" w:color="auto" w:sz="4" w:space="24"/>
            <w:left w:val="single" w:color="auto" w:sz="4" w:space="24"/>
            <w:bottom w:val="single" w:color="auto" w:sz="4" w:space="24"/>
            <w:right w:val="single" w:color="auto" w:sz="4" w:space="24"/>
          </w:pgBorders>
          <w:cols w:space="720" w:num="1"/>
        </w:sectPr>
      </w:pPr>
    </w:p>
    <w:p w14:paraId="2EA3C922">
      <w:pPr>
        <w:pStyle w:val="8"/>
        <w:ind w:left="1945"/>
        <w:rPr>
          <w:sz w:val="20"/>
        </w:rPr>
      </w:pPr>
      <w:r>
        <w:rPr>
          <w:sz w:val="20"/>
          <w:lang w:val="en-IN" w:eastAsia="en-IN"/>
        </w:rPr>
        <w:drawing>
          <wp:inline distT="0" distB="0" distL="0" distR="0">
            <wp:extent cx="3514725" cy="1838325"/>
            <wp:effectExtent l="0" t="0" r="0" b="0"/>
            <wp:docPr id="40" name="Image 40"/>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22" cstate="print"/>
                    <a:stretch>
                      <a:fillRect/>
                    </a:stretch>
                  </pic:blipFill>
                  <pic:spPr>
                    <a:xfrm>
                      <a:off x="0" y="0"/>
                      <a:ext cx="3514978" cy="1838325"/>
                    </a:xfrm>
                    <a:prstGeom prst="rect">
                      <a:avLst/>
                    </a:prstGeom>
                  </pic:spPr>
                </pic:pic>
              </a:graphicData>
            </a:graphic>
          </wp:inline>
        </w:drawing>
      </w:r>
    </w:p>
    <w:p w14:paraId="5C67F072">
      <w:pPr>
        <w:pStyle w:val="8"/>
        <w:spacing w:before="143"/>
      </w:pPr>
    </w:p>
    <w:p w14:paraId="1A80301D">
      <w:pPr>
        <w:pStyle w:val="8"/>
        <w:spacing w:line="360" w:lineRule="auto"/>
        <w:ind w:left="146" w:right="580" w:firstLine="720"/>
        <w:jc w:val="both"/>
      </w:pPr>
      <w:r>
        <w:rPr>
          <w:position w:val="2"/>
        </w:rPr>
        <w:t>Here T</w:t>
      </w:r>
      <w:r>
        <w:rPr>
          <w:sz w:val="16"/>
        </w:rPr>
        <w:t>S</w:t>
      </w:r>
      <w:r>
        <w:rPr>
          <w:spacing w:val="26"/>
          <w:sz w:val="16"/>
        </w:rPr>
        <w:t xml:space="preserve"> </w:t>
      </w:r>
      <w:r>
        <w:rPr>
          <w:position w:val="2"/>
        </w:rPr>
        <w:t xml:space="preserve">is the sampling period, n is the sample number, α is a parameter that governs </w:t>
      </w:r>
      <w:r>
        <w:t>the bandwidth occupied by the pulse and the rate at which the tails of the pulse decay.</w:t>
      </w:r>
      <w:r>
        <w:rPr>
          <w:spacing w:val="39"/>
        </w:rPr>
        <w:t xml:space="preserve"> </w:t>
      </w:r>
      <w:r>
        <w:t>A value of α = 0 offers the narrowest bandwidth, but the slowest rate of decay in the time domain. When α = 1, the bandwidth is 1/τ, but the time domain tails decay</w:t>
      </w:r>
      <w:r>
        <w:rPr>
          <w:spacing w:val="-1"/>
        </w:rPr>
        <w:t xml:space="preserve"> </w:t>
      </w:r>
      <w:r>
        <w:t>rapidly. For more details on investigation of raised cosine characteristics and its implementation – refer links - [WebMichael], [WebKen], [WebComplex2Real] mentioned under the “External Links” section at the end of this book. The following Matlab program simulates a Raised Cosine Filter and plots its frequency response.</w:t>
      </w:r>
    </w:p>
    <w:p w14:paraId="42C29530">
      <w:pPr>
        <w:pStyle w:val="8"/>
        <w:spacing w:before="209"/>
      </w:pPr>
    </w:p>
    <w:p w14:paraId="3DE2254F">
      <w:pPr>
        <w:ind w:left="146"/>
        <w:rPr>
          <w:spacing w:val="-4"/>
          <w:sz w:val="28"/>
        </w:rPr>
      </w:pPr>
      <w:r>
        <w:rPr>
          <w:sz w:val="28"/>
        </w:rPr>
        <w:t>MATLAB</w:t>
      </w:r>
      <w:r>
        <w:rPr>
          <w:spacing w:val="-12"/>
          <w:sz w:val="28"/>
        </w:rPr>
        <w:t xml:space="preserve"> </w:t>
      </w:r>
      <w:r>
        <w:rPr>
          <w:spacing w:val="-4"/>
          <w:sz w:val="28"/>
        </w:rPr>
        <w:t>CODE</w:t>
      </w:r>
    </w:p>
    <w:p w14:paraId="27BE1D7E">
      <w:pPr>
        <w:rPr>
          <w:sz w:val="24"/>
          <w:szCs w:val="24"/>
          <w:lang w:eastAsia="en-IN"/>
        </w:rPr>
      </w:pPr>
      <w:r>
        <w:rPr>
          <w:sz w:val="24"/>
          <w:szCs w:val="24"/>
          <w:lang w:eastAsia="en-IN"/>
        </w:rPr>
        <w:t>clc;</w:t>
      </w:r>
    </w:p>
    <w:p w14:paraId="437E43CA">
      <w:pPr>
        <w:rPr>
          <w:sz w:val="24"/>
          <w:szCs w:val="24"/>
          <w:lang w:eastAsia="en-IN"/>
        </w:rPr>
      </w:pPr>
      <w:r>
        <w:rPr>
          <w:sz w:val="24"/>
          <w:szCs w:val="24"/>
          <w:lang w:eastAsia="en-IN"/>
        </w:rPr>
        <w:t xml:space="preserve">clear </w:t>
      </w:r>
      <w:r>
        <w:rPr>
          <w:color w:val="A709F5"/>
          <w:sz w:val="24"/>
          <w:szCs w:val="24"/>
          <w:lang w:eastAsia="en-IN"/>
        </w:rPr>
        <w:t>all</w:t>
      </w:r>
      <w:r>
        <w:rPr>
          <w:sz w:val="24"/>
          <w:szCs w:val="24"/>
          <w:lang w:eastAsia="en-IN"/>
        </w:rPr>
        <w:t>;</w:t>
      </w:r>
    </w:p>
    <w:p w14:paraId="5DFB6E21">
      <w:pPr>
        <w:rPr>
          <w:sz w:val="24"/>
          <w:szCs w:val="24"/>
          <w:lang w:eastAsia="en-IN"/>
        </w:rPr>
      </w:pPr>
      <w:r>
        <w:rPr>
          <w:sz w:val="24"/>
          <w:szCs w:val="24"/>
          <w:lang w:eastAsia="en-IN"/>
        </w:rPr>
        <w:t xml:space="preserve">close </w:t>
      </w:r>
      <w:r>
        <w:rPr>
          <w:color w:val="A709F5"/>
          <w:sz w:val="24"/>
          <w:szCs w:val="24"/>
          <w:lang w:eastAsia="en-IN"/>
        </w:rPr>
        <w:t>all</w:t>
      </w:r>
      <w:r>
        <w:rPr>
          <w:sz w:val="24"/>
          <w:szCs w:val="24"/>
          <w:lang w:eastAsia="en-IN"/>
        </w:rPr>
        <w:t>;</w:t>
      </w:r>
    </w:p>
    <w:p w14:paraId="11BCC859">
      <w:pPr>
        <w:rPr>
          <w:sz w:val="24"/>
          <w:szCs w:val="24"/>
          <w:lang w:eastAsia="en-IN"/>
        </w:rPr>
      </w:pPr>
      <w:r>
        <w:rPr>
          <w:sz w:val="24"/>
          <w:szCs w:val="24"/>
          <w:lang w:eastAsia="en-IN"/>
        </w:rPr>
        <w:t>rolloff=0.4;</w:t>
      </w:r>
    </w:p>
    <w:p w14:paraId="125EC870">
      <w:pPr>
        <w:rPr>
          <w:sz w:val="24"/>
          <w:szCs w:val="24"/>
          <w:lang w:eastAsia="en-IN"/>
        </w:rPr>
      </w:pPr>
      <w:r>
        <w:rPr>
          <w:sz w:val="24"/>
          <w:szCs w:val="24"/>
          <w:lang w:eastAsia="en-IN"/>
        </w:rPr>
        <w:t>span=10;</w:t>
      </w:r>
    </w:p>
    <w:p w14:paraId="593C3CD0">
      <w:pPr>
        <w:rPr>
          <w:sz w:val="24"/>
          <w:szCs w:val="24"/>
          <w:lang w:eastAsia="en-IN"/>
        </w:rPr>
      </w:pPr>
      <w:r>
        <w:rPr>
          <w:sz w:val="24"/>
          <w:szCs w:val="24"/>
          <w:lang w:eastAsia="en-IN"/>
        </w:rPr>
        <w:t>sps=10;</w:t>
      </w:r>
    </w:p>
    <w:p w14:paraId="76F5E661">
      <w:pPr>
        <w:rPr>
          <w:sz w:val="24"/>
          <w:szCs w:val="24"/>
          <w:lang w:eastAsia="en-IN"/>
        </w:rPr>
      </w:pPr>
      <w:r>
        <w:rPr>
          <w:sz w:val="24"/>
          <w:szCs w:val="24"/>
          <w:lang w:eastAsia="en-IN"/>
        </w:rPr>
        <w:t>M=4;</w:t>
      </w:r>
    </w:p>
    <w:p w14:paraId="529409E1">
      <w:pPr>
        <w:rPr>
          <w:sz w:val="24"/>
          <w:szCs w:val="24"/>
          <w:lang w:eastAsia="en-IN"/>
        </w:rPr>
      </w:pPr>
      <w:r>
        <w:rPr>
          <w:sz w:val="24"/>
          <w:szCs w:val="24"/>
          <w:lang w:eastAsia="en-IN"/>
        </w:rPr>
        <w:t>k=log2(M);</w:t>
      </w:r>
    </w:p>
    <w:p w14:paraId="144BD349">
      <w:pPr>
        <w:rPr>
          <w:sz w:val="24"/>
          <w:szCs w:val="24"/>
          <w:lang w:eastAsia="en-IN"/>
        </w:rPr>
      </w:pPr>
      <w:r>
        <w:rPr>
          <w:sz w:val="24"/>
          <w:szCs w:val="24"/>
          <w:lang w:eastAsia="en-IN"/>
        </w:rPr>
        <w:t>BP_data=2*randi([0 1],10,1)-1;</w:t>
      </w:r>
    </w:p>
    <w:p w14:paraId="3BF54321">
      <w:pPr>
        <w:rPr>
          <w:sz w:val="24"/>
          <w:szCs w:val="24"/>
          <w:lang w:eastAsia="en-IN"/>
        </w:rPr>
      </w:pPr>
      <w:r>
        <w:rPr>
          <w:sz w:val="24"/>
          <w:szCs w:val="24"/>
          <w:lang w:eastAsia="en-IN"/>
        </w:rPr>
        <w:t>rectfilt=rcosdesign(rolloff,span,sps,</w:t>
      </w:r>
      <w:r>
        <w:rPr>
          <w:color w:val="A709F5"/>
          <w:sz w:val="24"/>
          <w:szCs w:val="24"/>
          <w:lang w:eastAsia="en-IN"/>
        </w:rPr>
        <w:t>'normal'</w:t>
      </w:r>
      <w:r>
        <w:rPr>
          <w:sz w:val="24"/>
          <w:szCs w:val="24"/>
          <w:lang w:eastAsia="en-IN"/>
        </w:rPr>
        <w:t>);</w:t>
      </w:r>
    </w:p>
    <w:p w14:paraId="4B1D17E3">
      <w:pPr>
        <w:rPr>
          <w:sz w:val="24"/>
          <w:szCs w:val="24"/>
          <w:lang w:eastAsia="en-IN"/>
        </w:rPr>
      </w:pPr>
      <w:r>
        <w:rPr>
          <w:color w:val="008013"/>
          <w:sz w:val="24"/>
          <w:szCs w:val="24"/>
          <w:lang w:eastAsia="en-IN"/>
        </w:rPr>
        <w:t>% rectfilt=rcosdesign(rolloff,span,sps,’sqrt’);</w:t>
      </w:r>
    </w:p>
    <w:p w14:paraId="362A4392">
      <w:pPr>
        <w:rPr>
          <w:sz w:val="24"/>
          <w:szCs w:val="24"/>
          <w:lang w:eastAsia="en-IN"/>
        </w:rPr>
      </w:pPr>
      <w:r>
        <w:rPr>
          <w:sz w:val="24"/>
          <w:szCs w:val="24"/>
          <w:lang w:eastAsia="en-IN"/>
        </w:rPr>
        <w:t>fvtool(rectfilt,</w:t>
      </w:r>
      <w:r>
        <w:rPr>
          <w:color w:val="A709F5"/>
          <w:sz w:val="24"/>
          <w:szCs w:val="24"/>
          <w:lang w:eastAsia="en-IN"/>
        </w:rPr>
        <w:t>'impulse'</w:t>
      </w:r>
      <w:r>
        <w:rPr>
          <w:sz w:val="24"/>
          <w:szCs w:val="24"/>
          <w:lang w:eastAsia="en-IN"/>
        </w:rPr>
        <w:t>)</w:t>
      </w:r>
    </w:p>
    <w:p w14:paraId="0E6F054B">
      <w:pPr>
        <w:rPr>
          <w:sz w:val="24"/>
          <w:szCs w:val="24"/>
          <w:lang w:eastAsia="en-IN"/>
        </w:rPr>
      </w:pPr>
      <w:r>
        <w:rPr>
          <w:sz w:val="24"/>
          <w:szCs w:val="24"/>
          <w:lang w:eastAsia="en-IN"/>
        </w:rPr>
        <w:t>UP_s=upfirdn(BP_data, rectfilt, sps,1);</w:t>
      </w:r>
    </w:p>
    <w:p w14:paraId="542ACC23">
      <w:pPr>
        <w:rPr>
          <w:sz w:val="24"/>
          <w:szCs w:val="24"/>
          <w:lang w:eastAsia="en-IN"/>
        </w:rPr>
      </w:pPr>
      <w:r>
        <w:rPr>
          <w:sz w:val="24"/>
          <w:szCs w:val="24"/>
          <w:lang w:eastAsia="en-IN"/>
        </w:rPr>
        <w:t>plot(UP_s);</w:t>
      </w:r>
    </w:p>
    <w:p w14:paraId="08E635E8">
      <w:pPr>
        <w:rPr>
          <w:sz w:val="24"/>
          <w:szCs w:val="24"/>
          <w:lang w:eastAsia="en-IN"/>
        </w:rPr>
      </w:pPr>
      <w:r>
        <w:rPr>
          <w:sz w:val="24"/>
          <w:szCs w:val="24"/>
          <w:lang w:eastAsia="en-IN"/>
        </w:rPr>
        <w:t>EbNo=100;</w:t>
      </w:r>
    </w:p>
    <w:p w14:paraId="02AEBAEF">
      <w:pPr>
        <w:rPr>
          <w:sz w:val="24"/>
          <w:szCs w:val="24"/>
          <w:lang w:eastAsia="en-IN"/>
        </w:rPr>
      </w:pPr>
      <w:r>
        <w:rPr>
          <w:sz w:val="24"/>
          <w:szCs w:val="24"/>
          <w:lang w:eastAsia="en-IN"/>
        </w:rPr>
        <w:t>snr= EbNo +10*log10(k)-10*log10(sps);</w:t>
      </w:r>
    </w:p>
    <w:p w14:paraId="04461867">
      <w:pPr>
        <w:rPr>
          <w:sz w:val="24"/>
          <w:szCs w:val="24"/>
          <w:lang w:eastAsia="en-IN"/>
        </w:rPr>
      </w:pPr>
      <w:r>
        <w:rPr>
          <w:sz w:val="24"/>
          <w:szCs w:val="24"/>
          <w:lang w:eastAsia="en-IN"/>
        </w:rPr>
        <w:t>rxSignal=awgn(UP_s,snr);</w:t>
      </w:r>
    </w:p>
    <w:p w14:paraId="1022D607">
      <w:pPr>
        <w:rPr>
          <w:sz w:val="24"/>
          <w:szCs w:val="24"/>
          <w:lang w:eastAsia="en-IN"/>
        </w:rPr>
      </w:pPr>
      <w:r>
        <w:rPr>
          <w:sz w:val="24"/>
          <w:szCs w:val="24"/>
          <w:lang w:eastAsia="en-IN"/>
        </w:rPr>
        <w:t>plot(rxSignal);</w:t>
      </w:r>
    </w:p>
    <w:p w14:paraId="23799444">
      <w:pPr>
        <w:rPr>
          <w:sz w:val="24"/>
          <w:szCs w:val="24"/>
          <w:lang w:eastAsia="en-IN"/>
        </w:rPr>
      </w:pPr>
      <w:r>
        <w:rPr>
          <w:sz w:val="24"/>
          <w:szCs w:val="24"/>
          <w:lang w:eastAsia="en-IN"/>
        </w:rPr>
        <w:t>rxSignal= rxSignal+randn(size(rxSignal))*0.01;</w:t>
      </w:r>
    </w:p>
    <w:p w14:paraId="0A39B51C">
      <w:pPr>
        <w:rPr>
          <w:sz w:val="24"/>
          <w:szCs w:val="24"/>
          <w:lang w:eastAsia="en-IN"/>
        </w:rPr>
      </w:pPr>
      <w:r>
        <w:rPr>
          <w:sz w:val="24"/>
          <w:szCs w:val="24"/>
          <w:lang w:eastAsia="en-IN"/>
        </w:rPr>
        <w:t>plot(rxSignal);</w:t>
      </w:r>
    </w:p>
    <w:p w14:paraId="62E59812">
      <w:pPr>
        <w:rPr>
          <w:sz w:val="24"/>
          <w:szCs w:val="24"/>
          <w:lang w:eastAsia="en-IN"/>
        </w:rPr>
      </w:pPr>
      <w:r>
        <w:rPr>
          <w:sz w:val="24"/>
          <w:szCs w:val="24"/>
          <w:lang w:eastAsia="en-IN"/>
        </w:rPr>
        <w:t>rxfiltsignl= upfirdn(rxSignal, rectfilt, 1,sps);</w:t>
      </w:r>
    </w:p>
    <w:p w14:paraId="1D07E922">
      <w:pPr>
        <w:rPr>
          <w:sz w:val="24"/>
          <w:szCs w:val="24"/>
          <w:lang w:eastAsia="en-IN"/>
        </w:rPr>
      </w:pPr>
      <w:r>
        <w:rPr>
          <w:sz w:val="24"/>
          <w:szCs w:val="24"/>
          <w:lang w:eastAsia="en-IN"/>
        </w:rPr>
        <w:t>rxfiltsignl=rxfiltsignl(span+1:end-span)</w:t>
      </w:r>
    </w:p>
    <w:p w14:paraId="53877F70">
      <w:pPr>
        <w:rPr>
          <w:sz w:val="24"/>
          <w:szCs w:val="24"/>
          <w:lang w:eastAsia="en-IN"/>
        </w:rPr>
      </w:pPr>
      <w:r>
        <w:rPr>
          <w:sz w:val="24"/>
          <w:szCs w:val="24"/>
          <w:lang w:eastAsia="en-IN"/>
        </w:rPr>
        <w:t>figure</w:t>
      </w:r>
    </w:p>
    <w:p w14:paraId="1030CD79">
      <w:pPr>
        <w:rPr>
          <w:sz w:val="24"/>
          <w:szCs w:val="24"/>
          <w:lang w:eastAsia="en-IN"/>
        </w:rPr>
      </w:pPr>
      <w:r>
        <w:rPr>
          <w:sz w:val="24"/>
          <w:szCs w:val="24"/>
          <w:lang w:eastAsia="en-IN"/>
        </w:rPr>
        <w:t>stem(BP_data,</w:t>
      </w:r>
      <w:r>
        <w:rPr>
          <w:color w:val="A709F5"/>
          <w:sz w:val="24"/>
          <w:szCs w:val="24"/>
          <w:lang w:eastAsia="en-IN"/>
        </w:rPr>
        <w:t>'filled'</w:t>
      </w:r>
      <w:r>
        <w:rPr>
          <w:sz w:val="24"/>
          <w:szCs w:val="24"/>
          <w:lang w:eastAsia="en-IN"/>
        </w:rPr>
        <w:t>)</w:t>
      </w:r>
    </w:p>
    <w:p w14:paraId="3B475002">
      <w:pPr>
        <w:rPr>
          <w:sz w:val="24"/>
          <w:szCs w:val="24"/>
          <w:lang w:eastAsia="en-IN"/>
        </w:rPr>
      </w:pPr>
      <w:r>
        <w:rPr>
          <w:sz w:val="24"/>
          <w:szCs w:val="24"/>
          <w:lang w:eastAsia="en-IN"/>
        </w:rPr>
        <w:t xml:space="preserve">hold </w:t>
      </w:r>
      <w:r>
        <w:rPr>
          <w:color w:val="A709F5"/>
          <w:sz w:val="24"/>
          <w:szCs w:val="24"/>
          <w:lang w:eastAsia="en-IN"/>
        </w:rPr>
        <w:t>on</w:t>
      </w:r>
      <w:r>
        <w:rPr>
          <w:sz w:val="24"/>
          <w:szCs w:val="24"/>
          <w:lang w:eastAsia="en-IN"/>
        </w:rPr>
        <w:t>;</w:t>
      </w:r>
    </w:p>
    <w:p w14:paraId="39D52748">
      <w:pPr>
        <w:rPr>
          <w:sz w:val="24"/>
          <w:szCs w:val="24"/>
          <w:lang w:eastAsia="en-IN"/>
        </w:rPr>
      </w:pPr>
      <w:r>
        <w:rPr>
          <w:sz w:val="24"/>
          <w:szCs w:val="24"/>
          <w:lang w:eastAsia="en-IN"/>
        </w:rPr>
        <w:t>plot(rxfiltsignl,</w:t>
      </w:r>
      <w:r>
        <w:rPr>
          <w:color w:val="A709F5"/>
          <w:sz w:val="24"/>
          <w:szCs w:val="24"/>
          <w:lang w:eastAsia="en-IN"/>
        </w:rPr>
        <w:t>'r'</w:t>
      </w:r>
      <w:r>
        <w:rPr>
          <w:sz w:val="24"/>
          <w:szCs w:val="24"/>
          <w:lang w:eastAsia="en-IN"/>
        </w:rPr>
        <w:t>);</w:t>
      </w:r>
    </w:p>
    <w:p w14:paraId="4150C4BB">
      <w:pPr>
        <w:rPr>
          <w:sz w:val="24"/>
          <w:szCs w:val="24"/>
          <w:lang w:eastAsia="en-IN"/>
        </w:rPr>
      </w:pPr>
      <w:r>
        <w:rPr>
          <w:sz w:val="24"/>
          <w:szCs w:val="24"/>
          <w:lang w:eastAsia="en-IN"/>
        </w:rPr>
        <w:t>legend(</w:t>
      </w:r>
      <w:r>
        <w:rPr>
          <w:color w:val="A709F5"/>
          <w:sz w:val="24"/>
          <w:szCs w:val="24"/>
          <w:lang w:eastAsia="en-IN"/>
        </w:rPr>
        <w:t>'Transmitted data'</w:t>
      </w:r>
      <w:r>
        <w:rPr>
          <w:sz w:val="24"/>
          <w:szCs w:val="24"/>
          <w:lang w:eastAsia="en-IN"/>
        </w:rPr>
        <w:t>,</w:t>
      </w:r>
      <w:r>
        <w:rPr>
          <w:color w:val="A709F5"/>
          <w:sz w:val="24"/>
          <w:szCs w:val="24"/>
          <w:lang w:eastAsia="en-IN"/>
        </w:rPr>
        <w:t>'Received signal'</w:t>
      </w:r>
      <w:r>
        <w:rPr>
          <w:sz w:val="24"/>
          <w:szCs w:val="24"/>
          <w:lang w:eastAsia="en-IN"/>
        </w:rPr>
        <w:t>)</w:t>
      </w:r>
    </w:p>
    <w:p w14:paraId="52981007">
      <w:pPr>
        <w:rPr>
          <w:sz w:val="24"/>
          <w:szCs w:val="24"/>
          <w:lang w:eastAsia="en-IN"/>
        </w:rPr>
      </w:pPr>
      <w:r>
        <w:rPr>
          <w:sz w:val="24"/>
          <w:szCs w:val="24"/>
          <w:lang w:eastAsia="en-IN"/>
        </w:rPr>
        <w:t>figure</w:t>
      </w:r>
    </w:p>
    <w:p w14:paraId="2EABAB12">
      <w:pPr>
        <w:rPr>
          <w:sz w:val="24"/>
          <w:szCs w:val="24"/>
          <w:lang w:eastAsia="en-IN"/>
        </w:rPr>
      </w:pPr>
      <w:r>
        <w:rPr>
          <w:sz w:val="24"/>
          <w:szCs w:val="24"/>
          <w:lang w:eastAsia="en-IN"/>
        </w:rPr>
        <w:t>plot(rxSignal);</w:t>
      </w:r>
    </w:p>
    <w:p w14:paraId="0ACE92CE">
      <w:pPr>
        <w:rPr>
          <w:sz w:val="24"/>
          <w:szCs w:val="24"/>
          <w:lang w:eastAsia="en-IN"/>
        </w:rPr>
      </w:pPr>
      <w:r>
        <w:rPr>
          <w:sz w:val="24"/>
          <w:szCs w:val="24"/>
          <w:lang w:eastAsia="en-IN"/>
        </w:rPr>
        <w:t>title(</w:t>
      </w:r>
      <w:r>
        <w:rPr>
          <w:color w:val="A709F5"/>
          <w:sz w:val="24"/>
          <w:szCs w:val="24"/>
          <w:lang w:eastAsia="en-IN"/>
        </w:rPr>
        <w:t>'filtered signal through AWGN'</w:t>
      </w:r>
      <w:r>
        <w:rPr>
          <w:sz w:val="24"/>
          <w:szCs w:val="24"/>
          <w:lang w:eastAsia="en-IN"/>
        </w:rPr>
        <w:t>)</w:t>
      </w:r>
    </w:p>
    <w:p w14:paraId="31E2A455">
      <w:pPr>
        <w:ind w:left="146"/>
        <w:rPr>
          <w:sz w:val="28"/>
        </w:rPr>
      </w:pPr>
    </w:p>
    <w:p w14:paraId="5EC70CE5"/>
    <w:p w14:paraId="040E418F">
      <w:pPr>
        <w:rPr>
          <w:b/>
          <w:sz w:val="24"/>
        </w:rPr>
      </w:pPr>
      <w:r>
        <w:rPr>
          <w:b/>
          <w:spacing w:val="-2"/>
          <w:sz w:val="24"/>
        </w:rPr>
        <w:t>RESULT</w:t>
      </w:r>
    </w:p>
    <w:p w14:paraId="31F5ACF8">
      <w:pPr>
        <w:ind w:left="9"/>
        <w:rPr>
          <w:b/>
          <w:sz w:val="24"/>
        </w:rPr>
      </w:pPr>
    </w:p>
    <w:p w14:paraId="38F96B67">
      <w:pPr>
        <w:ind w:left="9"/>
        <w:rPr>
          <w:b/>
          <w:sz w:val="24"/>
        </w:rPr>
      </w:pPr>
    </w:p>
    <w:p w14:paraId="539A28EE">
      <w:pPr>
        <w:ind w:left="9"/>
        <w:rPr>
          <w:b/>
          <w:sz w:val="24"/>
        </w:rPr>
      </w:pPr>
    </w:p>
    <w:p w14:paraId="5C211C7C">
      <w:pPr>
        <w:ind w:left="9"/>
        <w:rPr>
          <w:b/>
          <w:sz w:val="24"/>
        </w:rPr>
      </w:pPr>
    </w:p>
    <w:p w14:paraId="7D4E9BB5">
      <w:pPr>
        <w:ind w:left="9"/>
        <w:rPr>
          <w:b/>
          <w:sz w:val="24"/>
        </w:rPr>
      </w:pPr>
    </w:p>
    <w:p w14:paraId="4BB866B7">
      <w:pPr>
        <w:ind w:left="9"/>
        <w:rPr>
          <w:b/>
          <w:sz w:val="24"/>
        </w:rPr>
      </w:pPr>
    </w:p>
    <w:p w14:paraId="7C494CF9">
      <w:pPr>
        <w:ind w:left="9"/>
        <w:rPr>
          <w:b/>
          <w:sz w:val="24"/>
        </w:rPr>
      </w:pPr>
    </w:p>
    <w:p w14:paraId="231AEC23">
      <w:pPr>
        <w:ind w:left="9"/>
        <w:rPr>
          <w:b/>
          <w:sz w:val="24"/>
        </w:rPr>
      </w:pPr>
    </w:p>
    <w:p w14:paraId="5AE1C1F8">
      <w:pPr>
        <w:ind w:left="9"/>
        <w:rPr>
          <w:b/>
          <w:sz w:val="24"/>
        </w:rPr>
      </w:pPr>
    </w:p>
    <w:p w14:paraId="21DB3D55">
      <w:pPr>
        <w:ind w:left="9"/>
        <w:rPr>
          <w:b/>
          <w:sz w:val="24"/>
        </w:rPr>
      </w:pPr>
    </w:p>
    <w:p w14:paraId="72CCB17B">
      <w:pPr>
        <w:ind w:left="9"/>
        <w:rPr>
          <w:b/>
          <w:sz w:val="24"/>
        </w:rPr>
      </w:pPr>
    </w:p>
    <w:p w14:paraId="6C27551D">
      <w:pPr>
        <w:ind w:left="9"/>
        <w:rPr>
          <w:b/>
          <w:sz w:val="24"/>
        </w:rPr>
        <w:sectPr>
          <w:pgSz w:w="11910" w:h="16840"/>
          <w:pgMar w:top="1240" w:right="850" w:bottom="1200" w:left="1133" w:header="0" w:footer="1015" w:gutter="0"/>
          <w:pgBorders w:offsetFrom="page">
            <w:top w:val="single" w:color="auto" w:sz="4" w:space="24"/>
            <w:left w:val="single" w:color="auto" w:sz="4" w:space="24"/>
            <w:bottom w:val="single" w:color="auto" w:sz="4" w:space="24"/>
            <w:right w:val="single" w:color="auto" w:sz="4" w:space="24"/>
          </w:pgBorders>
          <w:cols w:space="720" w:num="1"/>
        </w:sectPr>
      </w:pPr>
      <w:r>
        <w:rPr>
          <w:b/>
          <w:sz w:val="24"/>
        </w:rPr>
        <w:t>SIMULATED</w:t>
      </w:r>
      <w:r>
        <w:rPr>
          <w:b/>
          <w:spacing w:val="-7"/>
          <w:sz w:val="24"/>
        </w:rPr>
        <w:t xml:space="preserve"> </w:t>
      </w:r>
      <w:r>
        <w:rPr>
          <w:b/>
          <w:spacing w:val="-2"/>
          <w:sz w:val="24"/>
        </w:rPr>
        <w:t>WAVEFORM</w:t>
      </w:r>
    </w:p>
    <w:p w14:paraId="5AB20C6F">
      <w:pPr>
        <w:pStyle w:val="3"/>
        <w:spacing w:before="87"/>
        <w:ind w:right="0"/>
        <w:rPr>
          <w:b w:val="0"/>
          <w:sz w:val="20"/>
        </w:rPr>
      </w:pPr>
      <w:r>
        <w:t>EXPERIMENT NO. 5</w:t>
      </w:r>
    </w:p>
    <w:p w14:paraId="7B93E460">
      <w:pPr>
        <w:pStyle w:val="8"/>
        <w:rPr>
          <w:b/>
          <w:sz w:val="20"/>
        </w:rPr>
        <w:sectPr>
          <w:footerReference r:id="rId6" w:type="default"/>
          <w:pgSz w:w="11900" w:h="16840"/>
          <w:pgMar w:top="1680" w:right="850" w:bottom="480" w:left="1275" w:header="0" w:footer="234" w:gutter="0"/>
          <w:pgBorders w:offsetFrom="page">
            <w:top w:val="single" w:color="auto" w:sz="4" w:space="24"/>
            <w:left w:val="single" w:color="auto" w:sz="4" w:space="24"/>
            <w:bottom w:val="single" w:color="auto" w:sz="4" w:space="24"/>
            <w:right w:val="single" w:color="auto" w:sz="4" w:space="24"/>
          </w:pgBorders>
          <w:cols w:space="720" w:num="1"/>
        </w:sectPr>
      </w:pPr>
    </w:p>
    <w:p w14:paraId="73AD1FD9">
      <w:pPr>
        <w:pStyle w:val="8"/>
        <w:spacing w:before="131"/>
        <w:rPr>
          <w:b/>
        </w:rPr>
      </w:pPr>
    </w:p>
    <w:p w14:paraId="53ABB41A">
      <w:pPr>
        <w:spacing w:before="1"/>
        <w:ind w:left="146"/>
        <w:rPr>
          <w:b/>
          <w:sz w:val="24"/>
        </w:rPr>
      </w:pPr>
      <w:r>
        <w:rPr>
          <w:b/>
          <w:spacing w:val="-5"/>
          <w:sz w:val="24"/>
        </w:rPr>
        <w:t>AIM</w:t>
      </w:r>
    </w:p>
    <w:p w14:paraId="7D29356A">
      <w:pPr>
        <w:pStyle w:val="3"/>
        <w:spacing w:before="87"/>
        <w:ind w:left="-720" w:right="0"/>
      </w:pPr>
      <w:r>
        <w:rPr>
          <w:b w:val="0"/>
        </w:rPr>
        <w:br w:type="column"/>
      </w:r>
      <w:r>
        <w:t>EYE</w:t>
      </w:r>
      <w:r>
        <w:rPr>
          <w:spacing w:val="-2"/>
        </w:rPr>
        <w:t xml:space="preserve"> DIAGRAM</w:t>
      </w:r>
    </w:p>
    <w:p w14:paraId="30F319E5">
      <w:pPr>
        <w:pStyle w:val="15"/>
        <w:numPr>
          <w:ilvl w:val="0"/>
          <w:numId w:val="5"/>
        </w:numPr>
        <w:tabs>
          <w:tab w:val="left" w:pos="390"/>
        </w:tabs>
        <w:spacing w:before="272"/>
        <w:ind w:hanging="244"/>
        <w:jc w:val="left"/>
        <w:rPr>
          <w:sz w:val="24"/>
        </w:rPr>
      </w:pPr>
      <w:r>
        <w:rPr>
          <w:sz w:val="24"/>
        </w:rPr>
        <w:t>To</w:t>
      </w:r>
      <w:r>
        <w:rPr>
          <w:spacing w:val="-3"/>
          <w:sz w:val="24"/>
        </w:rPr>
        <w:t xml:space="preserve"> </w:t>
      </w:r>
      <w:r>
        <w:rPr>
          <w:sz w:val="24"/>
        </w:rPr>
        <w:t>Generate</w:t>
      </w:r>
      <w:r>
        <w:rPr>
          <w:spacing w:val="-3"/>
          <w:sz w:val="24"/>
        </w:rPr>
        <w:t xml:space="preserve"> </w:t>
      </w:r>
      <w:r>
        <w:rPr>
          <w:sz w:val="24"/>
        </w:rPr>
        <w:t>a</w:t>
      </w:r>
      <w:r>
        <w:rPr>
          <w:spacing w:val="-4"/>
          <w:sz w:val="24"/>
        </w:rPr>
        <w:t xml:space="preserve"> </w:t>
      </w:r>
      <w:r>
        <w:rPr>
          <w:sz w:val="24"/>
        </w:rPr>
        <w:t>string</w:t>
      </w:r>
      <w:r>
        <w:rPr>
          <w:spacing w:val="-2"/>
          <w:sz w:val="24"/>
        </w:rPr>
        <w:t xml:space="preserve"> </w:t>
      </w:r>
      <w:r>
        <w:rPr>
          <w:sz w:val="24"/>
        </w:rPr>
        <w:t>of</w:t>
      </w:r>
      <w:r>
        <w:rPr>
          <w:spacing w:val="-6"/>
          <w:sz w:val="24"/>
        </w:rPr>
        <w:t xml:space="preserve"> </w:t>
      </w:r>
      <w:r>
        <w:rPr>
          <w:sz w:val="24"/>
        </w:rPr>
        <w:t>message</w:t>
      </w:r>
      <w:r>
        <w:rPr>
          <w:spacing w:val="2"/>
          <w:sz w:val="24"/>
        </w:rPr>
        <w:t xml:space="preserve"> </w:t>
      </w:r>
      <w:r>
        <w:rPr>
          <w:spacing w:val="-4"/>
          <w:sz w:val="24"/>
        </w:rPr>
        <w:t>bits.</w:t>
      </w:r>
    </w:p>
    <w:p w14:paraId="79353FBA">
      <w:pPr>
        <w:pStyle w:val="15"/>
        <w:numPr>
          <w:ilvl w:val="0"/>
          <w:numId w:val="5"/>
        </w:numPr>
        <w:tabs>
          <w:tab w:val="left" w:pos="414"/>
        </w:tabs>
        <w:ind w:left="414" w:hanging="268"/>
        <w:jc w:val="left"/>
        <w:rPr>
          <w:sz w:val="24"/>
        </w:rPr>
      </w:pPr>
      <w:r>
        <w:rPr>
          <w:sz w:val="24"/>
        </w:rPr>
        <w:t>Use</w:t>
      </w:r>
      <w:r>
        <w:rPr>
          <w:spacing w:val="20"/>
          <w:sz w:val="24"/>
        </w:rPr>
        <w:t xml:space="preserve"> </w:t>
      </w:r>
      <w:r>
        <w:rPr>
          <w:sz w:val="24"/>
        </w:rPr>
        <w:t>raised</w:t>
      </w:r>
      <w:r>
        <w:rPr>
          <w:spacing w:val="24"/>
          <w:sz w:val="24"/>
        </w:rPr>
        <w:t xml:space="preserve"> </w:t>
      </w:r>
      <w:r>
        <w:rPr>
          <w:sz w:val="24"/>
        </w:rPr>
        <w:t>cosine</w:t>
      </w:r>
      <w:r>
        <w:rPr>
          <w:spacing w:val="22"/>
          <w:sz w:val="24"/>
        </w:rPr>
        <w:t xml:space="preserve"> </w:t>
      </w:r>
      <w:r>
        <w:rPr>
          <w:sz w:val="24"/>
        </w:rPr>
        <w:t>pulse</w:t>
      </w:r>
      <w:r>
        <w:rPr>
          <w:spacing w:val="23"/>
          <w:sz w:val="24"/>
        </w:rPr>
        <w:t xml:space="preserve"> </w:t>
      </w:r>
      <w:r>
        <w:rPr>
          <w:sz w:val="24"/>
        </w:rPr>
        <w:t>p(t)</w:t>
      </w:r>
      <w:r>
        <w:rPr>
          <w:spacing w:val="24"/>
          <w:sz w:val="24"/>
        </w:rPr>
        <w:t xml:space="preserve"> </w:t>
      </w:r>
      <w:r>
        <w:rPr>
          <w:sz w:val="24"/>
        </w:rPr>
        <w:t>as</w:t>
      </w:r>
      <w:r>
        <w:rPr>
          <w:spacing w:val="17"/>
          <w:sz w:val="24"/>
        </w:rPr>
        <w:t xml:space="preserve"> </w:t>
      </w:r>
      <w:r>
        <w:rPr>
          <w:sz w:val="24"/>
        </w:rPr>
        <w:t>the</w:t>
      </w:r>
      <w:r>
        <w:rPr>
          <w:spacing w:val="23"/>
          <w:sz w:val="24"/>
        </w:rPr>
        <w:t xml:space="preserve"> </w:t>
      </w:r>
      <w:r>
        <w:rPr>
          <w:sz w:val="24"/>
        </w:rPr>
        <w:t>shaping</w:t>
      </w:r>
      <w:r>
        <w:rPr>
          <w:spacing w:val="23"/>
          <w:sz w:val="24"/>
        </w:rPr>
        <w:t xml:space="preserve"> </w:t>
      </w:r>
      <w:r>
        <w:rPr>
          <w:sz w:val="24"/>
        </w:rPr>
        <w:t>pulse,</w:t>
      </w:r>
      <w:r>
        <w:rPr>
          <w:spacing w:val="26"/>
          <w:sz w:val="24"/>
        </w:rPr>
        <w:t xml:space="preserve"> </w:t>
      </w:r>
      <w:r>
        <w:rPr>
          <w:sz w:val="24"/>
        </w:rPr>
        <w:t>and</w:t>
      </w:r>
      <w:r>
        <w:rPr>
          <w:spacing w:val="23"/>
          <w:sz w:val="24"/>
        </w:rPr>
        <w:t xml:space="preserve"> </w:t>
      </w:r>
      <w:r>
        <w:rPr>
          <w:sz w:val="24"/>
        </w:rPr>
        <w:t>generate</w:t>
      </w:r>
      <w:r>
        <w:rPr>
          <w:spacing w:val="18"/>
          <w:sz w:val="24"/>
        </w:rPr>
        <w:t xml:space="preserve"> </w:t>
      </w:r>
      <w:r>
        <w:rPr>
          <w:sz w:val="24"/>
        </w:rPr>
        <w:t>the</w:t>
      </w:r>
      <w:r>
        <w:rPr>
          <w:spacing w:val="23"/>
          <w:sz w:val="24"/>
        </w:rPr>
        <w:t xml:space="preserve"> </w:t>
      </w:r>
      <w:r>
        <w:rPr>
          <w:spacing w:val="-2"/>
          <w:sz w:val="24"/>
        </w:rPr>
        <w:t>corresponding</w:t>
      </w:r>
    </w:p>
    <w:p w14:paraId="0ADAC519">
      <w:pPr>
        <w:pStyle w:val="15"/>
        <w:rPr>
          <w:sz w:val="24"/>
        </w:rPr>
        <w:sectPr>
          <w:type w:val="continuous"/>
          <w:pgSz w:w="11900" w:h="16840"/>
          <w:pgMar w:top="1380" w:right="850" w:bottom="480" w:left="1275" w:header="0" w:footer="234" w:gutter="0"/>
          <w:pgBorders w:offsetFrom="page">
            <w:top w:val="single" w:color="auto" w:sz="4" w:space="24"/>
            <w:left w:val="single" w:color="auto" w:sz="4" w:space="24"/>
            <w:bottom w:val="single" w:color="auto" w:sz="4" w:space="24"/>
            <w:right w:val="single" w:color="auto" w:sz="4" w:space="24"/>
          </w:pgBorders>
          <w:cols w:equalWidth="0" w:num="2">
            <w:col w:w="677" w:space="43"/>
            <w:col w:w="9055"/>
          </w:cols>
        </w:sectPr>
      </w:pPr>
    </w:p>
    <w:p w14:paraId="05C813BF">
      <w:pPr>
        <w:pStyle w:val="8"/>
        <w:spacing w:before="137"/>
        <w:ind w:left="146"/>
      </w:pPr>
      <w:r>
        <w:t>baseband</w:t>
      </w:r>
      <w:r>
        <w:rPr>
          <w:spacing w:val="-1"/>
        </w:rPr>
        <w:t xml:space="preserve"> </w:t>
      </w:r>
      <w:r>
        <w:t>signal</w:t>
      </w:r>
      <w:r>
        <w:rPr>
          <w:spacing w:val="-5"/>
        </w:rPr>
        <w:t xml:space="preserve"> </w:t>
      </w:r>
      <w:r>
        <w:t>with</w:t>
      </w:r>
      <w:r>
        <w:rPr>
          <w:spacing w:val="-4"/>
        </w:rPr>
        <w:t xml:space="preserve"> </w:t>
      </w:r>
      <w:r>
        <w:t>a</w:t>
      </w:r>
      <w:r>
        <w:rPr>
          <w:spacing w:val="3"/>
        </w:rPr>
        <w:t xml:space="preserve"> </w:t>
      </w:r>
      <w:r>
        <w:t>fixed</w:t>
      </w:r>
      <w:r>
        <w:rPr>
          <w:spacing w:val="4"/>
        </w:rPr>
        <w:t xml:space="preserve"> </w:t>
      </w:r>
      <w:r>
        <w:t>bit</w:t>
      </w:r>
      <w:r>
        <w:rPr>
          <w:spacing w:val="5"/>
        </w:rPr>
        <w:t xml:space="preserve"> </w:t>
      </w:r>
      <w:r>
        <w:t>duration</w:t>
      </w:r>
      <w:r>
        <w:rPr>
          <w:spacing w:val="-5"/>
        </w:rPr>
        <w:t xml:space="preserve"> </w:t>
      </w:r>
      <w:r>
        <w:t>Tb.</w:t>
      </w:r>
      <w:r>
        <w:rPr>
          <w:spacing w:val="2"/>
        </w:rPr>
        <w:t xml:space="preserve"> </w:t>
      </w:r>
      <w:r>
        <w:t>You</w:t>
      </w:r>
      <w:r>
        <w:rPr>
          <w:spacing w:val="-10"/>
        </w:rPr>
        <w:t xml:space="preserve"> </w:t>
      </w:r>
      <w:r>
        <w:t>may</w:t>
      </w:r>
      <w:r>
        <w:rPr>
          <w:spacing w:val="-5"/>
        </w:rPr>
        <w:t xml:space="preserve"> </w:t>
      </w:r>
      <w:r>
        <w:t>use</w:t>
      </w:r>
      <w:r>
        <w:rPr>
          <w:spacing w:val="-1"/>
        </w:rPr>
        <w:t xml:space="preserve"> </w:t>
      </w:r>
      <w:r>
        <w:t>roll-off</w:t>
      </w:r>
      <w:r>
        <w:rPr>
          <w:spacing w:val="1"/>
        </w:rPr>
        <w:t xml:space="preserve"> </w:t>
      </w:r>
      <w:r>
        <w:t>factor</w:t>
      </w:r>
      <w:r>
        <w:rPr>
          <w:spacing w:val="1"/>
        </w:rPr>
        <w:t xml:space="preserve"> </w:t>
      </w:r>
      <w:r>
        <w:t>as</w:t>
      </w:r>
      <w:r>
        <w:rPr>
          <w:spacing w:val="-4"/>
        </w:rPr>
        <w:t xml:space="preserve"> </w:t>
      </w:r>
      <w:r>
        <w:t>α</w:t>
      </w:r>
      <w:r>
        <w:rPr>
          <w:spacing w:val="-5"/>
        </w:rPr>
        <w:t xml:space="preserve"> </w:t>
      </w:r>
      <w:r>
        <w:t>=</w:t>
      </w:r>
      <w:r>
        <w:rPr>
          <w:spacing w:val="-1"/>
        </w:rPr>
        <w:t xml:space="preserve"> </w:t>
      </w:r>
      <w:r>
        <w:rPr>
          <w:spacing w:val="-4"/>
        </w:rPr>
        <w:t>0.4.</w:t>
      </w:r>
    </w:p>
    <w:p w14:paraId="67AA3AAF">
      <w:pPr>
        <w:pStyle w:val="15"/>
        <w:numPr>
          <w:ilvl w:val="0"/>
          <w:numId w:val="5"/>
        </w:numPr>
        <w:tabs>
          <w:tab w:val="left" w:pos="1129"/>
        </w:tabs>
        <w:spacing w:before="142" w:line="360" w:lineRule="auto"/>
        <w:ind w:left="146" w:right="585" w:firstLine="720"/>
        <w:jc w:val="left"/>
        <w:rPr>
          <w:sz w:val="24"/>
        </w:rPr>
      </w:pPr>
      <w:r>
        <w:rPr>
          <w:sz w:val="24"/>
        </w:rPr>
        <w:t>Use various roll off factors and plot the eye diagram in each case for the received</w:t>
      </w:r>
      <w:r>
        <w:rPr>
          <w:spacing w:val="40"/>
          <w:sz w:val="24"/>
        </w:rPr>
        <w:t xml:space="preserve"> </w:t>
      </w:r>
      <w:r>
        <w:rPr>
          <w:sz w:val="24"/>
        </w:rPr>
        <w:t>signal. Make a comparison study among them.</w:t>
      </w:r>
    </w:p>
    <w:p w14:paraId="089A438A">
      <w:pPr>
        <w:pStyle w:val="8"/>
        <w:spacing w:before="139"/>
      </w:pPr>
    </w:p>
    <w:p w14:paraId="211DB131">
      <w:pPr>
        <w:pStyle w:val="4"/>
        <w:ind w:left="146"/>
      </w:pPr>
      <w:r>
        <w:rPr>
          <w:spacing w:val="-2"/>
        </w:rPr>
        <w:t>THEORY</w:t>
      </w:r>
    </w:p>
    <w:p w14:paraId="0B237727">
      <w:pPr>
        <w:pStyle w:val="8"/>
        <w:spacing w:before="137" w:line="360" w:lineRule="auto"/>
        <w:ind w:left="146" w:right="577" w:firstLine="720"/>
        <w:jc w:val="both"/>
      </w:pPr>
      <w:r>
        <w:rPr>
          <w:color w:val="1F2021"/>
        </w:rPr>
        <w:t>In</w:t>
      </w:r>
      <w:r>
        <w:rPr>
          <w:color w:val="1F2021"/>
          <w:spacing w:val="-5"/>
        </w:rPr>
        <w:t xml:space="preserve"> </w:t>
      </w:r>
      <w:r>
        <w:t>telecommunication</w:t>
      </w:r>
      <w:r>
        <w:rPr>
          <w:color w:val="1F2021"/>
        </w:rPr>
        <w:t>,</w:t>
      </w:r>
      <w:r>
        <w:rPr>
          <w:color w:val="1F2021"/>
          <w:spacing w:val="40"/>
        </w:rPr>
        <w:t xml:space="preserve">  </w:t>
      </w:r>
      <w:r>
        <w:rPr>
          <w:color w:val="1F2021"/>
        </w:rPr>
        <w:t>an</w:t>
      </w:r>
      <w:r>
        <w:rPr>
          <w:color w:val="1F2021"/>
          <w:spacing w:val="-5"/>
        </w:rPr>
        <w:t xml:space="preserve"> </w:t>
      </w:r>
      <w:r>
        <w:rPr>
          <w:b/>
          <w:color w:val="1F2021"/>
        </w:rPr>
        <w:t>eye</w:t>
      </w:r>
      <w:r>
        <w:rPr>
          <w:b/>
          <w:color w:val="1F2021"/>
          <w:spacing w:val="40"/>
        </w:rPr>
        <w:t xml:space="preserve">  </w:t>
      </w:r>
      <w:r>
        <w:rPr>
          <w:b/>
          <w:color w:val="1F2021"/>
        </w:rPr>
        <w:t>pattern</w:t>
      </w:r>
      <w:r>
        <w:rPr>
          <w:color w:val="1F2021"/>
        </w:rPr>
        <w:t>,</w:t>
      </w:r>
      <w:r>
        <w:rPr>
          <w:color w:val="1F2021"/>
          <w:spacing w:val="40"/>
        </w:rPr>
        <w:t xml:space="preserve">  </w:t>
      </w:r>
      <w:r>
        <w:rPr>
          <w:color w:val="1F2021"/>
        </w:rPr>
        <w:t>also</w:t>
      </w:r>
      <w:r>
        <w:rPr>
          <w:color w:val="1F2021"/>
          <w:spacing w:val="40"/>
        </w:rPr>
        <w:t xml:space="preserve">  </w:t>
      </w:r>
      <w:r>
        <w:rPr>
          <w:color w:val="1F2021"/>
        </w:rPr>
        <w:t>known</w:t>
      </w:r>
      <w:r>
        <w:rPr>
          <w:color w:val="1F2021"/>
          <w:spacing w:val="40"/>
        </w:rPr>
        <w:t xml:space="preserve">  </w:t>
      </w:r>
      <w:r>
        <w:rPr>
          <w:color w:val="1F2021"/>
        </w:rPr>
        <w:t>as</w:t>
      </w:r>
      <w:r>
        <w:rPr>
          <w:color w:val="1F2021"/>
          <w:spacing w:val="40"/>
        </w:rPr>
        <w:t xml:space="preserve">  </w:t>
      </w:r>
      <w:r>
        <w:rPr>
          <w:color w:val="1F2021"/>
        </w:rPr>
        <w:t>an</w:t>
      </w:r>
      <w:r>
        <w:rPr>
          <w:color w:val="1F2021"/>
          <w:spacing w:val="-2"/>
        </w:rPr>
        <w:t xml:space="preserve"> </w:t>
      </w:r>
      <w:r>
        <w:rPr>
          <w:b/>
          <w:color w:val="1F2021"/>
        </w:rPr>
        <w:t>eye</w:t>
      </w:r>
      <w:r>
        <w:rPr>
          <w:b/>
          <w:color w:val="1F2021"/>
          <w:spacing w:val="40"/>
        </w:rPr>
        <w:t xml:space="preserve">  </w:t>
      </w:r>
      <w:r>
        <w:rPr>
          <w:b/>
          <w:color w:val="1F2021"/>
        </w:rPr>
        <w:t>diagram</w:t>
      </w:r>
      <w:r>
        <w:rPr>
          <w:color w:val="1F2021"/>
        </w:rPr>
        <w:t>,</w:t>
      </w:r>
      <w:r>
        <w:rPr>
          <w:color w:val="1F2021"/>
          <w:spacing w:val="40"/>
        </w:rPr>
        <w:t xml:space="preserve">  </w:t>
      </w:r>
      <w:r>
        <w:rPr>
          <w:color w:val="1F2021"/>
        </w:rPr>
        <w:t>is an</w:t>
      </w:r>
      <w:r>
        <w:rPr>
          <w:color w:val="1F2021"/>
          <w:spacing w:val="-5"/>
        </w:rPr>
        <w:t xml:space="preserve"> </w:t>
      </w:r>
      <w:r>
        <w:t xml:space="preserve">oscilloscope </w:t>
      </w:r>
      <w:r>
        <w:rPr>
          <w:color w:val="1F2021"/>
        </w:rPr>
        <w:t xml:space="preserve">display in which a </w:t>
      </w:r>
      <w:r>
        <w:t>digital signal</w:t>
      </w:r>
      <w:r>
        <w:rPr>
          <w:spacing w:val="-2"/>
        </w:rPr>
        <w:t xml:space="preserve"> </w:t>
      </w:r>
      <w:r>
        <w:rPr>
          <w:color w:val="1F2021"/>
        </w:rPr>
        <w:t>from a receiver is repetitively sampled and applied to</w:t>
      </w:r>
      <w:r>
        <w:rPr>
          <w:color w:val="1F2021"/>
          <w:spacing w:val="-2"/>
        </w:rPr>
        <w:t xml:space="preserve"> </w:t>
      </w:r>
      <w:r>
        <w:rPr>
          <w:color w:val="1F2021"/>
        </w:rPr>
        <w:t>the vertical</w:t>
      </w:r>
      <w:r>
        <w:rPr>
          <w:color w:val="1F2021"/>
          <w:spacing w:val="-2"/>
        </w:rPr>
        <w:t xml:space="preserve"> </w:t>
      </w:r>
      <w:r>
        <w:rPr>
          <w:color w:val="1F2021"/>
        </w:rPr>
        <w:t>input, while the data</w:t>
      </w:r>
      <w:r>
        <w:rPr>
          <w:color w:val="1F2021"/>
          <w:spacing w:val="-3"/>
        </w:rPr>
        <w:t xml:space="preserve"> </w:t>
      </w:r>
      <w:r>
        <w:rPr>
          <w:color w:val="1F2021"/>
        </w:rPr>
        <w:t>rate</w:t>
      </w:r>
      <w:r>
        <w:rPr>
          <w:color w:val="1F2021"/>
          <w:spacing w:val="-3"/>
        </w:rPr>
        <w:t xml:space="preserve"> </w:t>
      </w:r>
      <w:r>
        <w:rPr>
          <w:color w:val="1F2021"/>
        </w:rPr>
        <w:t>is used to</w:t>
      </w:r>
      <w:r>
        <w:rPr>
          <w:color w:val="1F2021"/>
          <w:spacing w:val="-2"/>
        </w:rPr>
        <w:t xml:space="preserve"> </w:t>
      </w:r>
      <w:r>
        <w:rPr>
          <w:color w:val="1F2021"/>
        </w:rPr>
        <w:t>trigger the horizontal</w:t>
      </w:r>
      <w:r>
        <w:rPr>
          <w:color w:val="1F2021"/>
          <w:spacing w:val="-7"/>
        </w:rPr>
        <w:t xml:space="preserve"> </w:t>
      </w:r>
      <w:r>
        <w:rPr>
          <w:color w:val="1F2021"/>
        </w:rPr>
        <w:t>sweep. It is so called because, for several types of coding, the pattern looks like a series of eyes between a pair of</w:t>
      </w:r>
      <w:r>
        <w:rPr>
          <w:color w:val="1F2021"/>
          <w:spacing w:val="-4"/>
        </w:rPr>
        <w:t xml:space="preserve"> </w:t>
      </w:r>
      <w:r>
        <w:rPr>
          <w:color w:val="1F2021"/>
        </w:rPr>
        <w:t>rails. It is a</w:t>
      </w:r>
      <w:r>
        <w:rPr>
          <w:color w:val="1F2021"/>
          <w:spacing w:val="-2"/>
        </w:rPr>
        <w:t xml:space="preserve"> </w:t>
      </w:r>
      <w:r>
        <w:rPr>
          <w:color w:val="1F2021"/>
        </w:rPr>
        <w:t>tool</w:t>
      </w:r>
      <w:r>
        <w:rPr>
          <w:color w:val="1F2021"/>
          <w:spacing w:val="-1"/>
        </w:rPr>
        <w:t xml:space="preserve"> </w:t>
      </w:r>
      <w:r>
        <w:rPr>
          <w:color w:val="1F2021"/>
        </w:rPr>
        <w:t>for</w:t>
      </w:r>
      <w:r>
        <w:rPr>
          <w:color w:val="1F2021"/>
          <w:spacing w:val="-4"/>
        </w:rPr>
        <w:t xml:space="preserve"> </w:t>
      </w:r>
      <w:r>
        <w:rPr>
          <w:color w:val="1F2021"/>
        </w:rPr>
        <w:t>the evaluation</w:t>
      </w:r>
      <w:r>
        <w:rPr>
          <w:color w:val="1F2021"/>
          <w:spacing w:val="-1"/>
        </w:rPr>
        <w:t xml:space="preserve"> </w:t>
      </w:r>
      <w:r>
        <w:rPr>
          <w:color w:val="1F2021"/>
        </w:rPr>
        <w:t>of</w:t>
      </w:r>
      <w:r>
        <w:rPr>
          <w:color w:val="1F2021"/>
          <w:spacing w:val="-9"/>
        </w:rPr>
        <w:t xml:space="preserve"> </w:t>
      </w:r>
      <w:r>
        <w:rPr>
          <w:color w:val="1F2021"/>
        </w:rPr>
        <w:t>the combined effects</w:t>
      </w:r>
      <w:r>
        <w:rPr>
          <w:color w:val="1F2021"/>
          <w:spacing w:val="-3"/>
        </w:rPr>
        <w:t xml:space="preserve"> </w:t>
      </w:r>
      <w:r>
        <w:rPr>
          <w:color w:val="1F2021"/>
        </w:rPr>
        <w:t>of</w:t>
      </w:r>
      <w:r>
        <w:rPr>
          <w:color w:val="1F2021"/>
          <w:spacing w:val="-4"/>
        </w:rPr>
        <w:t xml:space="preserve"> </w:t>
      </w:r>
      <w:r>
        <w:rPr>
          <w:color w:val="1F2021"/>
        </w:rPr>
        <w:t>channel</w:t>
      </w:r>
      <w:r>
        <w:rPr>
          <w:color w:val="1F2021"/>
          <w:spacing w:val="-1"/>
        </w:rPr>
        <w:t xml:space="preserve"> </w:t>
      </w:r>
      <w:r>
        <w:rPr>
          <w:color w:val="1F2021"/>
        </w:rPr>
        <w:t xml:space="preserve">noise, dispersion and </w:t>
      </w:r>
      <w:r>
        <w:t xml:space="preserve">inter symbol interference </w:t>
      </w:r>
      <w:r>
        <w:rPr>
          <w:color w:val="1F2021"/>
        </w:rPr>
        <w:t>on the performance of a baseband pulse-transmission system.</w:t>
      </w:r>
    </w:p>
    <w:p w14:paraId="6A9EB82E">
      <w:pPr>
        <w:pStyle w:val="8"/>
        <w:spacing w:before="119"/>
        <w:ind w:left="866"/>
        <w:jc w:val="both"/>
      </w:pPr>
      <w:r>
        <w:rPr>
          <w:color w:val="1F2021"/>
        </w:rPr>
        <w:t>There</w:t>
      </w:r>
      <w:r>
        <w:rPr>
          <w:color w:val="1F2021"/>
          <w:spacing w:val="-3"/>
        </w:rPr>
        <w:t xml:space="preserve"> </w:t>
      </w:r>
      <w:r>
        <w:rPr>
          <w:color w:val="1F2021"/>
        </w:rPr>
        <w:t>are</w:t>
      </w:r>
      <w:r>
        <w:rPr>
          <w:color w:val="1F2021"/>
          <w:spacing w:val="-1"/>
        </w:rPr>
        <w:t xml:space="preserve"> </w:t>
      </w:r>
      <w:r>
        <w:rPr>
          <w:color w:val="1F2021"/>
        </w:rPr>
        <w:t>many</w:t>
      </w:r>
      <w:r>
        <w:rPr>
          <w:color w:val="1F2021"/>
          <w:spacing w:val="-5"/>
        </w:rPr>
        <w:t xml:space="preserve"> </w:t>
      </w:r>
      <w:r>
        <w:rPr>
          <w:color w:val="1F2021"/>
        </w:rPr>
        <w:t>measurements</w:t>
      </w:r>
      <w:r>
        <w:rPr>
          <w:color w:val="1F2021"/>
          <w:spacing w:val="-6"/>
        </w:rPr>
        <w:t xml:space="preserve"> </w:t>
      </w:r>
      <w:r>
        <w:rPr>
          <w:color w:val="1F2021"/>
        </w:rPr>
        <w:t>that</w:t>
      </w:r>
      <w:r>
        <w:rPr>
          <w:color w:val="1F2021"/>
          <w:spacing w:val="5"/>
        </w:rPr>
        <w:t xml:space="preserve"> </w:t>
      </w:r>
      <w:r>
        <w:rPr>
          <w:color w:val="1F2021"/>
        </w:rPr>
        <w:t>can</w:t>
      </w:r>
      <w:r>
        <w:rPr>
          <w:color w:val="1F2021"/>
          <w:spacing w:val="-5"/>
        </w:rPr>
        <w:t xml:space="preserve"> </w:t>
      </w:r>
      <w:r>
        <w:rPr>
          <w:color w:val="1F2021"/>
        </w:rPr>
        <w:t>be</w:t>
      </w:r>
      <w:r>
        <w:rPr>
          <w:color w:val="1F2021"/>
          <w:spacing w:val="-1"/>
        </w:rPr>
        <w:t xml:space="preserve"> </w:t>
      </w:r>
      <w:r>
        <w:rPr>
          <w:color w:val="1F2021"/>
        </w:rPr>
        <w:t>obtained from</w:t>
      </w:r>
      <w:r>
        <w:rPr>
          <w:color w:val="1F2021"/>
          <w:spacing w:val="-8"/>
        </w:rPr>
        <w:t xml:space="preserve"> </w:t>
      </w:r>
      <w:r>
        <w:rPr>
          <w:color w:val="1F2021"/>
        </w:rPr>
        <w:t>an</w:t>
      </w:r>
      <w:r>
        <w:rPr>
          <w:color w:val="1F2021"/>
          <w:spacing w:val="-5"/>
        </w:rPr>
        <w:t xml:space="preserve"> </w:t>
      </w:r>
      <w:r>
        <w:rPr>
          <w:color w:val="1F2021"/>
        </w:rPr>
        <w:t xml:space="preserve">eye </w:t>
      </w:r>
      <w:r>
        <w:rPr>
          <w:color w:val="1F2021"/>
          <w:spacing w:val="-2"/>
        </w:rPr>
        <w:t>diagram:</w:t>
      </w:r>
    </w:p>
    <w:p w14:paraId="660CB292">
      <w:pPr>
        <w:pStyle w:val="5"/>
        <w:spacing w:before="262"/>
        <w:ind w:left="535"/>
        <w:jc w:val="left"/>
      </w:pPr>
      <w:r>
        <w:rPr>
          <w:color w:val="1F2021"/>
        </w:rPr>
        <w:t>Amplitude</w:t>
      </w:r>
      <w:r>
        <w:rPr>
          <w:color w:val="1F2021"/>
          <w:spacing w:val="-7"/>
        </w:rPr>
        <w:t xml:space="preserve"> </w:t>
      </w:r>
      <w:r>
        <w:rPr>
          <w:color w:val="1F2021"/>
          <w:spacing w:val="-2"/>
        </w:rPr>
        <w:t>measurements</w:t>
      </w:r>
    </w:p>
    <w:p w14:paraId="102B8088">
      <w:pPr>
        <w:pStyle w:val="8"/>
        <w:spacing w:before="139"/>
        <w:rPr>
          <w:b/>
        </w:rPr>
      </w:pPr>
    </w:p>
    <w:p w14:paraId="6FEE8DB0">
      <w:pPr>
        <w:pStyle w:val="15"/>
        <w:numPr>
          <w:ilvl w:val="0"/>
          <w:numId w:val="6"/>
        </w:numPr>
        <w:tabs>
          <w:tab w:val="left" w:pos="866"/>
        </w:tabs>
        <w:spacing w:before="0"/>
        <w:ind w:hanging="696"/>
        <w:rPr>
          <w:sz w:val="24"/>
        </w:rPr>
      </w:pPr>
      <w:r>
        <w:rPr>
          <w:color w:val="1F2021"/>
          <w:sz w:val="24"/>
        </w:rPr>
        <w:t>Eye</w:t>
      </w:r>
      <w:r>
        <w:rPr>
          <w:color w:val="1F2021"/>
          <w:spacing w:val="-5"/>
          <w:sz w:val="24"/>
        </w:rPr>
        <w:t xml:space="preserve"> </w:t>
      </w:r>
      <w:r>
        <w:rPr>
          <w:color w:val="1F2021"/>
          <w:spacing w:val="-2"/>
          <w:sz w:val="24"/>
        </w:rPr>
        <w:t>amplitude</w:t>
      </w:r>
    </w:p>
    <w:p w14:paraId="2DBE8031">
      <w:pPr>
        <w:pStyle w:val="15"/>
        <w:numPr>
          <w:ilvl w:val="0"/>
          <w:numId w:val="6"/>
        </w:numPr>
        <w:tabs>
          <w:tab w:val="left" w:pos="866"/>
        </w:tabs>
        <w:spacing w:before="161"/>
        <w:ind w:hanging="696"/>
        <w:rPr>
          <w:sz w:val="24"/>
        </w:rPr>
      </w:pPr>
      <w:r>
        <w:rPr>
          <w:color w:val="1F2021"/>
          <w:sz w:val="24"/>
        </w:rPr>
        <w:t>Eye</w:t>
      </w:r>
      <w:r>
        <w:rPr>
          <w:color w:val="1F2021"/>
          <w:spacing w:val="-4"/>
          <w:sz w:val="24"/>
        </w:rPr>
        <w:t xml:space="preserve"> </w:t>
      </w:r>
      <w:r>
        <w:rPr>
          <w:color w:val="1F2021"/>
          <w:sz w:val="24"/>
        </w:rPr>
        <w:t>crossing</w:t>
      </w:r>
      <w:r>
        <w:rPr>
          <w:color w:val="1F2021"/>
          <w:spacing w:val="-3"/>
          <w:sz w:val="24"/>
        </w:rPr>
        <w:t xml:space="preserve"> </w:t>
      </w:r>
      <w:r>
        <w:rPr>
          <w:color w:val="1F2021"/>
          <w:spacing w:val="-2"/>
          <w:sz w:val="24"/>
        </w:rPr>
        <w:t>amplitude</w:t>
      </w:r>
    </w:p>
    <w:p w14:paraId="004896F8">
      <w:pPr>
        <w:pStyle w:val="15"/>
        <w:numPr>
          <w:ilvl w:val="0"/>
          <w:numId w:val="6"/>
        </w:numPr>
        <w:tabs>
          <w:tab w:val="left" w:pos="866"/>
        </w:tabs>
        <w:spacing w:before="161"/>
        <w:ind w:hanging="696"/>
        <w:rPr>
          <w:sz w:val="24"/>
        </w:rPr>
      </w:pPr>
      <w:r>
        <w:rPr>
          <w:color w:val="1F2021"/>
          <w:sz w:val="24"/>
        </w:rPr>
        <w:t>Eye</w:t>
      </w:r>
      <w:r>
        <w:rPr>
          <w:color w:val="1F2021"/>
          <w:spacing w:val="-5"/>
          <w:sz w:val="24"/>
        </w:rPr>
        <w:t xml:space="preserve"> </w:t>
      </w:r>
      <w:r>
        <w:rPr>
          <w:color w:val="1F2021"/>
          <w:sz w:val="24"/>
        </w:rPr>
        <w:t>crossing</w:t>
      </w:r>
      <w:r>
        <w:rPr>
          <w:color w:val="1F2021"/>
          <w:spacing w:val="-3"/>
          <w:sz w:val="24"/>
        </w:rPr>
        <w:t xml:space="preserve"> </w:t>
      </w:r>
      <w:r>
        <w:rPr>
          <w:color w:val="1F2021"/>
          <w:spacing w:val="-2"/>
          <w:sz w:val="24"/>
        </w:rPr>
        <w:t>percentage</w:t>
      </w:r>
    </w:p>
    <w:p w14:paraId="7BD46049">
      <w:pPr>
        <w:pStyle w:val="15"/>
        <w:numPr>
          <w:ilvl w:val="0"/>
          <w:numId w:val="6"/>
        </w:numPr>
        <w:tabs>
          <w:tab w:val="left" w:pos="866"/>
        </w:tabs>
        <w:spacing w:before="166"/>
        <w:ind w:hanging="696"/>
        <w:rPr>
          <w:sz w:val="24"/>
        </w:rPr>
      </w:pPr>
      <w:r>
        <w:rPr>
          <w:color w:val="1F2021"/>
          <w:sz w:val="24"/>
        </w:rPr>
        <w:t>Eye</w:t>
      </w:r>
      <w:r>
        <w:rPr>
          <w:color w:val="1F2021"/>
          <w:spacing w:val="-5"/>
          <w:sz w:val="24"/>
        </w:rPr>
        <w:t xml:space="preserve"> </w:t>
      </w:r>
      <w:r>
        <w:rPr>
          <w:color w:val="1F2021"/>
          <w:spacing w:val="-2"/>
          <w:sz w:val="24"/>
        </w:rPr>
        <w:t>height</w:t>
      </w:r>
    </w:p>
    <w:p w14:paraId="1D7ED991">
      <w:pPr>
        <w:pStyle w:val="15"/>
        <w:numPr>
          <w:ilvl w:val="0"/>
          <w:numId w:val="6"/>
        </w:numPr>
        <w:tabs>
          <w:tab w:val="left" w:pos="866"/>
        </w:tabs>
        <w:spacing w:before="161"/>
        <w:ind w:hanging="696"/>
        <w:rPr>
          <w:sz w:val="24"/>
        </w:rPr>
      </w:pPr>
      <w:r>
        <w:rPr>
          <w:color w:val="1F2021"/>
          <w:sz w:val="24"/>
        </w:rPr>
        <w:t xml:space="preserve">Eye </w:t>
      </w:r>
      <w:r>
        <w:rPr>
          <w:color w:val="1F2021"/>
          <w:spacing w:val="-2"/>
          <w:sz w:val="24"/>
        </w:rPr>
        <w:t>level</w:t>
      </w:r>
    </w:p>
    <w:p w14:paraId="266D5A15">
      <w:pPr>
        <w:pStyle w:val="15"/>
        <w:numPr>
          <w:ilvl w:val="0"/>
          <w:numId w:val="6"/>
        </w:numPr>
        <w:tabs>
          <w:tab w:val="left" w:pos="866"/>
        </w:tabs>
        <w:spacing w:before="160"/>
        <w:ind w:hanging="696"/>
        <w:rPr>
          <w:sz w:val="24"/>
        </w:rPr>
      </w:pPr>
      <w:r>
        <w:rPr>
          <w:color w:val="1F2021"/>
          <w:sz w:val="24"/>
        </w:rPr>
        <w:t>Eye</w:t>
      </w:r>
      <w:r>
        <w:rPr>
          <w:color w:val="1F2021"/>
          <w:spacing w:val="-9"/>
          <w:sz w:val="24"/>
        </w:rPr>
        <w:t xml:space="preserve"> </w:t>
      </w:r>
      <w:r>
        <w:rPr>
          <w:color w:val="1F2021"/>
          <w:sz w:val="24"/>
        </w:rPr>
        <w:t>signal-to-noise</w:t>
      </w:r>
      <w:r>
        <w:rPr>
          <w:color w:val="1F2021"/>
          <w:spacing w:val="-7"/>
          <w:sz w:val="24"/>
        </w:rPr>
        <w:t xml:space="preserve"> </w:t>
      </w:r>
      <w:r>
        <w:rPr>
          <w:color w:val="1F2021"/>
          <w:spacing w:val="-4"/>
          <w:sz w:val="24"/>
        </w:rPr>
        <w:t>ratio</w:t>
      </w:r>
    </w:p>
    <w:p w14:paraId="4C259944">
      <w:pPr>
        <w:pStyle w:val="15"/>
        <w:numPr>
          <w:ilvl w:val="0"/>
          <w:numId w:val="6"/>
        </w:numPr>
        <w:tabs>
          <w:tab w:val="left" w:pos="866"/>
        </w:tabs>
        <w:spacing w:before="162"/>
        <w:ind w:hanging="696"/>
        <w:rPr>
          <w:sz w:val="24"/>
        </w:rPr>
      </w:pPr>
      <w:r>
        <w:rPr>
          <w:color w:val="1F2021"/>
          <w:sz w:val="24"/>
        </w:rPr>
        <w:t>Quality</w:t>
      </w:r>
      <w:r>
        <w:rPr>
          <w:color w:val="1F2021"/>
          <w:spacing w:val="-6"/>
          <w:sz w:val="24"/>
        </w:rPr>
        <w:t xml:space="preserve"> </w:t>
      </w:r>
      <w:r>
        <w:rPr>
          <w:color w:val="1F2021"/>
          <w:spacing w:val="-2"/>
          <w:sz w:val="24"/>
        </w:rPr>
        <w:t>factor</w:t>
      </w:r>
    </w:p>
    <w:p w14:paraId="5975A409">
      <w:pPr>
        <w:pStyle w:val="15"/>
        <w:numPr>
          <w:ilvl w:val="0"/>
          <w:numId w:val="6"/>
        </w:numPr>
        <w:tabs>
          <w:tab w:val="left" w:pos="866"/>
        </w:tabs>
        <w:spacing w:before="161"/>
        <w:ind w:hanging="696"/>
        <w:rPr>
          <w:sz w:val="24"/>
        </w:rPr>
      </w:pPr>
      <w:r>
        <w:rPr>
          <w:color w:val="1F2021"/>
          <w:sz w:val="24"/>
        </w:rPr>
        <w:t>Vertical</w:t>
      </w:r>
      <w:r>
        <w:rPr>
          <w:color w:val="1F2021"/>
          <w:spacing w:val="-6"/>
          <w:sz w:val="24"/>
        </w:rPr>
        <w:t xml:space="preserve"> </w:t>
      </w:r>
      <w:r>
        <w:rPr>
          <w:color w:val="1F2021"/>
          <w:sz w:val="24"/>
        </w:rPr>
        <w:t>eye</w:t>
      </w:r>
      <w:r>
        <w:rPr>
          <w:color w:val="1F2021"/>
          <w:spacing w:val="-2"/>
          <w:sz w:val="24"/>
        </w:rPr>
        <w:t xml:space="preserve"> opening</w:t>
      </w:r>
    </w:p>
    <w:p w14:paraId="1122E169">
      <w:pPr>
        <w:pStyle w:val="5"/>
        <w:spacing w:before="266"/>
        <w:ind w:left="146"/>
        <w:jc w:val="left"/>
      </w:pPr>
      <w:r>
        <w:rPr>
          <w:color w:val="1F2021"/>
        </w:rPr>
        <w:t>Time</w:t>
      </w:r>
      <w:r>
        <w:rPr>
          <w:color w:val="1F2021"/>
          <w:spacing w:val="-4"/>
        </w:rPr>
        <w:t xml:space="preserve"> </w:t>
      </w:r>
      <w:r>
        <w:rPr>
          <w:color w:val="1F2021"/>
          <w:spacing w:val="-2"/>
        </w:rPr>
        <w:t>measurements</w:t>
      </w:r>
    </w:p>
    <w:p w14:paraId="022E4174">
      <w:pPr>
        <w:pStyle w:val="8"/>
        <w:spacing w:before="139"/>
        <w:rPr>
          <w:b/>
        </w:rPr>
      </w:pPr>
    </w:p>
    <w:p w14:paraId="4391BD7B">
      <w:pPr>
        <w:pStyle w:val="15"/>
        <w:numPr>
          <w:ilvl w:val="0"/>
          <w:numId w:val="6"/>
        </w:numPr>
        <w:tabs>
          <w:tab w:val="left" w:pos="866"/>
        </w:tabs>
        <w:spacing w:before="0"/>
        <w:ind w:hanging="696"/>
        <w:rPr>
          <w:sz w:val="24"/>
        </w:rPr>
      </w:pPr>
      <w:r>
        <w:rPr>
          <w:color w:val="1F2021"/>
          <w:sz w:val="24"/>
        </w:rPr>
        <w:t>Deterministic</w:t>
      </w:r>
      <w:r>
        <w:rPr>
          <w:color w:val="1F2021"/>
          <w:spacing w:val="-6"/>
          <w:sz w:val="24"/>
        </w:rPr>
        <w:t xml:space="preserve"> </w:t>
      </w:r>
      <w:r>
        <w:rPr>
          <w:color w:val="1F2021"/>
          <w:spacing w:val="-2"/>
          <w:sz w:val="24"/>
        </w:rPr>
        <w:t>jitter</w:t>
      </w:r>
    </w:p>
    <w:p w14:paraId="491EF652">
      <w:pPr>
        <w:pStyle w:val="15"/>
        <w:numPr>
          <w:ilvl w:val="0"/>
          <w:numId w:val="6"/>
        </w:numPr>
        <w:tabs>
          <w:tab w:val="left" w:pos="866"/>
        </w:tabs>
        <w:spacing w:before="162"/>
        <w:ind w:hanging="696"/>
        <w:rPr>
          <w:sz w:val="24"/>
        </w:rPr>
      </w:pPr>
      <w:r>
        <w:rPr>
          <w:color w:val="1F2021"/>
          <w:sz w:val="24"/>
        </w:rPr>
        <w:t>Eye</w:t>
      </w:r>
      <w:r>
        <w:rPr>
          <w:color w:val="1F2021"/>
          <w:spacing w:val="-5"/>
          <w:sz w:val="24"/>
        </w:rPr>
        <w:t xml:space="preserve"> </w:t>
      </w:r>
      <w:r>
        <w:rPr>
          <w:color w:val="1F2021"/>
          <w:sz w:val="24"/>
        </w:rPr>
        <w:t>crossing</w:t>
      </w:r>
      <w:r>
        <w:rPr>
          <w:color w:val="1F2021"/>
          <w:spacing w:val="-3"/>
          <w:sz w:val="24"/>
        </w:rPr>
        <w:t xml:space="preserve"> </w:t>
      </w:r>
      <w:r>
        <w:rPr>
          <w:color w:val="1F2021"/>
          <w:spacing w:val="-4"/>
          <w:sz w:val="24"/>
        </w:rPr>
        <w:t>time</w:t>
      </w:r>
    </w:p>
    <w:p w14:paraId="43DC8214">
      <w:pPr>
        <w:pStyle w:val="15"/>
        <w:numPr>
          <w:ilvl w:val="0"/>
          <w:numId w:val="6"/>
        </w:numPr>
        <w:tabs>
          <w:tab w:val="left" w:pos="866"/>
        </w:tabs>
        <w:spacing w:before="160"/>
        <w:ind w:hanging="696"/>
        <w:rPr>
          <w:sz w:val="24"/>
        </w:rPr>
      </w:pPr>
      <w:r>
        <w:rPr>
          <w:color w:val="1F2021"/>
          <w:sz w:val="24"/>
        </w:rPr>
        <w:t>Eye</w:t>
      </w:r>
      <w:r>
        <w:rPr>
          <w:color w:val="1F2021"/>
          <w:spacing w:val="-5"/>
          <w:sz w:val="24"/>
        </w:rPr>
        <w:t xml:space="preserve"> </w:t>
      </w:r>
      <w:r>
        <w:rPr>
          <w:color w:val="1F2021"/>
          <w:spacing w:val="-2"/>
          <w:sz w:val="24"/>
        </w:rPr>
        <w:t>delay</w:t>
      </w:r>
    </w:p>
    <w:p w14:paraId="7D770E61">
      <w:pPr>
        <w:pStyle w:val="15"/>
        <w:numPr>
          <w:ilvl w:val="0"/>
          <w:numId w:val="6"/>
        </w:numPr>
        <w:tabs>
          <w:tab w:val="left" w:pos="866"/>
        </w:tabs>
        <w:spacing w:before="161"/>
        <w:ind w:hanging="696"/>
        <w:rPr>
          <w:sz w:val="24"/>
        </w:rPr>
      </w:pPr>
      <w:r>
        <w:rPr>
          <w:color w:val="1F2021"/>
          <w:sz w:val="24"/>
        </w:rPr>
        <w:t>Eye</w:t>
      </w:r>
      <w:r>
        <w:rPr>
          <w:color w:val="1F2021"/>
          <w:spacing w:val="-1"/>
          <w:sz w:val="24"/>
        </w:rPr>
        <w:t xml:space="preserve"> </w:t>
      </w:r>
      <w:r>
        <w:rPr>
          <w:color w:val="1F2021"/>
          <w:sz w:val="24"/>
        </w:rPr>
        <w:t>fall</w:t>
      </w:r>
      <w:r>
        <w:rPr>
          <w:color w:val="1F2021"/>
          <w:spacing w:val="-11"/>
          <w:sz w:val="24"/>
        </w:rPr>
        <w:t xml:space="preserve"> </w:t>
      </w:r>
      <w:r>
        <w:rPr>
          <w:color w:val="1F2021"/>
          <w:spacing w:val="-4"/>
          <w:sz w:val="24"/>
        </w:rPr>
        <w:t>time</w:t>
      </w:r>
    </w:p>
    <w:p w14:paraId="5B6FACA0">
      <w:pPr>
        <w:pStyle w:val="15"/>
        <w:numPr>
          <w:ilvl w:val="0"/>
          <w:numId w:val="6"/>
        </w:numPr>
        <w:tabs>
          <w:tab w:val="left" w:pos="866"/>
        </w:tabs>
        <w:spacing w:before="162"/>
        <w:ind w:hanging="696"/>
        <w:rPr>
          <w:sz w:val="24"/>
        </w:rPr>
      </w:pPr>
      <w:r>
        <w:rPr>
          <w:color w:val="1F2021"/>
          <w:sz w:val="24"/>
        </w:rPr>
        <w:t>Eye</w:t>
      </w:r>
      <w:r>
        <w:rPr>
          <w:color w:val="1F2021"/>
          <w:spacing w:val="-7"/>
          <w:sz w:val="24"/>
        </w:rPr>
        <w:t xml:space="preserve"> </w:t>
      </w:r>
      <w:r>
        <w:rPr>
          <w:color w:val="1F2021"/>
          <w:sz w:val="24"/>
        </w:rPr>
        <w:t>rise</w:t>
      </w:r>
      <w:r>
        <w:rPr>
          <w:color w:val="1F2021"/>
          <w:spacing w:val="-4"/>
          <w:sz w:val="24"/>
        </w:rPr>
        <w:t xml:space="preserve"> time</w:t>
      </w:r>
    </w:p>
    <w:p w14:paraId="663E6D09">
      <w:pPr>
        <w:pStyle w:val="15"/>
        <w:rPr>
          <w:sz w:val="24"/>
        </w:rPr>
        <w:sectPr>
          <w:type w:val="continuous"/>
          <w:pgSz w:w="11900" w:h="16840"/>
          <w:pgMar w:top="1380" w:right="850" w:bottom="480" w:left="1275" w:header="0" w:footer="234" w:gutter="0"/>
          <w:pgBorders w:offsetFrom="page">
            <w:top w:val="single" w:color="auto" w:sz="4" w:space="24"/>
            <w:left w:val="single" w:color="auto" w:sz="4" w:space="24"/>
            <w:bottom w:val="single" w:color="auto" w:sz="4" w:space="24"/>
            <w:right w:val="single" w:color="auto" w:sz="4" w:space="24"/>
          </w:pgBorders>
          <w:cols w:space="720" w:num="1"/>
        </w:sectPr>
      </w:pPr>
    </w:p>
    <w:p w14:paraId="03E9D63A">
      <w:pPr>
        <w:pStyle w:val="15"/>
        <w:numPr>
          <w:ilvl w:val="0"/>
          <w:numId w:val="6"/>
        </w:numPr>
        <w:tabs>
          <w:tab w:val="left" w:pos="866"/>
        </w:tabs>
        <w:spacing w:before="74"/>
        <w:ind w:hanging="696"/>
        <w:rPr>
          <w:sz w:val="24"/>
        </w:rPr>
      </w:pPr>
      <w:r>
        <w:rPr>
          <w:color w:val="1F2021"/>
          <w:sz w:val="24"/>
        </w:rPr>
        <w:t>Eye</w:t>
      </w:r>
      <w:r>
        <w:rPr>
          <w:color w:val="1F2021"/>
          <w:spacing w:val="-5"/>
          <w:sz w:val="24"/>
        </w:rPr>
        <w:t xml:space="preserve"> </w:t>
      </w:r>
      <w:r>
        <w:rPr>
          <w:color w:val="1F2021"/>
          <w:spacing w:val="-2"/>
          <w:sz w:val="24"/>
        </w:rPr>
        <w:t>width</w:t>
      </w:r>
    </w:p>
    <w:p w14:paraId="3CCC2E63">
      <w:pPr>
        <w:pStyle w:val="15"/>
        <w:numPr>
          <w:ilvl w:val="0"/>
          <w:numId w:val="6"/>
        </w:numPr>
        <w:tabs>
          <w:tab w:val="left" w:pos="866"/>
        </w:tabs>
        <w:spacing w:before="160"/>
        <w:ind w:hanging="696"/>
        <w:rPr>
          <w:sz w:val="24"/>
        </w:rPr>
      </w:pPr>
      <w:r>
        <w:rPr>
          <w:color w:val="1F2021"/>
          <w:sz w:val="24"/>
        </w:rPr>
        <w:t>Horizontal</w:t>
      </w:r>
      <w:r>
        <w:rPr>
          <w:color w:val="1F2021"/>
          <w:spacing w:val="-8"/>
          <w:sz w:val="24"/>
        </w:rPr>
        <w:t xml:space="preserve"> </w:t>
      </w:r>
      <w:r>
        <w:rPr>
          <w:color w:val="1F2021"/>
          <w:sz w:val="24"/>
        </w:rPr>
        <w:t>eye</w:t>
      </w:r>
      <w:r>
        <w:rPr>
          <w:color w:val="1F2021"/>
          <w:spacing w:val="1"/>
          <w:sz w:val="24"/>
        </w:rPr>
        <w:t xml:space="preserve"> </w:t>
      </w:r>
      <w:r>
        <w:rPr>
          <w:color w:val="1F2021"/>
          <w:spacing w:val="-2"/>
          <w:sz w:val="24"/>
        </w:rPr>
        <w:t>opening</w:t>
      </w:r>
    </w:p>
    <w:p w14:paraId="001C521A">
      <w:pPr>
        <w:pStyle w:val="15"/>
        <w:numPr>
          <w:ilvl w:val="0"/>
          <w:numId w:val="6"/>
        </w:numPr>
        <w:tabs>
          <w:tab w:val="left" w:pos="866"/>
        </w:tabs>
        <w:spacing w:before="162"/>
        <w:ind w:hanging="696"/>
        <w:rPr>
          <w:sz w:val="24"/>
        </w:rPr>
      </w:pPr>
      <w:r>
        <w:rPr>
          <w:color w:val="1F2021"/>
          <w:sz w:val="24"/>
        </w:rPr>
        <w:t>Peak-to-peak</w:t>
      </w:r>
      <w:r>
        <w:rPr>
          <w:color w:val="1F2021"/>
          <w:spacing w:val="1"/>
          <w:sz w:val="24"/>
        </w:rPr>
        <w:t xml:space="preserve"> </w:t>
      </w:r>
      <w:r>
        <w:rPr>
          <w:color w:val="1F2021"/>
          <w:spacing w:val="-2"/>
          <w:sz w:val="24"/>
        </w:rPr>
        <w:t>jitter</w:t>
      </w:r>
    </w:p>
    <w:p w14:paraId="59866385">
      <w:pPr>
        <w:pStyle w:val="15"/>
        <w:numPr>
          <w:ilvl w:val="0"/>
          <w:numId w:val="6"/>
        </w:numPr>
        <w:tabs>
          <w:tab w:val="left" w:pos="866"/>
        </w:tabs>
        <w:spacing w:before="166"/>
        <w:ind w:hanging="696"/>
        <w:rPr>
          <w:sz w:val="24"/>
        </w:rPr>
      </w:pPr>
      <w:r>
        <w:rPr>
          <w:color w:val="1F2021"/>
          <w:sz w:val="24"/>
        </w:rPr>
        <w:t>Random</w:t>
      </w:r>
      <w:r>
        <w:rPr>
          <w:color w:val="1F2021"/>
          <w:spacing w:val="-3"/>
          <w:sz w:val="24"/>
        </w:rPr>
        <w:t xml:space="preserve"> </w:t>
      </w:r>
      <w:r>
        <w:rPr>
          <w:color w:val="1F2021"/>
          <w:spacing w:val="-2"/>
          <w:sz w:val="24"/>
        </w:rPr>
        <w:t>jitter</w:t>
      </w:r>
    </w:p>
    <w:p w14:paraId="13A4C860">
      <w:pPr>
        <w:pStyle w:val="15"/>
        <w:numPr>
          <w:ilvl w:val="0"/>
          <w:numId w:val="6"/>
        </w:numPr>
        <w:tabs>
          <w:tab w:val="left" w:pos="866"/>
        </w:tabs>
        <w:spacing w:before="160"/>
        <w:ind w:hanging="696"/>
        <w:rPr>
          <w:sz w:val="24"/>
        </w:rPr>
      </w:pPr>
      <w:r>
        <w:rPr>
          <w:color w:val="1F2021"/>
          <w:sz w:val="24"/>
        </w:rPr>
        <w:t xml:space="preserve">RMS </w:t>
      </w:r>
      <w:r>
        <w:rPr>
          <w:color w:val="1F2021"/>
          <w:spacing w:val="-2"/>
          <w:sz w:val="24"/>
        </w:rPr>
        <w:t>jitter</w:t>
      </w:r>
    </w:p>
    <w:p w14:paraId="33A7D1AF">
      <w:pPr>
        <w:pStyle w:val="15"/>
        <w:numPr>
          <w:ilvl w:val="0"/>
          <w:numId w:val="6"/>
        </w:numPr>
        <w:tabs>
          <w:tab w:val="left" w:pos="866"/>
        </w:tabs>
        <w:spacing w:before="161"/>
        <w:ind w:hanging="696"/>
        <w:rPr>
          <w:sz w:val="24"/>
        </w:rPr>
      </w:pPr>
      <w:r>
        <w:rPr>
          <w:color w:val="1F2021"/>
          <w:sz w:val="24"/>
        </w:rPr>
        <w:t>CRC</w:t>
      </w:r>
      <w:r>
        <w:rPr>
          <w:color w:val="1F2021"/>
          <w:spacing w:val="-1"/>
          <w:sz w:val="24"/>
        </w:rPr>
        <w:t xml:space="preserve"> </w:t>
      </w:r>
      <w:r>
        <w:rPr>
          <w:color w:val="1F2021"/>
          <w:spacing w:val="-2"/>
          <w:sz w:val="24"/>
        </w:rPr>
        <w:t>jitter</w:t>
      </w:r>
    </w:p>
    <w:p w14:paraId="4823F300">
      <w:pPr>
        <w:pStyle w:val="8"/>
        <w:spacing w:before="149"/>
      </w:pPr>
    </w:p>
    <w:p w14:paraId="262E2B55">
      <w:pPr>
        <w:pStyle w:val="5"/>
        <w:ind w:left="401" w:right="450"/>
        <w:jc w:val="center"/>
      </w:pPr>
      <w:r>
        <w:t>Interpreting</w:t>
      </w:r>
      <w:r>
        <w:rPr>
          <w:spacing w:val="-7"/>
        </w:rPr>
        <w:t xml:space="preserve"> </w:t>
      </w:r>
      <w:r>
        <w:rPr>
          <w:spacing w:val="-2"/>
        </w:rPr>
        <w:t>measurements</w:t>
      </w:r>
    </w:p>
    <w:p w14:paraId="544117AC">
      <w:pPr>
        <w:pStyle w:val="8"/>
        <w:spacing w:before="3" w:after="1"/>
        <w:rPr>
          <w:b/>
          <w:sz w:val="14"/>
        </w:rPr>
      </w:pPr>
    </w:p>
    <w:tbl>
      <w:tblPr>
        <w:tblStyle w:val="7"/>
        <w:tblW w:w="0" w:type="auto"/>
        <w:tblInd w:w="55" w:type="dxa"/>
        <w:tblBorders>
          <w:top w:val="single" w:color="A1A9B0" w:sz="6" w:space="0"/>
          <w:left w:val="single" w:color="A1A9B0" w:sz="6" w:space="0"/>
          <w:bottom w:val="single" w:color="A1A9B0" w:sz="6" w:space="0"/>
          <w:right w:val="single" w:color="A1A9B0" w:sz="6" w:space="0"/>
          <w:insideH w:val="single" w:color="A1A9B0" w:sz="6" w:space="0"/>
          <w:insideV w:val="single" w:color="A1A9B0" w:sz="6" w:space="0"/>
        </w:tblBorders>
        <w:tblLayout w:type="fixed"/>
        <w:tblCellMar>
          <w:top w:w="0" w:type="dxa"/>
          <w:left w:w="0" w:type="dxa"/>
          <w:bottom w:w="0" w:type="dxa"/>
          <w:right w:w="0" w:type="dxa"/>
        </w:tblCellMar>
      </w:tblPr>
      <w:tblGrid>
        <w:gridCol w:w="4029"/>
        <w:gridCol w:w="5397"/>
      </w:tblGrid>
      <w:tr w14:paraId="140F02DE">
        <w:tblPrEx>
          <w:tblBorders>
            <w:top w:val="single" w:color="A1A9B0" w:sz="6" w:space="0"/>
            <w:left w:val="single" w:color="A1A9B0" w:sz="6" w:space="0"/>
            <w:bottom w:val="single" w:color="A1A9B0" w:sz="6" w:space="0"/>
            <w:right w:val="single" w:color="A1A9B0" w:sz="6" w:space="0"/>
            <w:insideH w:val="single" w:color="A1A9B0" w:sz="6" w:space="0"/>
            <w:insideV w:val="single" w:color="A1A9B0" w:sz="6" w:space="0"/>
          </w:tblBorders>
          <w:tblCellMar>
            <w:top w:w="0" w:type="dxa"/>
            <w:left w:w="0" w:type="dxa"/>
            <w:bottom w:w="0" w:type="dxa"/>
            <w:right w:w="0" w:type="dxa"/>
          </w:tblCellMar>
        </w:tblPrEx>
        <w:trPr>
          <w:trHeight w:val="858" w:hRule="atLeast"/>
        </w:trPr>
        <w:tc>
          <w:tcPr>
            <w:tcW w:w="4029" w:type="dxa"/>
            <w:shd w:val="clear" w:color="auto" w:fill="EAEBEF"/>
          </w:tcPr>
          <w:p w14:paraId="6035F960">
            <w:pPr>
              <w:pStyle w:val="16"/>
              <w:spacing w:before="13"/>
              <w:rPr>
                <w:b/>
                <w:sz w:val="24"/>
              </w:rPr>
            </w:pPr>
          </w:p>
          <w:p w14:paraId="11ACB431">
            <w:pPr>
              <w:pStyle w:val="16"/>
              <w:ind w:left="953"/>
              <w:rPr>
                <w:b/>
                <w:sz w:val="24"/>
              </w:rPr>
            </w:pPr>
            <w:r>
              <w:rPr>
                <w:b/>
                <w:color w:val="1F2021"/>
                <w:sz w:val="24"/>
              </w:rPr>
              <w:t>Eye-diagram</w:t>
            </w:r>
            <w:r>
              <w:rPr>
                <w:b/>
                <w:color w:val="1F2021"/>
                <w:spacing w:val="-5"/>
                <w:sz w:val="24"/>
              </w:rPr>
              <w:t xml:space="preserve"> </w:t>
            </w:r>
            <w:r>
              <w:rPr>
                <w:b/>
                <w:color w:val="1F2021"/>
                <w:spacing w:val="-2"/>
                <w:sz w:val="24"/>
              </w:rPr>
              <w:t>feature</w:t>
            </w:r>
          </w:p>
        </w:tc>
        <w:tc>
          <w:tcPr>
            <w:tcW w:w="5397" w:type="dxa"/>
            <w:shd w:val="clear" w:color="auto" w:fill="EAEBEF"/>
          </w:tcPr>
          <w:p w14:paraId="298966E3">
            <w:pPr>
              <w:pStyle w:val="16"/>
              <w:spacing w:before="13"/>
              <w:rPr>
                <w:b/>
                <w:sz w:val="24"/>
              </w:rPr>
            </w:pPr>
          </w:p>
          <w:p w14:paraId="173CD6F4">
            <w:pPr>
              <w:pStyle w:val="16"/>
              <w:ind w:left="1797"/>
              <w:rPr>
                <w:b/>
                <w:sz w:val="24"/>
              </w:rPr>
            </w:pPr>
            <w:r>
              <w:rPr>
                <w:b/>
                <w:color w:val="1F2021"/>
                <w:sz w:val="24"/>
              </w:rPr>
              <w:t>What it</w:t>
            </w:r>
            <w:r>
              <w:rPr>
                <w:b/>
                <w:color w:val="1F2021"/>
                <w:spacing w:val="1"/>
                <w:sz w:val="24"/>
              </w:rPr>
              <w:t xml:space="preserve"> </w:t>
            </w:r>
            <w:r>
              <w:rPr>
                <w:b/>
                <w:color w:val="1F2021"/>
                <w:spacing w:val="-2"/>
                <w:sz w:val="24"/>
              </w:rPr>
              <w:t>measures</w:t>
            </w:r>
          </w:p>
        </w:tc>
      </w:tr>
      <w:tr w14:paraId="57318FD7">
        <w:tblPrEx>
          <w:tblBorders>
            <w:top w:val="single" w:color="A1A9B0" w:sz="6" w:space="0"/>
            <w:left w:val="single" w:color="A1A9B0" w:sz="6" w:space="0"/>
            <w:bottom w:val="single" w:color="A1A9B0" w:sz="6" w:space="0"/>
            <w:right w:val="single" w:color="A1A9B0" w:sz="6" w:space="0"/>
            <w:insideH w:val="single" w:color="A1A9B0" w:sz="6" w:space="0"/>
            <w:insideV w:val="single" w:color="A1A9B0" w:sz="6" w:space="0"/>
          </w:tblBorders>
          <w:tblCellMar>
            <w:top w:w="0" w:type="dxa"/>
            <w:left w:w="0" w:type="dxa"/>
            <w:bottom w:w="0" w:type="dxa"/>
            <w:right w:w="0" w:type="dxa"/>
          </w:tblCellMar>
        </w:tblPrEx>
        <w:trPr>
          <w:trHeight w:val="854" w:hRule="atLeast"/>
        </w:trPr>
        <w:tc>
          <w:tcPr>
            <w:tcW w:w="4029" w:type="dxa"/>
            <w:shd w:val="clear" w:color="auto" w:fill="F8F8F9"/>
          </w:tcPr>
          <w:p w14:paraId="1EEDC948">
            <w:pPr>
              <w:pStyle w:val="16"/>
              <w:spacing w:before="4"/>
              <w:rPr>
                <w:b/>
                <w:sz w:val="24"/>
              </w:rPr>
            </w:pPr>
          </w:p>
          <w:p w14:paraId="234F7F56">
            <w:pPr>
              <w:pStyle w:val="16"/>
              <w:ind w:left="98"/>
              <w:rPr>
                <w:sz w:val="24"/>
              </w:rPr>
            </w:pPr>
            <w:r>
              <w:rPr>
                <w:color w:val="1F2021"/>
                <w:sz w:val="24"/>
              </w:rPr>
              <w:t>Eye</w:t>
            </w:r>
            <w:r>
              <w:rPr>
                <w:color w:val="1F2021"/>
                <w:spacing w:val="-2"/>
                <w:sz w:val="24"/>
              </w:rPr>
              <w:t xml:space="preserve"> </w:t>
            </w:r>
            <w:r>
              <w:rPr>
                <w:color w:val="1F2021"/>
                <w:sz w:val="24"/>
              </w:rPr>
              <w:t>opening</w:t>
            </w:r>
            <w:r>
              <w:rPr>
                <w:color w:val="1F2021"/>
                <w:spacing w:val="-1"/>
                <w:sz w:val="24"/>
              </w:rPr>
              <w:t xml:space="preserve"> </w:t>
            </w:r>
            <w:r>
              <w:rPr>
                <w:color w:val="1F2021"/>
                <w:sz w:val="24"/>
              </w:rPr>
              <w:t>(height, peak</w:t>
            </w:r>
            <w:r>
              <w:rPr>
                <w:color w:val="1F2021"/>
                <w:spacing w:val="-5"/>
                <w:sz w:val="24"/>
              </w:rPr>
              <w:t xml:space="preserve"> </w:t>
            </w:r>
            <w:r>
              <w:rPr>
                <w:color w:val="1F2021"/>
                <w:sz w:val="24"/>
              </w:rPr>
              <w:t>to</w:t>
            </w:r>
            <w:r>
              <w:rPr>
                <w:color w:val="1F2021"/>
                <w:spacing w:val="4"/>
                <w:sz w:val="24"/>
              </w:rPr>
              <w:t xml:space="preserve"> </w:t>
            </w:r>
            <w:r>
              <w:rPr>
                <w:color w:val="1F2021"/>
                <w:spacing w:val="-4"/>
                <w:sz w:val="24"/>
              </w:rPr>
              <w:t>peak)</w:t>
            </w:r>
          </w:p>
        </w:tc>
        <w:tc>
          <w:tcPr>
            <w:tcW w:w="5397" w:type="dxa"/>
            <w:shd w:val="clear" w:color="auto" w:fill="F8F8F9"/>
          </w:tcPr>
          <w:p w14:paraId="3BD4D837">
            <w:pPr>
              <w:pStyle w:val="16"/>
              <w:spacing w:before="4"/>
              <w:rPr>
                <w:b/>
                <w:sz w:val="24"/>
              </w:rPr>
            </w:pPr>
          </w:p>
          <w:p w14:paraId="6F7784E1">
            <w:pPr>
              <w:pStyle w:val="16"/>
              <w:ind w:left="98"/>
              <w:rPr>
                <w:sz w:val="24"/>
              </w:rPr>
            </w:pPr>
            <w:r>
              <w:rPr>
                <w:color w:val="1F2021"/>
                <w:sz w:val="24"/>
              </w:rPr>
              <w:t>Additive</w:t>
            </w:r>
            <w:r>
              <w:rPr>
                <w:color w:val="1F2021"/>
                <w:spacing w:val="-3"/>
                <w:sz w:val="24"/>
              </w:rPr>
              <w:t xml:space="preserve"> </w:t>
            </w:r>
            <w:r>
              <w:fldChar w:fldCharType="begin"/>
            </w:r>
            <w:r>
              <w:instrText xml:space="preserve"> HYPERLINK "https://en.wikipedia.org/wiki/Noise" \h </w:instrText>
            </w:r>
            <w:r>
              <w:fldChar w:fldCharType="separate"/>
            </w:r>
            <w:r>
              <w:rPr>
                <w:sz w:val="24"/>
              </w:rPr>
              <w:t>noise</w:t>
            </w:r>
            <w:r>
              <w:rPr>
                <w:sz w:val="24"/>
              </w:rPr>
              <w:fldChar w:fldCharType="end"/>
            </w:r>
            <w:r>
              <w:rPr>
                <w:spacing w:val="2"/>
                <w:sz w:val="24"/>
              </w:rPr>
              <w:t xml:space="preserve"> </w:t>
            </w:r>
            <w:r>
              <w:rPr>
                <w:color w:val="1F2021"/>
                <w:sz w:val="24"/>
              </w:rPr>
              <w:t>in</w:t>
            </w:r>
            <w:r>
              <w:rPr>
                <w:color w:val="1F2021"/>
                <w:spacing w:val="-7"/>
                <w:sz w:val="24"/>
              </w:rPr>
              <w:t xml:space="preserve"> </w:t>
            </w:r>
            <w:r>
              <w:rPr>
                <w:color w:val="1F2021"/>
                <w:sz w:val="24"/>
              </w:rPr>
              <w:t>the</w:t>
            </w:r>
            <w:r>
              <w:rPr>
                <w:color w:val="1F2021"/>
                <w:spacing w:val="-3"/>
                <w:sz w:val="24"/>
              </w:rPr>
              <w:t xml:space="preserve"> </w:t>
            </w:r>
            <w:r>
              <w:rPr>
                <w:color w:val="1F2021"/>
                <w:spacing w:val="-2"/>
                <w:sz w:val="24"/>
              </w:rPr>
              <w:t>signal</w:t>
            </w:r>
          </w:p>
        </w:tc>
      </w:tr>
      <w:tr w14:paraId="11A1FD14">
        <w:tblPrEx>
          <w:tblBorders>
            <w:top w:val="single" w:color="A1A9B0" w:sz="6" w:space="0"/>
            <w:left w:val="single" w:color="A1A9B0" w:sz="6" w:space="0"/>
            <w:bottom w:val="single" w:color="A1A9B0" w:sz="6" w:space="0"/>
            <w:right w:val="single" w:color="A1A9B0" w:sz="6" w:space="0"/>
            <w:insideH w:val="single" w:color="A1A9B0" w:sz="6" w:space="0"/>
            <w:insideV w:val="single" w:color="A1A9B0" w:sz="6" w:space="0"/>
          </w:tblBorders>
          <w:tblCellMar>
            <w:top w:w="0" w:type="dxa"/>
            <w:left w:w="0" w:type="dxa"/>
            <w:bottom w:w="0" w:type="dxa"/>
            <w:right w:w="0" w:type="dxa"/>
          </w:tblCellMar>
        </w:tblPrEx>
        <w:trPr>
          <w:trHeight w:val="1127" w:hRule="atLeast"/>
        </w:trPr>
        <w:tc>
          <w:tcPr>
            <w:tcW w:w="4029" w:type="dxa"/>
            <w:shd w:val="clear" w:color="auto" w:fill="F8F8F9"/>
          </w:tcPr>
          <w:p w14:paraId="23681EB9">
            <w:pPr>
              <w:pStyle w:val="16"/>
              <w:spacing w:before="142"/>
              <w:rPr>
                <w:b/>
                <w:sz w:val="24"/>
              </w:rPr>
            </w:pPr>
          </w:p>
          <w:p w14:paraId="6C6F5D18">
            <w:pPr>
              <w:pStyle w:val="16"/>
              <w:spacing w:before="1"/>
              <w:ind w:left="98"/>
              <w:rPr>
                <w:sz w:val="24"/>
              </w:rPr>
            </w:pPr>
            <w:r>
              <w:rPr>
                <w:color w:val="1F2021"/>
                <w:sz w:val="24"/>
              </w:rPr>
              <w:t>Eye</w:t>
            </w:r>
            <w:r>
              <w:rPr>
                <w:color w:val="1F2021"/>
                <w:spacing w:val="-3"/>
                <w:sz w:val="24"/>
              </w:rPr>
              <w:t xml:space="preserve"> </w:t>
            </w:r>
            <w:r>
              <w:rPr>
                <w:color w:val="1F2021"/>
                <w:spacing w:val="-2"/>
                <w:sz w:val="24"/>
              </w:rPr>
              <w:t>overshoot/undershoot</w:t>
            </w:r>
          </w:p>
        </w:tc>
        <w:tc>
          <w:tcPr>
            <w:tcW w:w="5397" w:type="dxa"/>
            <w:shd w:val="clear" w:color="auto" w:fill="F8F8F9"/>
          </w:tcPr>
          <w:p w14:paraId="07536346">
            <w:pPr>
              <w:pStyle w:val="16"/>
              <w:spacing w:before="142"/>
              <w:rPr>
                <w:b/>
                <w:sz w:val="24"/>
              </w:rPr>
            </w:pPr>
          </w:p>
          <w:p w14:paraId="25142A28">
            <w:pPr>
              <w:pStyle w:val="16"/>
              <w:spacing w:before="1"/>
              <w:ind w:left="98"/>
              <w:rPr>
                <w:sz w:val="24"/>
              </w:rPr>
            </w:pPr>
            <w:r>
              <w:fldChar w:fldCharType="begin"/>
            </w:r>
            <w:r>
              <w:instrText xml:space="preserve"> HYPERLINK "https://en.wikipedia.org/wiki/Distortion" \h </w:instrText>
            </w:r>
            <w:r>
              <w:fldChar w:fldCharType="separate"/>
            </w:r>
            <w:r>
              <w:rPr>
                <w:sz w:val="24"/>
              </w:rPr>
              <w:t>distortion</w:t>
            </w:r>
            <w:r>
              <w:rPr>
                <w:sz w:val="24"/>
              </w:rPr>
              <w:fldChar w:fldCharType="end"/>
            </w:r>
            <w:r>
              <w:rPr>
                <w:spacing w:val="-5"/>
                <w:sz w:val="24"/>
              </w:rPr>
              <w:t xml:space="preserve"> </w:t>
            </w:r>
            <w:r>
              <w:rPr>
                <w:color w:val="1F2021"/>
                <w:sz w:val="24"/>
              </w:rPr>
              <w:t>due</w:t>
            </w:r>
            <w:r>
              <w:rPr>
                <w:color w:val="1F2021"/>
                <w:spacing w:val="-2"/>
                <w:sz w:val="24"/>
              </w:rPr>
              <w:t xml:space="preserve"> </w:t>
            </w:r>
            <w:r>
              <w:rPr>
                <w:color w:val="1F2021"/>
                <w:sz w:val="24"/>
              </w:rPr>
              <w:t>to</w:t>
            </w:r>
            <w:r>
              <w:rPr>
                <w:color w:val="1F2021"/>
                <w:spacing w:val="-2"/>
                <w:sz w:val="24"/>
              </w:rPr>
              <w:t xml:space="preserve"> </w:t>
            </w:r>
            <w:r>
              <w:rPr>
                <w:color w:val="1F2021"/>
                <w:sz w:val="24"/>
              </w:rPr>
              <w:t>interruptions</w:t>
            </w:r>
            <w:r>
              <w:rPr>
                <w:color w:val="1F2021"/>
                <w:spacing w:val="1"/>
                <w:sz w:val="24"/>
              </w:rPr>
              <w:t xml:space="preserve"> </w:t>
            </w:r>
            <w:r>
              <w:rPr>
                <w:color w:val="1F2021"/>
                <w:sz w:val="24"/>
              </w:rPr>
              <w:t>in</w:t>
            </w:r>
            <w:r>
              <w:rPr>
                <w:color w:val="1F2021"/>
                <w:spacing w:val="-6"/>
                <w:sz w:val="24"/>
              </w:rPr>
              <w:t xml:space="preserve"> </w:t>
            </w:r>
            <w:r>
              <w:rPr>
                <w:color w:val="1F2021"/>
                <w:sz w:val="24"/>
              </w:rPr>
              <w:t>the</w:t>
            </w:r>
            <w:r>
              <w:rPr>
                <w:color w:val="1F2021"/>
                <w:spacing w:val="-2"/>
                <w:sz w:val="24"/>
              </w:rPr>
              <w:t xml:space="preserve"> </w:t>
            </w:r>
            <w:r>
              <w:rPr>
                <w:color w:val="1F2021"/>
                <w:sz w:val="24"/>
              </w:rPr>
              <w:t>signal</w:t>
            </w:r>
            <w:r>
              <w:rPr>
                <w:color w:val="1F2021"/>
                <w:spacing w:val="-9"/>
                <w:sz w:val="24"/>
              </w:rPr>
              <w:t xml:space="preserve"> </w:t>
            </w:r>
            <w:r>
              <w:rPr>
                <w:color w:val="1F2021"/>
                <w:spacing w:val="-4"/>
                <w:sz w:val="24"/>
              </w:rPr>
              <w:t>path</w:t>
            </w:r>
          </w:p>
        </w:tc>
      </w:tr>
      <w:tr w14:paraId="3330D27B">
        <w:tblPrEx>
          <w:tblBorders>
            <w:top w:val="single" w:color="A1A9B0" w:sz="6" w:space="0"/>
            <w:left w:val="single" w:color="A1A9B0" w:sz="6" w:space="0"/>
            <w:bottom w:val="single" w:color="A1A9B0" w:sz="6" w:space="0"/>
            <w:right w:val="single" w:color="A1A9B0" w:sz="6" w:space="0"/>
            <w:insideH w:val="single" w:color="A1A9B0" w:sz="6" w:space="0"/>
            <w:insideV w:val="single" w:color="A1A9B0" w:sz="6" w:space="0"/>
          </w:tblBorders>
          <w:tblCellMar>
            <w:top w:w="0" w:type="dxa"/>
            <w:left w:w="0" w:type="dxa"/>
            <w:bottom w:w="0" w:type="dxa"/>
            <w:right w:w="0" w:type="dxa"/>
          </w:tblCellMar>
        </w:tblPrEx>
        <w:trPr>
          <w:trHeight w:val="1122" w:hRule="atLeast"/>
        </w:trPr>
        <w:tc>
          <w:tcPr>
            <w:tcW w:w="4029" w:type="dxa"/>
            <w:shd w:val="clear" w:color="auto" w:fill="F8F8F9"/>
          </w:tcPr>
          <w:p w14:paraId="0E7692C1">
            <w:pPr>
              <w:pStyle w:val="16"/>
              <w:spacing w:before="138"/>
              <w:rPr>
                <w:b/>
                <w:sz w:val="24"/>
              </w:rPr>
            </w:pPr>
          </w:p>
          <w:p w14:paraId="75E8A936">
            <w:pPr>
              <w:pStyle w:val="16"/>
              <w:ind w:left="98"/>
              <w:rPr>
                <w:sz w:val="24"/>
              </w:rPr>
            </w:pPr>
            <w:r>
              <w:rPr>
                <w:color w:val="1F2021"/>
                <w:sz w:val="24"/>
              </w:rPr>
              <w:t>Eye</w:t>
            </w:r>
            <w:r>
              <w:rPr>
                <w:color w:val="1F2021"/>
                <w:spacing w:val="-5"/>
                <w:sz w:val="24"/>
              </w:rPr>
              <w:t xml:space="preserve"> </w:t>
            </w:r>
            <w:r>
              <w:rPr>
                <w:color w:val="1F2021"/>
                <w:spacing w:val="-2"/>
                <w:sz w:val="24"/>
              </w:rPr>
              <w:t>width</w:t>
            </w:r>
          </w:p>
        </w:tc>
        <w:tc>
          <w:tcPr>
            <w:tcW w:w="5397" w:type="dxa"/>
            <w:shd w:val="clear" w:color="auto" w:fill="F8F8F9"/>
          </w:tcPr>
          <w:p w14:paraId="79B0782C">
            <w:pPr>
              <w:pStyle w:val="16"/>
              <w:spacing w:before="138"/>
              <w:rPr>
                <w:b/>
                <w:sz w:val="24"/>
              </w:rPr>
            </w:pPr>
          </w:p>
          <w:p w14:paraId="01FF1E0F">
            <w:pPr>
              <w:pStyle w:val="16"/>
              <w:ind w:left="98"/>
              <w:rPr>
                <w:sz w:val="24"/>
              </w:rPr>
            </w:pPr>
            <w:r>
              <w:rPr>
                <w:color w:val="1F2021"/>
                <w:sz w:val="24"/>
              </w:rPr>
              <w:t>Timing</w:t>
            </w:r>
            <w:r>
              <w:rPr>
                <w:color w:val="1F2021"/>
                <w:spacing w:val="-3"/>
                <w:sz w:val="24"/>
              </w:rPr>
              <w:t xml:space="preserve"> </w:t>
            </w:r>
            <w:r>
              <w:rPr>
                <w:color w:val="1F2021"/>
                <w:sz w:val="24"/>
              </w:rPr>
              <w:t>Synchronization</w:t>
            </w:r>
            <w:r>
              <w:rPr>
                <w:color w:val="1F2021"/>
                <w:spacing w:val="-1"/>
                <w:sz w:val="24"/>
              </w:rPr>
              <w:t xml:space="preserve"> </w:t>
            </w:r>
            <w:r>
              <w:rPr>
                <w:color w:val="1F2021"/>
                <w:sz w:val="24"/>
              </w:rPr>
              <w:t>&amp;</w:t>
            </w:r>
            <w:r>
              <w:rPr>
                <w:color w:val="1F2021"/>
                <w:spacing w:val="-2"/>
                <w:sz w:val="24"/>
              </w:rPr>
              <w:t xml:space="preserve"> </w:t>
            </w:r>
            <w:r>
              <w:fldChar w:fldCharType="begin"/>
            </w:r>
            <w:r>
              <w:instrText xml:space="preserve"> HYPERLINK "https://en.wikipedia.org/wiki/Jitter" \h </w:instrText>
            </w:r>
            <w:r>
              <w:fldChar w:fldCharType="separate"/>
            </w:r>
            <w:r>
              <w:rPr>
                <w:sz w:val="24"/>
              </w:rPr>
              <w:t>jitter</w:t>
            </w:r>
            <w:r>
              <w:rPr>
                <w:sz w:val="24"/>
              </w:rPr>
              <w:fldChar w:fldCharType="end"/>
            </w:r>
            <w:r>
              <w:rPr>
                <w:spacing w:val="-1"/>
                <w:sz w:val="24"/>
              </w:rPr>
              <w:t xml:space="preserve"> </w:t>
            </w:r>
            <w:r>
              <w:rPr>
                <w:color w:val="1F2021"/>
                <w:spacing w:val="-2"/>
                <w:sz w:val="24"/>
              </w:rPr>
              <w:t>effects</w:t>
            </w:r>
          </w:p>
        </w:tc>
      </w:tr>
      <w:tr w14:paraId="3DAF5C7E">
        <w:tblPrEx>
          <w:tblBorders>
            <w:top w:val="single" w:color="A1A9B0" w:sz="6" w:space="0"/>
            <w:left w:val="single" w:color="A1A9B0" w:sz="6" w:space="0"/>
            <w:bottom w:val="single" w:color="A1A9B0" w:sz="6" w:space="0"/>
            <w:right w:val="single" w:color="A1A9B0" w:sz="6" w:space="0"/>
            <w:insideH w:val="single" w:color="A1A9B0" w:sz="6" w:space="0"/>
            <w:insideV w:val="single" w:color="A1A9B0" w:sz="6" w:space="0"/>
          </w:tblBorders>
          <w:tblCellMar>
            <w:top w:w="0" w:type="dxa"/>
            <w:left w:w="0" w:type="dxa"/>
            <w:bottom w:w="0" w:type="dxa"/>
            <w:right w:w="0" w:type="dxa"/>
          </w:tblCellMar>
        </w:tblPrEx>
        <w:trPr>
          <w:trHeight w:val="1127" w:hRule="atLeast"/>
        </w:trPr>
        <w:tc>
          <w:tcPr>
            <w:tcW w:w="4029" w:type="dxa"/>
            <w:shd w:val="clear" w:color="auto" w:fill="F8F8F9"/>
          </w:tcPr>
          <w:p w14:paraId="730798E4">
            <w:pPr>
              <w:pStyle w:val="16"/>
              <w:spacing w:before="143"/>
              <w:rPr>
                <w:b/>
                <w:sz w:val="24"/>
              </w:rPr>
            </w:pPr>
          </w:p>
          <w:p w14:paraId="05815C5E">
            <w:pPr>
              <w:pStyle w:val="16"/>
              <w:ind w:left="98"/>
              <w:rPr>
                <w:sz w:val="24"/>
              </w:rPr>
            </w:pPr>
            <w:r>
              <w:rPr>
                <w:color w:val="1F2021"/>
                <w:sz w:val="24"/>
              </w:rPr>
              <w:t>Eye</w:t>
            </w:r>
            <w:r>
              <w:rPr>
                <w:color w:val="1F2021"/>
                <w:spacing w:val="-5"/>
                <w:sz w:val="24"/>
              </w:rPr>
              <w:t xml:space="preserve"> </w:t>
            </w:r>
            <w:r>
              <w:rPr>
                <w:color w:val="1F2021"/>
                <w:spacing w:val="-2"/>
                <w:sz w:val="24"/>
              </w:rPr>
              <w:t>closure</w:t>
            </w:r>
          </w:p>
        </w:tc>
        <w:tc>
          <w:tcPr>
            <w:tcW w:w="5397" w:type="dxa"/>
            <w:shd w:val="clear" w:color="auto" w:fill="F8F8F9"/>
          </w:tcPr>
          <w:p w14:paraId="4EC1273D">
            <w:pPr>
              <w:pStyle w:val="16"/>
              <w:spacing w:before="143"/>
              <w:rPr>
                <w:b/>
                <w:sz w:val="24"/>
              </w:rPr>
            </w:pPr>
          </w:p>
          <w:p w14:paraId="630B25A0">
            <w:pPr>
              <w:pStyle w:val="16"/>
              <w:ind w:left="98"/>
              <w:rPr>
                <w:sz w:val="24"/>
              </w:rPr>
            </w:pPr>
            <w:r>
              <w:rPr>
                <w:color w:val="1F2021"/>
                <w:sz w:val="24"/>
              </w:rPr>
              <w:t>Inter</w:t>
            </w:r>
            <w:r>
              <w:rPr>
                <w:color w:val="1F2021"/>
                <w:spacing w:val="-4"/>
                <w:sz w:val="24"/>
              </w:rPr>
              <w:t xml:space="preserve"> </w:t>
            </w:r>
            <w:r>
              <w:rPr>
                <w:color w:val="1F2021"/>
                <w:sz w:val="24"/>
              </w:rPr>
              <w:t>symbol</w:t>
            </w:r>
            <w:r>
              <w:rPr>
                <w:color w:val="1F2021"/>
                <w:spacing w:val="-5"/>
                <w:sz w:val="24"/>
              </w:rPr>
              <w:t xml:space="preserve"> </w:t>
            </w:r>
            <w:r>
              <w:rPr>
                <w:color w:val="1F2021"/>
                <w:sz w:val="24"/>
              </w:rPr>
              <w:t>interference,</w:t>
            </w:r>
            <w:r>
              <w:rPr>
                <w:color w:val="1F2021"/>
                <w:spacing w:val="-3"/>
                <w:sz w:val="24"/>
              </w:rPr>
              <w:t xml:space="preserve"> </w:t>
            </w:r>
            <w:r>
              <w:rPr>
                <w:color w:val="1F2021"/>
                <w:sz w:val="24"/>
              </w:rPr>
              <w:t>additive</w:t>
            </w:r>
            <w:r>
              <w:rPr>
                <w:color w:val="1F2021"/>
                <w:spacing w:val="-1"/>
                <w:sz w:val="24"/>
              </w:rPr>
              <w:t xml:space="preserve"> </w:t>
            </w:r>
            <w:r>
              <w:rPr>
                <w:color w:val="1F2021"/>
                <w:spacing w:val="-4"/>
                <w:sz w:val="24"/>
              </w:rPr>
              <w:t>noise</w:t>
            </w:r>
          </w:p>
        </w:tc>
      </w:tr>
    </w:tbl>
    <w:p w14:paraId="0B7C20CC">
      <w:pPr>
        <w:pStyle w:val="8"/>
        <w:spacing w:before="131"/>
        <w:rPr>
          <w:b/>
        </w:rPr>
      </w:pPr>
    </w:p>
    <w:p w14:paraId="3402EF7A">
      <w:pPr>
        <w:pStyle w:val="8"/>
        <w:spacing w:line="360" w:lineRule="auto"/>
        <w:ind w:left="448" w:right="574" w:firstLine="418"/>
        <w:jc w:val="both"/>
        <w:rPr>
          <w:color w:val="1F2021"/>
        </w:rPr>
      </w:pPr>
      <w:r>
        <w:rPr>
          <w:color w:val="1F2021"/>
        </w:rPr>
        <w:t>The</w:t>
      </w:r>
      <w:r>
        <w:rPr>
          <w:color w:val="1F2021"/>
          <w:spacing w:val="-1"/>
        </w:rPr>
        <w:t xml:space="preserve"> </w:t>
      </w:r>
      <w:r>
        <w:rPr>
          <w:b/>
          <w:color w:val="1F2021"/>
        </w:rPr>
        <w:t>raised-cosine</w:t>
      </w:r>
      <w:r>
        <w:rPr>
          <w:b/>
          <w:color w:val="1F2021"/>
          <w:spacing w:val="80"/>
          <w:w w:val="150"/>
        </w:rPr>
        <w:t xml:space="preserve">  </w:t>
      </w:r>
      <w:r>
        <w:rPr>
          <w:b/>
          <w:color w:val="1F2021"/>
        </w:rPr>
        <w:t xml:space="preserve">filter </w:t>
      </w:r>
      <w:r>
        <w:rPr>
          <w:color w:val="1F2021"/>
        </w:rPr>
        <w:t>is</w:t>
      </w:r>
      <w:r>
        <w:rPr>
          <w:color w:val="1F2021"/>
          <w:spacing w:val="80"/>
          <w:w w:val="150"/>
        </w:rPr>
        <w:t xml:space="preserve">  </w:t>
      </w:r>
      <w:r>
        <w:rPr>
          <w:color w:val="1F2021"/>
        </w:rPr>
        <w:t xml:space="preserve">a </w:t>
      </w:r>
      <w:r>
        <w:t xml:space="preserve">filter </w:t>
      </w:r>
      <w:r>
        <w:rPr>
          <w:color w:val="1F2021"/>
        </w:rPr>
        <w:t>frequently</w:t>
      </w:r>
      <w:r>
        <w:rPr>
          <w:color w:val="1F2021"/>
          <w:spacing w:val="80"/>
          <w:w w:val="150"/>
        </w:rPr>
        <w:t xml:space="preserve">  </w:t>
      </w:r>
      <w:r>
        <w:rPr>
          <w:color w:val="1F2021"/>
        </w:rPr>
        <w:t>used</w:t>
      </w:r>
      <w:r>
        <w:rPr>
          <w:color w:val="1F2021"/>
          <w:spacing w:val="80"/>
          <w:w w:val="150"/>
        </w:rPr>
        <w:t xml:space="preserve">  </w:t>
      </w:r>
      <w:r>
        <w:rPr>
          <w:color w:val="1F2021"/>
        </w:rPr>
        <w:t xml:space="preserve">for </w:t>
      </w:r>
      <w:r>
        <w:t xml:space="preserve">pulse-shaping </w:t>
      </w:r>
      <w:r>
        <w:rPr>
          <w:color w:val="1F2021"/>
        </w:rPr>
        <w:t>in digital</w:t>
      </w:r>
      <w:r>
        <w:rPr>
          <w:color w:val="1F2021"/>
          <w:spacing w:val="-4"/>
        </w:rPr>
        <w:t xml:space="preserve"> </w:t>
      </w:r>
      <w:r>
        <w:t>modulation</w:t>
      </w:r>
      <w:r>
        <w:rPr>
          <w:spacing w:val="-4"/>
        </w:rPr>
        <w:t xml:space="preserve"> </w:t>
      </w:r>
      <w:r>
        <w:rPr>
          <w:color w:val="1F2021"/>
        </w:rPr>
        <w:t xml:space="preserve">due to its ability to minimise </w:t>
      </w:r>
      <w:r>
        <w:t xml:space="preserve">intersymbol interference </w:t>
      </w:r>
      <w:r>
        <w:rPr>
          <w:color w:val="1F2021"/>
        </w:rPr>
        <w:t xml:space="preserve">(ISI). Its name stems from the fact that the non-zero portion of the </w:t>
      </w:r>
      <w:r>
        <w:t>frequency spectrum</w:t>
      </w:r>
      <w:r>
        <w:rPr>
          <w:spacing w:val="-6"/>
        </w:rPr>
        <w:t xml:space="preserve"> </w:t>
      </w:r>
      <w:r>
        <w:rPr>
          <w:color w:val="1F2021"/>
        </w:rPr>
        <w:t>of its simplest</w:t>
      </w:r>
      <w:r>
        <w:rPr>
          <w:color w:val="1F2021"/>
          <w:spacing w:val="40"/>
        </w:rPr>
        <w:t xml:space="preserve"> </w:t>
      </w:r>
      <w:r>
        <w:rPr>
          <w:color w:val="1F2021"/>
        </w:rPr>
        <w:t xml:space="preserve">form is a </w:t>
      </w:r>
      <w:r>
        <w:t xml:space="preserve">cosine </w:t>
      </w:r>
      <w:r>
        <w:rPr>
          <w:color w:val="1F2021"/>
        </w:rPr>
        <w:t>function, 'raised' up to sit above the</w:t>
      </w:r>
      <w:r>
        <w:rPr>
          <w:color w:val="1F2021"/>
          <w:spacing w:val="40"/>
        </w:rPr>
        <w:t xml:space="preserve"> </w:t>
      </w:r>
      <w:r>
        <w:rPr>
          <w:color w:val="1F2021"/>
        </w:rPr>
        <w:t>(horizontal) axis.</w:t>
      </w:r>
    </w:p>
    <w:p w14:paraId="1A013BB8">
      <w:pPr>
        <w:pStyle w:val="8"/>
        <w:spacing w:line="360" w:lineRule="auto"/>
        <w:ind w:left="448" w:right="574" w:firstLine="418"/>
        <w:jc w:val="both"/>
      </w:pPr>
    </w:p>
    <w:p w14:paraId="6FA9EC17">
      <w:pPr>
        <w:spacing w:before="5"/>
        <w:ind w:left="146"/>
        <w:rPr>
          <w:b/>
          <w:sz w:val="21"/>
        </w:rPr>
      </w:pPr>
      <w:r>
        <w:rPr>
          <w:b/>
          <w:color w:val="1F2021"/>
          <w:sz w:val="21"/>
        </w:rPr>
        <w:t>MAT</w:t>
      </w:r>
      <w:r>
        <w:rPr>
          <w:b/>
          <w:color w:val="1F2021"/>
          <w:spacing w:val="-6"/>
          <w:sz w:val="21"/>
        </w:rPr>
        <w:t xml:space="preserve"> </w:t>
      </w:r>
      <w:r>
        <w:rPr>
          <w:b/>
          <w:color w:val="1F2021"/>
          <w:sz w:val="21"/>
        </w:rPr>
        <w:t>LAB</w:t>
      </w:r>
      <w:r>
        <w:rPr>
          <w:b/>
          <w:color w:val="1F2021"/>
          <w:spacing w:val="-4"/>
          <w:sz w:val="21"/>
        </w:rPr>
        <w:t xml:space="preserve"> CODE</w:t>
      </w:r>
    </w:p>
    <w:p w14:paraId="6D7E97B5">
      <w:pPr>
        <w:pStyle w:val="8"/>
        <w:spacing w:line="360" w:lineRule="auto"/>
        <w:ind w:left="866" w:right="2432"/>
        <w:jc w:val="both"/>
      </w:pPr>
    </w:p>
    <w:p w14:paraId="5F96BC34">
      <w:pPr>
        <w:rPr>
          <w:sz w:val="24"/>
          <w:szCs w:val="24"/>
          <w:lang w:eastAsia="en-IN"/>
        </w:rPr>
      </w:pPr>
      <w:r>
        <w:rPr>
          <w:sz w:val="24"/>
          <w:szCs w:val="24"/>
          <w:lang w:eastAsia="en-IN"/>
        </w:rPr>
        <w:t>clc;</w:t>
      </w:r>
    </w:p>
    <w:p w14:paraId="34BF0376">
      <w:pPr>
        <w:rPr>
          <w:sz w:val="24"/>
          <w:szCs w:val="24"/>
          <w:lang w:eastAsia="en-IN"/>
        </w:rPr>
      </w:pPr>
      <w:r>
        <w:rPr>
          <w:sz w:val="24"/>
          <w:szCs w:val="24"/>
          <w:lang w:eastAsia="en-IN"/>
        </w:rPr>
        <w:t xml:space="preserve">clear </w:t>
      </w:r>
      <w:r>
        <w:rPr>
          <w:color w:val="A709F5"/>
          <w:sz w:val="24"/>
          <w:szCs w:val="24"/>
          <w:lang w:eastAsia="en-IN"/>
        </w:rPr>
        <w:t>all</w:t>
      </w:r>
      <w:r>
        <w:rPr>
          <w:sz w:val="24"/>
          <w:szCs w:val="24"/>
          <w:lang w:eastAsia="en-IN"/>
        </w:rPr>
        <w:t>;</w:t>
      </w:r>
    </w:p>
    <w:p w14:paraId="1EF4A747">
      <w:pPr>
        <w:rPr>
          <w:sz w:val="24"/>
          <w:szCs w:val="24"/>
          <w:lang w:eastAsia="en-IN"/>
        </w:rPr>
      </w:pPr>
      <w:r>
        <w:rPr>
          <w:sz w:val="24"/>
          <w:szCs w:val="24"/>
          <w:lang w:eastAsia="en-IN"/>
        </w:rPr>
        <w:t xml:space="preserve">close </w:t>
      </w:r>
      <w:r>
        <w:rPr>
          <w:color w:val="A709F5"/>
          <w:sz w:val="24"/>
          <w:szCs w:val="24"/>
          <w:lang w:eastAsia="en-IN"/>
        </w:rPr>
        <w:t>all</w:t>
      </w:r>
      <w:r>
        <w:rPr>
          <w:sz w:val="24"/>
          <w:szCs w:val="24"/>
          <w:lang w:eastAsia="en-IN"/>
        </w:rPr>
        <w:t>;</w:t>
      </w:r>
    </w:p>
    <w:p w14:paraId="2AC2075E">
      <w:pPr>
        <w:rPr>
          <w:sz w:val="24"/>
          <w:szCs w:val="24"/>
          <w:lang w:eastAsia="en-IN"/>
        </w:rPr>
      </w:pPr>
      <w:r>
        <w:rPr>
          <w:sz w:val="24"/>
          <w:szCs w:val="24"/>
          <w:lang w:eastAsia="en-IN"/>
        </w:rPr>
        <w:t>rolloff_1=0.1;</w:t>
      </w:r>
    </w:p>
    <w:p w14:paraId="70A159F1">
      <w:pPr>
        <w:rPr>
          <w:sz w:val="24"/>
          <w:szCs w:val="24"/>
          <w:lang w:eastAsia="en-IN"/>
        </w:rPr>
      </w:pPr>
      <w:r>
        <w:rPr>
          <w:sz w:val="24"/>
          <w:szCs w:val="24"/>
          <w:lang w:eastAsia="en-IN"/>
        </w:rPr>
        <w:t>rolloff_5=0.5;</w:t>
      </w:r>
    </w:p>
    <w:p w14:paraId="7904669D">
      <w:pPr>
        <w:rPr>
          <w:sz w:val="24"/>
          <w:szCs w:val="24"/>
          <w:lang w:eastAsia="en-IN"/>
        </w:rPr>
      </w:pPr>
      <w:r>
        <w:rPr>
          <w:sz w:val="24"/>
          <w:szCs w:val="24"/>
          <w:lang w:eastAsia="en-IN"/>
        </w:rPr>
        <w:t>span=10;</w:t>
      </w:r>
    </w:p>
    <w:p w14:paraId="38E17CD0">
      <w:pPr>
        <w:rPr>
          <w:sz w:val="24"/>
          <w:szCs w:val="24"/>
          <w:lang w:eastAsia="en-IN"/>
        </w:rPr>
      </w:pPr>
      <w:r>
        <w:rPr>
          <w:sz w:val="24"/>
          <w:szCs w:val="24"/>
          <w:lang w:eastAsia="en-IN"/>
        </w:rPr>
        <w:t>sps=8;</w:t>
      </w:r>
    </w:p>
    <w:p w14:paraId="3D7E0111">
      <w:pPr>
        <w:rPr>
          <w:sz w:val="24"/>
          <w:szCs w:val="24"/>
          <w:lang w:eastAsia="en-IN"/>
        </w:rPr>
      </w:pPr>
      <w:r>
        <w:rPr>
          <w:sz w:val="24"/>
          <w:szCs w:val="24"/>
          <w:lang w:eastAsia="en-IN"/>
        </w:rPr>
        <w:t>N=10;</w:t>
      </w:r>
    </w:p>
    <w:p w14:paraId="25FBCA49">
      <w:pPr>
        <w:rPr>
          <w:sz w:val="24"/>
          <w:szCs w:val="24"/>
          <w:lang w:eastAsia="en-IN"/>
        </w:rPr>
      </w:pPr>
      <w:r>
        <w:rPr>
          <w:sz w:val="24"/>
          <w:szCs w:val="24"/>
          <w:lang w:eastAsia="en-IN"/>
        </w:rPr>
        <w:t>BP_data=2*randi([0 1],N,1)-1;</w:t>
      </w:r>
    </w:p>
    <w:p w14:paraId="478C1595">
      <w:pPr>
        <w:rPr>
          <w:sz w:val="24"/>
          <w:szCs w:val="24"/>
          <w:lang w:eastAsia="en-IN"/>
        </w:rPr>
      </w:pPr>
      <w:r>
        <w:rPr>
          <w:sz w:val="24"/>
          <w:szCs w:val="24"/>
          <w:lang w:eastAsia="en-IN"/>
        </w:rPr>
        <w:t>rctfilt1=rcosdesign(rolloff_1,span,sps,</w:t>
      </w:r>
      <w:r>
        <w:rPr>
          <w:color w:val="A709F5"/>
          <w:sz w:val="24"/>
          <w:szCs w:val="24"/>
          <w:lang w:eastAsia="en-IN"/>
        </w:rPr>
        <w:t>'sqrt'</w:t>
      </w:r>
      <w:r>
        <w:rPr>
          <w:sz w:val="24"/>
          <w:szCs w:val="24"/>
          <w:lang w:eastAsia="en-IN"/>
        </w:rPr>
        <w:t>);</w:t>
      </w:r>
    </w:p>
    <w:p w14:paraId="6424BE68">
      <w:pPr>
        <w:rPr>
          <w:sz w:val="24"/>
          <w:szCs w:val="24"/>
          <w:lang w:eastAsia="en-IN"/>
        </w:rPr>
      </w:pPr>
      <w:r>
        <w:rPr>
          <w:sz w:val="24"/>
          <w:szCs w:val="24"/>
          <w:lang w:eastAsia="en-IN"/>
        </w:rPr>
        <w:t>rctfilt5=rcosdesign(rolloff_5,span,sps,</w:t>
      </w:r>
      <w:r>
        <w:rPr>
          <w:color w:val="A709F5"/>
          <w:sz w:val="24"/>
          <w:szCs w:val="24"/>
          <w:lang w:eastAsia="en-IN"/>
        </w:rPr>
        <w:t>'sqrt'</w:t>
      </w:r>
      <w:r>
        <w:rPr>
          <w:sz w:val="24"/>
          <w:szCs w:val="24"/>
          <w:lang w:eastAsia="en-IN"/>
        </w:rPr>
        <w:t>);</w:t>
      </w:r>
    </w:p>
    <w:p w14:paraId="70A98E58">
      <w:pPr>
        <w:rPr>
          <w:sz w:val="24"/>
          <w:szCs w:val="24"/>
          <w:lang w:eastAsia="en-IN"/>
        </w:rPr>
      </w:pPr>
      <w:r>
        <w:rPr>
          <w:sz w:val="24"/>
          <w:szCs w:val="24"/>
          <w:lang w:eastAsia="en-IN"/>
        </w:rPr>
        <w:t>UP_s1=upfirdn(BP_data, rctfilt1, sps,1);</w:t>
      </w:r>
    </w:p>
    <w:p w14:paraId="33C6BBC2">
      <w:pPr>
        <w:rPr>
          <w:sz w:val="24"/>
          <w:szCs w:val="24"/>
          <w:lang w:eastAsia="en-IN"/>
        </w:rPr>
      </w:pPr>
      <w:r>
        <w:rPr>
          <w:sz w:val="24"/>
          <w:szCs w:val="24"/>
          <w:lang w:eastAsia="en-IN"/>
        </w:rPr>
        <w:t>UP_s5=upfirdn(BP_data, rctfilt5, sps,1);</w:t>
      </w:r>
    </w:p>
    <w:p w14:paraId="6A1DC9A1">
      <w:pPr>
        <w:rPr>
          <w:sz w:val="24"/>
          <w:szCs w:val="24"/>
          <w:lang w:eastAsia="en-IN"/>
        </w:rPr>
      </w:pPr>
      <w:r>
        <w:rPr>
          <w:sz w:val="24"/>
          <w:szCs w:val="24"/>
          <w:lang w:eastAsia="en-IN"/>
        </w:rPr>
        <w:t>figure</w:t>
      </w:r>
    </w:p>
    <w:p w14:paraId="13CD229F">
      <w:pPr>
        <w:rPr>
          <w:sz w:val="24"/>
          <w:szCs w:val="24"/>
          <w:lang w:eastAsia="en-IN"/>
        </w:rPr>
      </w:pPr>
      <w:r>
        <w:rPr>
          <w:sz w:val="24"/>
          <w:szCs w:val="24"/>
          <w:lang w:eastAsia="en-IN"/>
        </w:rPr>
        <w:t>subplot(2,1,1)</w:t>
      </w:r>
    </w:p>
    <w:p w14:paraId="3FB5EE46">
      <w:pPr>
        <w:rPr>
          <w:sz w:val="24"/>
          <w:szCs w:val="24"/>
          <w:lang w:eastAsia="en-IN"/>
        </w:rPr>
      </w:pPr>
      <w:r>
        <w:rPr>
          <w:sz w:val="24"/>
          <w:szCs w:val="24"/>
          <w:lang w:eastAsia="en-IN"/>
        </w:rPr>
        <w:t>plot(UP_s1);</w:t>
      </w:r>
    </w:p>
    <w:p w14:paraId="4182DC54">
      <w:pPr>
        <w:rPr>
          <w:sz w:val="24"/>
          <w:szCs w:val="24"/>
          <w:lang w:eastAsia="en-IN"/>
        </w:rPr>
      </w:pPr>
      <w:r>
        <w:rPr>
          <w:sz w:val="24"/>
          <w:szCs w:val="24"/>
          <w:lang w:eastAsia="en-IN"/>
        </w:rPr>
        <w:t>subplot(2,1,2)</w:t>
      </w:r>
    </w:p>
    <w:p w14:paraId="544B67BE">
      <w:pPr>
        <w:rPr>
          <w:sz w:val="24"/>
          <w:szCs w:val="24"/>
          <w:lang w:eastAsia="en-IN"/>
        </w:rPr>
      </w:pPr>
      <w:r>
        <w:rPr>
          <w:sz w:val="24"/>
          <w:szCs w:val="24"/>
          <w:lang w:eastAsia="en-IN"/>
        </w:rPr>
        <w:t>plot(UP_s5);</w:t>
      </w:r>
    </w:p>
    <w:p w14:paraId="6BD7CD12">
      <w:pPr>
        <w:rPr>
          <w:sz w:val="24"/>
          <w:szCs w:val="24"/>
          <w:lang w:eastAsia="en-IN"/>
        </w:rPr>
      </w:pPr>
      <w:r>
        <w:rPr>
          <w:sz w:val="24"/>
          <w:szCs w:val="24"/>
          <w:lang w:eastAsia="en-IN"/>
        </w:rPr>
        <w:t>eyediagram((UP_s1),2*sps),title(</w:t>
      </w:r>
      <w:r>
        <w:rPr>
          <w:color w:val="A709F5"/>
          <w:sz w:val="24"/>
          <w:szCs w:val="24"/>
          <w:lang w:eastAsia="en-IN"/>
        </w:rPr>
        <w:t>'alpha=0.1'</w:t>
      </w:r>
      <w:r>
        <w:rPr>
          <w:sz w:val="24"/>
          <w:szCs w:val="24"/>
          <w:lang w:eastAsia="en-IN"/>
        </w:rPr>
        <w:t>);</w:t>
      </w:r>
    </w:p>
    <w:p w14:paraId="50E31EB4">
      <w:pPr>
        <w:rPr>
          <w:sz w:val="24"/>
          <w:szCs w:val="24"/>
          <w:lang w:eastAsia="en-IN"/>
        </w:rPr>
      </w:pPr>
      <w:r>
        <w:rPr>
          <w:sz w:val="24"/>
          <w:szCs w:val="24"/>
          <w:lang w:eastAsia="en-IN"/>
        </w:rPr>
        <w:t>eyediagram((UP_s5),2*sps), title(</w:t>
      </w:r>
      <w:r>
        <w:rPr>
          <w:color w:val="A709F5"/>
          <w:sz w:val="24"/>
          <w:szCs w:val="24"/>
          <w:lang w:eastAsia="en-IN"/>
        </w:rPr>
        <w:t>'alpha=0.5'</w:t>
      </w:r>
      <w:r>
        <w:rPr>
          <w:sz w:val="24"/>
          <w:szCs w:val="24"/>
          <w:lang w:eastAsia="en-IN"/>
        </w:rPr>
        <w:t>);</w:t>
      </w:r>
    </w:p>
    <w:p w14:paraId="2C8EDA70">
      <w:pPr>
        <w:pStyle w:val="8"/>
        <w:spacing w:before="128"/>
      </w:pPr>
    </w:p>
    <w:p w14:paraId="7F5ED2E0">
      <w:pPr>
        <w:ind w:left="146"/>
        <w:rPr>
          <w:b/>
          <w:sz w:val="24"/>
        </w:rPr>
      </w:pPr>
    </w:p>
    <w:p w14:paraId="5C7883EF">
      <w:pPr>
        <w:spacing w:before="3"/>
        <w:ind w:left="146"/>
        <w:rPr>
          <w:b/>
          <w:sz w:val="24"/>
        </w:rPr>
      </w:pPr>
      <w:r>
        <w:rPr>
          <w:b/>
          <w:spacing w:val="-2"/>
          <w:sz w:val="24"/>
        </w:rPr>
        <w:t>RESULT</w:t>
      </w:r>
    </w:p>
    <w:p w14:paraId="166A463D">
      <w:pPr>
        <w:rPr>
          <w:b/>
          <w:sz w:val="24"/>
        </w:rPr>
        <w:sectPr>
          <w:pgSz w:w="11900" w:h="16840"/>
          <w:pgMar w:top="1540" w:right="850" w:bottom="480" w:left="1275" w:header="0" w:footer="234" w:gutter="0"/>
          <w:pgBorders w:offsetFrom="page">
            <w:top w:val="single" w:color="auto" w:sz="4" w:space="24"/>
            <w:left w:val="single" w:color="auto" w:sz="4" w:space="24"/>
            <w:bottom w:val="single" w:color="auto" w:sz="4" w:space="24"/>
            <w:right w:val="single" w:color="auto" w:sz="4" w:space="24"/>
          </w:pgBorders>
          <w:cols w:space="720" w:num="1"/>
        </w:sectPr>
      </w:pPr>
    </w:p>
    <w:p w14:paraId="0615408B">
      <w:pPr>
        <w:spacing w:before="61"/>
        <w:ind w:right="435"/>
        <w:jc w:val="center"/>
        <w:rPr>
          <w:b/>
          <w:sz w:val="28"/>
        </w:rPr>
      </w:pPr>
      <w:r>
        <w:rPr>
          <w:b/>
          <w:sz w:val="28"/>
        </w:rPr>
        <w:t>EXPERIMENT</w:t>
      </w:r>
      <w:r>
        <w:rPr>
          <w:b/>
          <w:spacing w:val="-7"/>
          <w:sz w:val="28"/>
        </w:rPr>
        <w:t xml:space="preserve"> </w:t>
      </w:r>
      <w:r>
        <w:rPr>
          <w:b/>
          <w:sz w:val="28"/>
        </w:rPr>
        <w:t>No.</w:t>
      </w:r>
      <w:r>
        <w:rPr>
          <w:b/>
          <w:spacing w:val="-7"/>
          <w:sz w:val="28"/>
        </w:rPr>
        <w:t xml:space="preserve"> </w:t>
      </w:r>
      <w:r>
        <w:rPr>
          <w:b/>
          <w:spacing w:val="-10"/>
          <w:sz w:val="28"/>
        </w:rPr>
        <w:t>6</w:t>
      </w:r>
    </w:p>
    <w:p w14:paraId="7859D8AD">
      <w:pPr>
        <w:pStyle w:val="8"/>
        <w:spacing w:before="5"/>
        <w:rPr>
          <w:b/>
          <w:sz w:val="20"/>
        </w:rPr>
      </w:pPr>
    </w:p>
    <w:p w14:paraId="29DA704A">
      <w:pPr>
        <w:pStyle w:val="8"/>
        <w:rPr>
          <w:b/>
          <w:sz w:val="20"/>
        </w:rPr>
        <w:sectPr>
          <w:pgSz w:w="11900" w:h="16840"/>
          <w:pgMar w:top="1680" w:right="850" w:bottom="480" w:left="1275" w:header="0" w:footer="234" w:gutter="0"/>
          <w:pgBorders w:offsetFrom="page">
            <w:top w:val="single" w:color="auto" w:sz="4" w:space="24"/>
            <w:left w:val="single" w:color="auto" w:sz="4" w:space="24"/>
            <w:bottom w:val="single" w:color="auto" w:sz="4" w:space="24"/>
            <w:right w:val="single" w:color="auto" w:sz="4" w:space="24"/>
          </w:pgBorders>
          <w:cols w:space="720" w:num="1"/>
        </w:sectPr>
      </w:pPr>
    </w:p>
    <w:p w14:paraId="3C12A212">
      <w:pPr>
        <w:pStyle w:val="8"/>
        <w:spacing w:before="131"/>
        <w:rPr>
          <w:b/>
        </w:rPr>
      </w:pPr>
    </w:p>
    <w:p w14:paraId="31E0688D">
      <w:pPr>
        <w:pStyle w:val="4"/>
        <w:spacing w:before="1"/>
        <w:ind w:left="146"/>
      </w:pPr>
      <w:r>
        <w:rPr>
          <w:spacing w:val="-5"/>
        </w:rPr>
        <w:t>AIM</w:t>
      </w:r>
    </w:p>
    <w:p w14:paraId="0917C52A">
      <w:pPr>
        <w:pStyle w:val="8"/>
        <w:rPr>
          <w:b/>
        </w:rPr>
      </w:pPr>
    </w:p>
    <w:p w14:paraId="6FF38ADC">
      <w:pPr>
        <w:pStyle w:val="8"/>
        <w:spacing w:before="271"/>
        <w:rPr>
          <w:b/>
        </w:rPr>
      </w:pPr>
    </w:p>
    <w:p w14:paraId="6D23195F">
      <w:pPr>
        <w:pStyle w:val="8"/>
        <w:ind w:left="146"/>
      </w:pPr>
      <w:r>
        <w:rPr>
          <w:spacing w:val="-4"/>
        </w:rPr>
        <w:t>space.</w:t>
      </w:r>
    </w:p>
    <w:p w14:paraId="769150A9">
      <w:pPr>
        <w:pStyle w:val="3"/>
        <w:spacing w:before="87"/>
        <w:ind w:left="1619" w:right="0"/>
        <w:jc w:val="left"/>
      </w:pPr>
      <w:r>
        <w:rPr>
          <w:b w:val="0"/>
        </w:rPr>
        <w:br w:type="column"/>
      </w:r>
      <w:r>
        <w:t>ERROR</w:t>
      </w:r>
      <w:r>
        <w:rPr>
          <w:spacing w:val="-8"/>
        </w:rPr>
        <w:t xml:space="preserve"> </w:t>
      </w:r>
      <w:r>
        <w:t>PERFORMANCE</w:t>
      </w:r>
      <w:r>
        <w:rPr>
          <w:spacing w:val="-5"/>
        </w:rPr>
        <w:t xml:space="preserve"> </w:t>
      </w:r>
      <w:r>
        <w:t>OF</w:t>
      </w:r>
      <w:r>
        <w:rPr>
          <w:spacing w:val="-9"/>
        </w:rPr>
        <w:t xml:space="preserve"> </w:t>
      </w:r>
      <w:r>
        <w:rPr>
          <w:spacing w:val="-4"/>
        </w:rPr>
        <w:t>BPSK</w:t>
      </w:r>
    </w:p>
    <w:p w14:paraId="3FD06D0A">
      <w:pPr>
        <w:pStyle w:val="15"/>
        <w:numPr>
          <w:ilvl w:val="0"/>
          <w:numId w:val="7"/>
        </w:numPr>
        <w:tabs>
          <w:tab w:val="left" w:pos="274"/>
        </w:tabs>
        <w:spacing w:before="272"/>
        <w:ind w:hanging="182"/>
        <w:jc w:val="left"/>
        <w:rPr>
          <w:sz w:val="24"/>
        </w:rPr>
      </w:pPr>
      <w:r>
        <w:rPr>
          <w:sz w:val="24"/>
        </w:rPr>
        <w:t>To</w:t>
      </w:r>
      <w:r>
        <w:rPr>
          <w:spacing w:val="2"/>
          <w:sz w:val="24"/>
        </w:rPr>
        <w:t xml:space="preserve"> </w:t>
      </w:r>
      <w:r>
        <w:rPr>
          <w:sz w:val="24"/>
        </w:rPr>
        <w:t>Generate</w:t>
      </w:r>
      <w:r>
        <w:rPr>
          <w:spacing w:val="-8"/>
          <w:sz w:val="24"/>
        </w:rPr>
        <w:t xml:space="preserve"> </w:t>
      </w:r>
      <w:r>
        <w:rPr>
          <w:sz w:val="24"/>
        </w:rPr>
        <w:t>a</w:t>
      </w:r>
      <w:r>
        <w:rPr>
          <w:spacing w:val="-2"/>
          <w:sz w:val="24"/>
        </w:rPr>
        <w:t xml:space="preserve"> </w:t>
      </w:r>
      <w:r>
        <w:rPr>
          <w:sz w:val="24"/>
        </w:rPr>
        <w:t>string</w:t>
      </w:r>
      <w:r>
        <w:rPr>
          <w:spacing w:val="-2"/>
          <w:sz w:val="24"/>
        </w:rPr>
        <w:t xml:space="preserve"> </w:t>
      </w:r>
      <w:r>
        <w:rPr>
          <w:sz w:val="24"/>
        </w:rPr>
        <w:t>of</w:t>
      </w:r>
      <w:r>
        <w:rPr>
          <w:spacing w:val="-4"/>
          <w:sz w:val="24"/>
        </w:rPr>
        <w:t xml:space="preserve"> </w:t>
      </w:r>
      <w:r>
        <w:rPr>
          <w:sz w:val="24"/>
        </w:rPr>
        <w:t>message</w:t>
      </w:r>
      <w:r>
        <w:rPr>
          <w:spacing w:val="-2"/>
          <w:sz w:val="24"/>
        </w:rPr>
        <w:t xml:space="preserve"> </w:t>
      </w:r>
      <w:r>
        <w:rPr>
          <w:spacing w:val="-4"/>
          <w:sz w:val="24"/>
        </w:rPr>
        <w:t>bits.</w:t>
      </w:r>
    </w:p>
    <w:p w14:paraId="39F3E609">
      <w:pPr>
        <w:pStyle w:val="15"/>
        <w:numPr>
          <w:ilvl w:val="0"/>
          <w:numId w:val="7"/>
        </w:numPr>
        <w:tabs>
          <w:tab w:val="left" w:pos="336"/>
        </w:tabs>
        <w:ind w:left="336" w:hanging="244"/>
        <w:jc w:val="left"/>
        <w:rPr>
          <w:sz w:val="24"/>
        </w:rPr>
      </w:pPr>
      <w:r>
        <w:rPr>
          <w:sz w:val="24"/>
        </w:rPr>
        <w:t>Encode</w:t>
      </w:r>
      <w:r>
        <w:rPr>
          <w:spacing w:val="-2"/>
          <w:sz w:val="24"/>
        </w:rPr>
        <w:t xml:space="preserve"> </w:t>
      </w:r>
      <w:r>
        <w:rPr>
          <w:sz w:val="24"/>
        </w:rPr>
        <w:t>using</w:t>
      </w:r>
      <w:r>
        <w:rPr>
          <w:spacing w:val="2"/>
          <w:sz w:val="24"/>
        </w:rPr>
        <w:t xml:space="preserve"> </w:t>
      </w:r>
      <w:r>
        <w:rPr>
          <w:sz w:val="24"/>
        </w:rPr>
        <w:t>BPSK</w:t>
      </w:r>
      <w:r>
        <w:rPr>
          <w:spacing w:val="-6"/>
          <w:sz w:val="24"/>
        </w:rPr>
        <w:t xml:space="preserve"> </w:t>
      </w:r>
      <w:r>
        <w:rPr>
          <w:sz w:val="24"/>
        </w:rPr>
        <w:t>with</w:t>
      </w:r>
      <w:r>
        <w:rPr>
          <w:spacing w:val="-6"/>
          <w:sz w:val="24"/>
        </w:rPr>
        <w:t xml:space="preserve"> </w:t>
      </w:r>
      <w:r>
        <w:rPr>
          <w:sz w:val="24"/>
        </w:rPr>
        <w:t>energy</w:t>
      </w:r>
      <w:r>
        <w:rPr>
          <w:spacing w:val="-6"/>
          <w:sz w:val="24"/>
        </w:rPr>
        <w:t xml:space="preserve"> </w:t>
      </w:r>
      <w:r>
        <w:rPr>
          <w:sz w:val="24"/>
        </w:rPr>
        <w:t>per bit</w:t>
      </w:r>
      <w:r>
        <w:rPr>
          <w:spacing w:val="4"/>
          <w:sz w:val="24"/>
        </w:rPr>
        <w:t xml:space="preserve"> </w:t>
      </w:r>
      <w:r>
        <w:rPr>
          <w:sz w:val="24"/>
        </w:rPr>
        <w:t>Eb</w:t>
      </w:r>
      <w:r>
        <w:rPr>
          <w:spacing w:val="1"/>
          <w:sz w:val="24"/>
        </w:rPr>
        <w:t xml:space="preserve"> </w:t>
      </w:r>
      <w:r>
        <w:rPr>
          <w:sz w:val="24"/>
        </w:rPr>
        <w:t>and</w:t>
      </w:r>
      <w:r>
        <w:rPr>
          <w:spacing w:val="2"/>
          <w:sz w:val="24"/>
        </w:rPr>
        <w:t xml:space="preserve"> </w:t>
      </w:r>
      <w:r>
        <w:rPr>
          <w:sz w:val="24"/>
        </w:rPr>
        <w:t>represent</w:t>
      </w:r>
      <w:r>
        <w:rPr>
          <w:spacing w:val="9"/>
          <w:sz w:val="24"/>
        </w:rPr>
        <w:t xml:space="preserve"> </w:t>
      </w:r>
      <w:r>
        <w:rPr>
          <w:sz w:val="24"/>
        </w:rPr>
        <w:t>it</w:t>
      </w:r>
      <w:r>
        <w:rPr>
          <w:spacing w:val="4"/>
          <w:sz w:val="24"/>
        </w:rPr>
        <w:t xml:space="preserve"> </w:t>
      </w:r>
      <w:r>
        <w:rPr>
          <w:sz w:val="24"/>
        </w:rPr>
        <w:t>using</w:t>
      </w:r>
      <w:r>
        <w:rPr>
          <w:spacing w:val="-1"/>
          <w:sz w:val="24"/>
        </w:rPr>
        <w:t xml:space="preserve"> </w:t>
      </w:r>
      <w:r>
        <w:rPr>
          <w:sz w:val="24"/>
        </w:rPr>
        <w:t>points in</w:t>
      </w:r>
      <w:r>
        <w:rPr>
          <w:spacing w:val="-1"/>
          <w:sz w:val="24"/>
        </w:rPr>
        <w:t xml:space="preserve"> </w:t>
      </w:r>
      <w:r>
        <w:rPr>
          <w:sz w:val="24"/>
        </w:rPr>
        <w:t>a</w:t>
      </w:r>
      <w:r>
        <w:rPr>
          <w:spacing w:val="-1"/>
          <w:sz w:val="24"/>
        </w:rPr>
        <w:t xml:space="preserve"> </w:t>
      </w:r>
      <w:r>
        <w:rPr>
          <w:spacing w:val="-2"/>
          <w:sz w:val="24"/>
        </w:rPr>
        <w:t>signal-</w:t>
      </w:r>
    </w:p>
    <w:p w14:paraId="5CCCB318">
      <w:pPr>
        <w:pStyle w:val="8"/>
      </w:pPr>
    </w:p>
    <w:p w14:paraId="33FF9907">
      <w:pPr>
        <w:pStyle w:val="8"/>
        <w:spacing w:before="3"/>
      </w:pPr>
    </w:p>
    <w:p w14:paraId="6F9E7E4D">
      <w:pPr>
        <w:pStyle w:val="15"/>
        <w:numPr>
          <w:ilvl w:val="0"/>
          <w:numId w:val="7"/>
        </w:numPr>
        <w:tabs>
          <w:tab w:val="left" w:pos="355"/>
        </w:tabs>
        <w:spacing w:before="0"/>
        <w:ind w:left="355" w:hanging="263"/>
        <w:jc w:val="left"/>
        <w:rPr>
          <w:sz w:val="24"/>
        </w:rPr>
      </w:pPr>
      <w:r>
        <w:rPr>
          <w:sz w:val="24"/>
        </w:rPr>
        <w:t>Simulate</w:t>
      </w:r>
      <w:r>
        <w:rPr>
          <w:spacing w:val="13"/>
          <w:sz w:val="24"/>
        </w:rPr>
        <w:t xml:space="preserve"> </w:t>
      </w:r>
      <w:r>
        <w:rPr>
          <w:sz w:val="24"/>
        </w:rPr>
        <w:t>transmission</w:t>
      </w:r>
      <w:r>
        <w:rPr>
          <w:spacing w:val="14"/>
          <w:sz w:val="24"/>
        </w:rPr>
        <w:t xml:space="preserve"> </w:t>
      </w:r>
      <w:r>
        <w:rPr>
          <w:sz w:val="24"/>
        </w:rPr>
        <w:t>of</w:t>
      </w:r>
      <w:r>
        <w:rPr>
          <w:spacing w:val="12"/>
          <w:sz w:val="24"/>
        </w:rPr>
        <w:t xml:space="preserve"> </w:t>
      </w:r>
      <w:r>
        <w:rPr>
          <w:sz w:val="24"/>
        </w:rPr>
        <w:t>the</w:t>
      </w:r>
      <w:r>
        <w:rPr>
          <w:spacing w:val="18"/>
          <w:sz w:val="24"/>
        </w:rPr>
        <w:t xml:space="preserve"> </w:t>
      </w:r>
      <w:r>
        <w:rPr>
          <w:sz w:val="24"/>
        </w:rPr>
        <w:t>BPSK</w:t>
      </w:r>
      <w:r>
        <w:rPr>
          <w:spacing w:val="18"/>
          <w:sz w:val="24"/>
        </w:rPr>
        <w:t xml:space="preserve"> </w:t>
      </w:r>
      <w:r>
        <w:rPr>
          <w:sz w:val="24"/>
        </w:rPr>
        <w:t>modulated</w:t>
      </w:r>
      <w:r>
        <w:rPr>
          <w:spacing w:val="14"/>
          <w:sz w:val="24"/>
        </w:rPr>
        <w:t xml:space="preserve"> </w:t>
      </w:r>
      <w:r>
        <w:rPr>
          <w:sz w:val="24"/>
        </w:rPr>
        <w:t>signal</w:t>
      </w:r>
      <w:r>
        <w:rPr>
          <w:spacing w:val="16"/>
          <w:sz w:val="24"/>
        </w:rPr>
        <w:t xml:space="preserve"> </w:t>
      </w:r>
      <w:r>
        <w:rPr>
          <w:sz w:val="24"/>
        </w:rPr>
        <w:t>via</w:t>
      </w:r>
      <w:r>
        <w:rPr>
          <w:spacing w:val="18"/>
          <w:sz w:val="24"/>
        </w:rPr>
        <w:t xml:space="preserve"> </w:t>
      </w:r>
      <w:r>
        <w:rPr>
          <w:sz w:val="24"/>
        </w:rPr>
        <w:t>an</w:t>
      </w:r>
      <w:r>
        <w:rPr>
          <w:spacing w:val="19"/>
          <w:sz w:val="24"/>
        </w:rPr>
        <w:t xml:space="preserve"> </w:t>
      </w:r>
      <w:r>
        <w:rPr>
          <w:sz w:val="24"/>
        </w:rPr>
        <w:t>AWGN</w:t>
      </w:r>
      <w:r>
        <w:rPr>
          <w:spacing w:val="29"/>
          <w:sz w:val="24"/>
        </w:rPr>
        <w:t xml:space="preserve"> </w:t>
      </w:r>
      <w:r>
        <w:rPr>
          <w:sz w:val="24"/>
        </w:rPr>
        <w:t>channel</w:t>
      </w:r>
      <w:r>
        <w:rPr>
          <w:spacing w:val="16"/>
          <w:sz w:val="24"/>
        </w:rPr>
        <w:t xml:space="preserve"> </w:t>
      </w:r>
      <w:r>
        <w:rPr>
          <w:spacing w:val="-4"/>
          <w:sz w:val="24"/>
        </w:rPr>
        <w:t>with</w:t>
      </w:r>
    </w:p>
    <w:p w14:paraId="2E604B3B">
      <w:pPr>
        <w:pStyle w:val="15"/>
        <w:rPr>
          <w:sz w:val="24"/>
        </w:rPr>
        <w:sectPr>
          <w:type w:val="continuous"/>
          <w:pgSz w:w="11900" w:h="16840"/>
          <w:pgMar w:top="1380" w:right="850" w:bottom="480" w:left="1275" w:header="0" w:footer="234" w:gutter="0"/>
          <w:pgBorders w:offsetFrom="page">
            <w:top w:val="single" w:color="auto" w:sz="4" w:space="24"/>
            <w:left w:val="single" w:color="auto" w:sz="4" w:space="24"/>
            <w:bottom w:val="single" w:color="auto" w:sz="4" w:space="24"/>
            <w:right w:val="single" w:color="auto" w:sz="4" w:space="24"/>
          </w:pgBorders>
          <w:cols w:equalWidth="0" w:num="2">
            <w:col w:w="735" w:space="40"/>
            <w:col w:w="9000"/>
          </w:cols>
        </w:sectPr>
      </w:pPr>
    </w:p>
    <w:p w14:paraId="3F32E8A1">
      <w:pPr>
        <w:pStyle w:val="8"/>
        <w:spacing w:before="137"/>
        <w:ind w:left="146"/>
      </w:pPr>
      <w:r>
        <w:t>variance</w:t>
      </w:r>
      <w:r>
        <w:rPr>
          <w:spacing w:val="-7"/>
        </w:rPr>
        <w:t xml:space="preserve"> </w:t>
      </w:r>
      <w:r>
        <w:rPr>
          <w:spacing w:val="-4"/>
        </w:rPr>
        <w:t>N0/2.</w:t>
      </w:r>
    </w:p>
    <w:p w14:paraId="1F134C4C">
      <w:pPr>
        <w:pStyle w:val="15"/>
        <w:numPr>
          <w:ilvl w:val="0"/>
          <w:numId w:val="7"/>
        </w:numPr>
        <w:tabs>
          <w:tab w:val="left" w:pos="1119"/>
        </w:tabs>
        <w:spacing w:before="136" w:line="360" w:lineRule="auto"/>
        <w:ind w:left="146" w:right="578" w:firstLine="720"/>
        <w:jc w:val="left"/>
        <w:rPr>
          <w:sz w:val="24"/>
        </w:rPr>
      </w:pPr>
      <w:r>
        <w:rPr>
          <w:sz w:val="24"/>
        </w:rPr>
        <w:t>Detect using an ML decoder and plot the probability of error as a function of SNR per bit Eb/N0.</w:t>
      </w:r>
    </w:p>
    <w:p w14:paraId="4262B0FD">
      <w:pPr>
        <w:pStyle w:val="4"/>
        <w:spacing w:before="100"/>
        <w:ind w:left="146"/>
      </w:pPr>
      <w:r>
        <w:rPr>
          <w:spacing w:val="-2"/>
        </w:rPr>
        <w:t>THEORY</w:t>
      </w:r>
    </w:p>
    <w:p w14:paraId="5F2CA849">
      <w:pPr>
        <w:pStyle w:val="8"/>
        <w:spacing w:before="81"/>
        <w:rPr>
          <w:b/>
        </w:rPr>
      </w:pPr>
    </w:p>
    <w:p w14:paraId="4F40D235">
      <w:pPr>
        <w:pStyle w:val="8"/>
        <w:spacing w:line="362" w:lineRule="auto"/>
        <w:ind w:left="146" w:right="585" w:firstLine="720"/>
        <w:jc w:val="both"/>
      </w:pPr>
      <w:r>
        <w:t>In Binary Phase Shift Keying (BPSK) only one sinusoid is taken as basis function modulation. Modulation is achieved by varying the phase of the basis function depending on the message bits.</w:t>
      </w:r>
    </w:p>
    <w:p w14:paraId="04CD255B">
      <w:pPr>
        <w:pStyle w:val="8"/>
        <w:spacing w:line="360" w:lineRule="auto"/>
        <w:ind w:left="146" w:right="576" w:firstLine="720"/>
        <w:jc w:val="both"/>
      </w:pPr>
      <w:r>
        <w:t>A BPSK modulator can be implemented by coding the message bits using NRZ</w:t>
      </w:r>
      <w:r>
        <w:rPr>
          <w:spacing w:val="40"/>
        </w:rPr>
        <w:t xml:space="preserve"> </w:t>
      </w:r>
      <w:r>
        <w:t>coding (1 represented by positive voltage and 0 represented by negative voltage) and multiplying the output by a reference oscillator running at carrier frequency ω.</w:t>
      </w:r>
    </w:p>
    <w:p w14:paraId="4D1ECF54">
      <w:pPr>
        <w:pStyle w:val="8"/>
        <w:spacing w:before="159"/>
        <w:rPr>
          <w:sz w:val="20"/>
        </w:rPr>
      </w:pPr>
      <w:r>
        <w:rPr>
          <w:sz w:val="20"/>
          <w:lang w:val="en-IN" w:eastAsia="en-IN"/>
        </w:rPr>
        <w:drawing>
          <wp:anchor distT="0" distB="0" distL="0" distR="0" simplePos="0" relativeHeight="251669504" behindDoc="1" locked="0" layoutInCell="1" allowOverlap="1">
            <wp:simplePos x="0" y="0"/>
            <wp:positionH relativeFrom="page">
              <wp:posOffset>1049020</wp:posOffset>
            </wp:positionH>
            <wp:positionV relativeFrom="paragraph">
              <wp:posOffset>262255</wp:posOffset>
            </wp:positionV>
            <wp:extent cx="5458460" cy="2209800"/>
            <wp:effectExtent l="0" t="0" r="0" b="0"/>
            <wp:wrapTopAndBottom/>
            <wp:docPr id="27" name="Image 27"/>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3" cstate="print"/>
                    <a:stretch>
                      <a:fillRect/>
                    </a:stretch>
                  </pic:blipFill>
                  <pic:spPr>
                    <a:xfrm>
                      <a:off x="0" y="0"/>
                      <a:ext cx="5458458" cy="2209800"/>
                    </a:xfrm>
                    <a:prstGeom prst="rect">
                      <a:avLst/>
                    </a:prstGeom>
                  </pic:spPr>
                </pic:pic>
              </a:graphicData>
            </a:graphic>
          </wp:anchor>
        </w:drawing>
      </w:r>
    </w:p>
    <w:p w14:paraId="320496FE">
      <w:pPr>
        <w:pStyle w:val="8"/>
        <w:spacing w:before="170"/>
      </w:pPr>
    </w:p>
    <w:p w14:paraId="75216111">
      <w:pPr>
        <w:pStyle w:val="8"/>
        <w:spacing w:line="360" w:lineRule="auto"/>
        <w:ind w:left="146" w:right="582" w:firstLine="720"/>
        <w:jc w:val="both"/>
      </w:pPr>
      <w:r>
        <w:t>In the demodulator the received signal is multiplied by a reference frequency</w:t>
      </w:r>
      <w:r>
        <w:rPr>
          <w:spacing w:val="40"/>
        </w:rPr>
        <w:t xml:space="preserve"> </w:t>
      </w:r>
      <w:r>
        <w:t>generator</w:t>
      </w:r>
      <w:r>
        <w:rPr>
          <w:spacing w:val="-1"/>
        </w:rPr>
        <w:t xml:space="preserve"> </w:t>
      </w:r>
      <w:r>
        <w:t>(assuming the PLL/Costas loop is present). The multiplied output is integrated</w:t>
      </w:r>
      <w:r>
        <w:rPr>
          <w:spacing w:val="-2"/>
        </w:rPr>
        <w:t xml:space="preserve"> </w:t>
      </w:r>
      <w:r>
        <w:t>over one bit period using an integrator. A threshold detector makes a decision on each integrated bit based on a threshold. Since an NRZ signaling format is used with equal amplitudes in positive and negative direction, the threshold for this case would be ’0′.</w:t>
      </w:r>
    </w:p>
    <w:p w14:paraId="1C95BE5E">
      <w:pPr>
        <w:pStyle w:val="8"/>
        <w:spacing w:line="360" w:lineRule="auto"/>
        <w:jc w:val="both"/>
        <w:sectPr>
          <w:type w:val="continuous"/>
          <w:pgSz w:w="11900" w:h="16840"/>
          <w:pgMar w:top="1380" w:right="850" w:bottom="480" w:left="1275" w:header="0" w:footer="234" w:gutter="0"/>
          <w:pgBorders w:offsetFrom="page">
            <w:top w:val="single" w:color="auto" w:sz="4" w:space="24"/>
            <w:left w:val="single" w:color="auto" w:sz="4" w:space="24"/>
            <w:bottom w:val="single" w:color="auto" w:sz="4" w:space="24"/>
            <w:right w:val="single" w:color="auto" w:sz="4" w:space="24"/>
          </w:pgBorders>
          <w:cols w:space="720" w:num="1"/>
        </w:sectPr>
      </w:pPr>
    </w:p>
    <w:p w14:paraId="37B4D2EC">
      <w:pPr>
        <w:pStyle w:val="4"/>
        <w:spacing w:before="62"/>
        <w:ind w:left="146"/>
      </w:pPr>
      <w:r>
        <w:t>MATLAB</w:t>
      </w:r>
      <w:r>
        <w:rPr>
          <w:spacing w:val="2"/>
        </w:rPr>
        <w:t xml:space="preserve"> </w:t>
      </w:r>
      <w:r>
        <w:rPr>
          <w:spacing w:val="-4"/>
        </w:rPr>
        <w:t>CODE</w:t>
      </w:r>
    </w:p>
    <w:p w14:paraId="5736D491">
      <w:pPr>
        <w:pStyle w:val="8"/>
      </w:pPr>
    </w:p>
    <w:p w14:paraId="4D74FE99">
      <w:pPr>
        <w:rPr>
          <w:sz w:val="24"/>
          <w:szCs w:val="24"/>
          <w:lang w:eastAsia="en-IN"/>
        </w:rPr>
      </w:pPr>
      <w:r>
        <w:rPr>
          <w:sz w:val="24"/>
          <w:szCs w:val="24"/>
          <w:lang w:eastAsia="en-IN"/>
        </w:rPr>
        <w:t>clc;</w:t>
      </w:r>
    </w:p>
    <w:p w14:paraId="1C58173D">
      <w:pPr>
        <w:rPr>
          <w:sz w:val="24"/>
          <w:szCs w:val="24"/>
          <w:lang w:eastAsia="en-IN"/>
        </w:rPr>
      </w:pPr>
      <w:r>
        <w:rPr>
          <w:sz w:val="24"/>
          <w:szCs w:val="24"/>
          <w:lang w:eastAsia="en-IN"/>
        </w:rPr>
        <w:t xml:space="preserve">clear </w:t>
      </w:r>
      <w:r>
        <w:rPr>
          <w:color w:val="A709F5"/>
          <w:sz w:val="24"/>
          <w:szCs w:val="24"/>
          <w:lang w:eastAsia="en-IN"/>
        </w:rPr>
        <w:t>all</w:t>
      </w:r>
      <w:r>
        <w:rPr>
          <w:sz w:val="24"/>
          <w:szCs w:val="24"/>
          <w:lang w:eastAsia="en-IN"/>
        </w:rPr>
        <w:t>;</w:t>
      </w:r>
    </w:p>
    <w:p w14:paraId="7A8048F6">
      <w:pPr>
        <w:rPr>
          <w:sz w:val="24"/>
          <w:szCs w:val="24"/>
          <w:lang w:eastAsia="en-IN"/>
        </w:rPr>
      </w:pPr>
      <w:r>
        <w:rPr>
          <w:sz w:val="24"/>
          <w:szCs w:val="24"/>
          <w:lang w:eastAsia="en-IN"/>
        </w:rPr>
        <w:t xml:space="preserve">close </w:t>
      </w:r>
      <w:r>
        <w:rPr>
          <w:color w:val="A709F5"/>
          <w:sz w:val="24"/>
          <w:szCs w:val="24"/>
          <w:lang w:eastAsia="en-IN"/>
        </w:rPr>
        <w:t>all</w:t>
      </w:r>
      <w:r>
        <w:rPr>
          <w:sz w:val="24"/>
          <w:szCs w:val="24"/>
          <w:lang w:eastAsia="en-IN"/>
        </w:rPr>
        <w:t>;</w:t>
      </w:r>
    </w:p>
    <w:p w14:paraId="267C0259">
      <w:pPr>
        <w:rPr>
          <w:sz w:val="24"/>
          <w:szCs w:val="24"/>
          <w:lang w:eastAsia="en-IN"/>
        </w:rPr>
      </w:pPr>
      <w:r>
        <w:rPr>
          <w:sz w:val="24"/>
          <w:szCs w:val="24"/>
          <w:lang w:eastAsia="en-IN"/>
        </w:rPr>
        <w:t>numBits=10^5;</w:t>
      </w:r>
    </w:p>
    <w:p w14:paraId="7E72E945">
      <w:pPr>
        <w:rPr>
          <w:sz w:val="24"/>
          <w:szCs w:val="24"/>
          <w:lang w:eastAsia="en-IN"/>
        </w:rPr>
      </w:pPr>
      <w:r>
        <w:rPr>
          <w:sz w:val="24"/>
          <w:szCs w:val="24"/>
          <w:lang w:eastAsia="en-IN"/>
        </w:rPr>
        <w:t>bits=randi([0,1],numBits,1);</w:t>
      </w:r>
    </w:p>
    <w:p w14:paraId="196BED36">
      <w:pPr>
        <w:rPr>
          <w:sz w:val="24"/>
          <w:szCs w:val="24"/>
          <w:lang w:eastAsia="en-IN"/>
        </w:rPr>
      </w:pPr>
      <w:r>
        <w:rPr>
          <w:sz w:val="24"/>
          <w:szCs w:val="24"/>
          <w:lang w:eastAsia="en-IN"/>
        </w:rPr>
        <w:t>bpskSignal=2*bits-1;</w:t>
      </w:r>
    </w:p>
    <w:p w14:paraId="5C77EEE2">
      <w:pPr>
        <w:rPr>
          <w:sz w:val="24"/>
          <w:szCs w:val="24"/>
          <w:lang w:eastAsia="en-IN"/>
        </w:rPr>
      </w:pPr>
      <w:r>
        <w:rPr>
          <w:color w:val="008013"/>
          <w:sz w:val="24"/>
          <w:szCs w:val="24"/>
          <w:lang w:eastAsia="en-IN"/>
        </w:rPr>
        <w:t>%AWGN noise</w:t>
      </w:r>
    </w:p>
    <w:p w14:paraId="00142BC6">
      <w:pPr>
        <w:rPr>
          <w:sz w:val="24"/>
          <w:szCs w:val="24"/>
          <w:lang w:eastAsia="en-IN"/>
        </w:rPr>
      </w:pPr>
      <w:r>
        <w:rPr>
          <w:sz w:val="24"/>
          <w:szCs w:val="24"/>
          <w:lang w:eastAsia="en-IN"/>
        </w:rPr>
        <w:t>EbNo_dB=0:10;</w:t>
      </w:r>
    </w:p>
    <w:p w14:paraId="20DFEBFA">
      <w:pPr>
        <w:rPr>
          <w:sz w:val="24"/>
          <w:szCs w:val="24"/>
          <w:lang w:eastAsia="en-IN"/>
        </w:rPr>
      </w:pPr>
      <w:r>
        <w:rPr>
          <w:sz w:val="24"/>
          <w:szCs w:val="24"/>
          <w:lang w:eastAsia="en-IN"/>
        </w:rPr>
        <w:t>EbNo=10.^( EbNo_dB/10);</w:t>
      </w:r>
    </w:p>
    <w:p w14:paraId="496C8D45">
      <w:pPr>
        <w:rPr>
          <w:sz w:val="24"/>
          <w:szCs w:val="24"/>
          <w:lang w:eastAsia="en-IN"/>
        </w:rPr>
      </w:pPr>
    </w:p>
    <w:p w14:paraId="64746110">
      <w:pPr>
        <w:rPr>
          <w:sz w:val="24"/>
          <w:szCs w:val="24"/>
          <w:lang w:eastAsia="en-IN"/>
        </w:rPr>
      </w:pPr>
      <w:r>
        <w:rPr>
          <w:color w:val="0E00FF"/>
          <w:sz w:val="24"/>
          <w:szCs w:val="24"/>
          <w:lang w:eastAsia="en-IN"/>
        </w:rPr>
        <w:t xml:space="preserve">for </w:t>
      </w:r>
      <w:r>
        <w:rPr>
          <w:sz w:val="24"/>
          <w:szCs w:val="24"/>
          <w:lang w:eastAsia="en-IN"/>
        </w:rPr>
        <w:t>i=1:length(EbNo_dB)</w:t>
      </w:r>
    </w:p>
    <w:p w14:paraId="5FBC8A36">
      <w:pPr>
        <w:rPr>
          <w:sz w:val="24"/>
          <w:szCs w:val="24"/>
          <w:lang w:eastAsia="en-IN"/>
        </w:rPr>
      </w:pPr>
      <w:r>
        <w:rPr>
          <w:sz w:val="24"/>
          <w:szCs w:val="24"/>
          <w:lang w:eastAsia="en-IN"/>
        </w:rPr>
        <w:tab/>
      </w:r>
      <w:r>
        <w:rPr>
          <w:sz w:val="24"/>
          <w:szCs w:val="24"/>
          <w:lang w:eastAsia="en-IN"/>
        </w:rPr>
        <w:t>N0=1/ EbNo(i)</w:t>
      </w:r>
    </w:p>
    <w:p w14:paraId="5F0F2CEE">
      <w:pPr>
        <w:rPr>
          <w:sz w:val="24"/>
          <w:szCs w:val="24"/>
          <w:lang w:eastAsia="en-IN"/>
        </w:rPr>
      </w:pPr>
      <w:r>
        <w:rPr>
          <w:sz w:val="24"/>
          <w:szCs w:val="24"/>
          <w:lang w:eastAsia="en-IN"/>
        </w:rPr>
        <w:t>noise=sqrt(N0/2)*randn(size(bpskSignal))</w:t>
      </w:r>
    </w:p>
    <w:p w14:paraId="643B9534">
      <w:pPr>
        <w:rPr>
          <w:sz w:val="24"/>
          <w:szCs w:val="24"/>
          <w:lang w:eastAsia="en-IN"/>
        </w:rPr>
      </w:pPr>
      <w:r>
        <w:rPr>
          <w:sz w:val="24"/>
          <w:szCs w:val="24"/>
          <w:lang w:eastAsia="en-IN"/>
        </w:rPr>
        <w:t>receivedSignal= bpskSignal+noise;</w:t>
      </w:r>
    </w:p>
    <w:p w14:paraId="5CD7D790">
      <w:pPr>
        <w:rPr>
          <w:sz w:val="24"/>
          <w:szCs w:val="24"/>
          <w:lang w:eastAsia="en-IN"/>
        </w:rPr>
      </w:pPr>
      <w:r>
        <w:rPr>
          <w:sz w:val="24"/>
          <w:szCs w:val="24"/>
          <w:lang w:eastAsia="en-IN"/>
        </w:rPr>
        <w:t>receivedBits= receivedSignal&gt;0;</w:t>
      </w:r>
    </w:p>
    <w:p w14:paraId="5F7589D3">
      <w:pPr>
        <w:rPr>
          <w:sz w:val="24"/>
          <w:szCs w:val="24"/>
          <w:lang w:eastAsia="en-IN"/>
        </w:rPr>
      </w:pPr>
      <w:r>
        <w:rPr>
          <w:sz w:val="24"/>
          <w:szCs w:val="24"/>
          <w:lang w:eastAsia="en-IN"/>
        </w:rPr>
        <w:t>error(i)=sum(bits~= receivedBits)</w:t>
      </w:r>
    </w:p>
    <w:p w14:paraId="3B354DAD">
      <w:pPr>
        <w:rPr>
          <w:sz w:val="24"/>
          <w:szCs w:val="24"/>
          <w:lang w:eastAsia="en-IN"/>
        </w:rPr>
      </w:pPr>
      <w:r>
        <w:rPr>
          <w:color w:val="0E00FF"/>
          <w:sz w:val="24"/>
          <w:szCs w:val="24"/>
          <w:lang w:eastAsia="en-IN"/>
        </w:rPr>
        <w:t>end</w:t>
      </w:r>
    </w:p>
    <w:p w14:paraId="06F1C084">
      <w:pPr>
        <w:rPr>
          <w:sz w:val="24"/>
          <w:szCs w:val="24"/>
          <w:lang w:eastAsia="en-IN"/>
        </w:rPr>
      </w:pPr>
      <w:r>
        <w:rPr>
          <w:sz w:val="24"/>
          <w:szCs w:val="24"/>
          <w:lang w:eastAsia="en-IN"/>
        </w:rPr>
        <w:t>ber= error/ numBits;</w:t>
      </w:r>
    </w:p>
    <w:p w14:paraId="03733331">
      <w:pPr>
        <w:rPr>
          <w:sz w:val="24"/>
          <w:szCs w:val="24"/>
          <w:lang w:eastAsia="en-IN"/>
        </w:rPr>
      </w:pPr>
      <w:r>
        <w:rPr>
          <w:sz w:val="24"/>
          <w:szCs w:val="24"/>
          <w:lang w:eastAsia="en-IN"/>
        </w:rPr>
        <w:t>theoryber=0.5*erfc(sqrt(EbNo));</w:t>
      </w:r>
    </w:p>
    <w:p w14:paraId="757F8ADB">
      <w:pPr>
        <w:rPr>
          <w:sz w:val="24"/>
          <w:szCs w:val="24"/>
          <w:lang w:eastAsia="en-IN"/>
        </w:rPr>
      </w:pPr>
      <w:r>
        <w:rPr>
          <w:sz w:val="24"/>
          <w:szCs w:val="24"/>
          <w:lang w:eastAsia="en-IN"/>
        </w:rPr>
        <w:t>semilogy(EbNo_dB,ber,</w:t>
      </w:r>
      <w:r>
        <w:rPr>
          <w:color w:val="A709F5"/>
          <w:sz w:val="24"/>
          <w:szCs w:val="24"/>
          <w:lang w:eastAsia="en-IN"/>
        </w:rPr>
        <w:t>'bo-'</w:t>
      </w:r>
      <w:r>
        <w:rPr>
          <w:sz w:val="24"/>
          <w:szCs w:val="24"/>
          <w:lang w:eastAsia="en-IN"/>
        </w:rPr>
        <w:t>);</w:t>
      </w:r>
    </w:p>
    <w:p w14:paraId="38FEEC45">
      <w:pPr>
        <w:rPr>
          <w:sz w:val="24"/>
          <w:szCs w:val="24"/>
          <w:lang w:eastAsia="en-IN"/>
        </w:rPr>
      </w:pPr>
      <w:r>
        <w:rPr>
          <w:sz w:val="24"/>
          <w:szCs w:val="24"/>
          <w:lang w:eastAsia="en-IN"/>
        </w:rPr>
        <w:t xml:space="preserve">hold </w:t>
      </w:r>
      <w:r>
        <w:rPr>
          <w:color w:val="A709F5"/>
          <w:sz w:val="24"/>
          <w:szCs w:val="24"/>
          <w:lang w:eastAsia="en-IN"/>
        </w:rPr>
        <w:t>on</w:t>
      </w:r>
    </w:p>
    <w:p w14:paraId="26BADE85">
      <w:pPr>
        <w:rPr>
          <w:sz w:val="24"/>
          <w:szCs w:val="24"/>
          <w:lang w:eastAsia="en-IN"/>
        </w:rPr>
      </w:pPr>
      <w:r>
        <w:rPr>
          <w:sz w:val="24"/>
          <w:szCs w:val="24"/>
          <w:lang w:eastAsia="en-IN"/>
        </w:rPr>
        <w:t>semilogy(EbNo_dB, theoryber,</w:t>
      </w:r>
      <w:r>
        <w:rPr>
          <w:color w:val="A709F5"/>
          <w:sz w:val="24"/>
          <w:szCs w:val="24"/>
          <w:lang w:eastAsia="en-IN"/>
        </w:rPr>
        <w:t>'ro-'</w:t>
      </w:r>
      <w:r>
        <w:rPr>
          <w:sz w:val="24"/>
          <w:szCs w:val="24"/>
          <w:lang w:eastAsia="en-IN"/>
        </w:rPr>
        <w:t>);</w:t>
      </w:r>
    </w:p>
    <w:p w14:paraId="69F76AC8">
      <w:pPr>
        <w:rPr>
          <w:sz w:val="24"/>
          <w:szCs w:val="24"/>
          <w:lang w:eastAsia="en-IN"/>
        </w:rPr>
      </w:pPr>
      <w:r>
        <w:rPr>
          <w:sz w:val="24"/>
          <w:szCs w:val="24"/>
          <w:lang w:eastAsia="en-IN"/>
        </w:rPr>
        <w:t xml:space="preserve">hold </w:t>
      </w:r>
      <w:r>
        <w:rPr>
          <w:color w:val="A709F5"/>
          <w:sz w:val="24"/>
          <w:szCs w:val="24"/>
          <w:lang w:eastAsia="en-IN"/>
        </w:rPr>
        <w:t>off</w:t>
      </w:r>
    </w:p>
    <w:p w14:paraId="53C86C06">
      <w:pPr>
        <w:rPr>
          <w:sz w:val="24"/>
          <w:szCs w:val="24"/>
          <w:lang w:eastAsia="en-IN"/>
        </w:rPr>
      </w:pPr>
      <w:r>
        <w:rPr>
          <w:sz w:val="24"/>
          <w:szCs w:val="24"/>
          <w:lang w:eastAsia="en-IN"/>
        </w:rPr>
        <w:t xml:space="preserve">grid </w:t>
      </w:r>
      <w:r>
        <w:rPr>
          <w:color w:val="A709F5"/>
          <w:sz w:val="24"/>
          <w:szCs w:val="24"/>
          <w:lang w:eastAsia="en-IN"/>
        </w:rPr>
        <w:t>on</w:t>
      </w:r>
    </w:p>
    <w:p w14:paraId="4AE4F533">
      <w:pPr>
        <w:rPr>
          <w:sz w:val="24"/>
          <w:szCs w:val="24"/>
          <w:lang w:eastAsia="en-IN"/>
        </w:rPr>
      </w:pPr>
      <w:r>
        <w:rPr>
          <w:sz w:val="24"/>
          <w:szCs w:val="24"/>
          <w:lang w:eastAsia="en-IN"/>
        </w:rPr>
        <w:t>legend(</w:t>
      </w:r>
      <w:r>
        <w:rPr>
          <w:color w:val="A709F5"/>
          <w:sz w:val="24"/>
          <w:szCs w:val="24"/>
          <w:lang w:eastAsia="en-IN"/>
        </w:rPr>
        <w:t>'Simulated BER'</w:t>
      </w:r>
      <w:r>
        <w:rPr>
          <w:sz w:val="24"/>
          <w:szCs w:val="24"/>
          <w:lang w:eastAsia="en-IN"/>
        </w:rPr>
        <w:t>,</w:t>
      </w:r>
      <w:r>
        <w:rPr>
          <w:color w:val="A709F5"/>
          <w:sz w:val="24"/>
          <w:szCs w:val="24"/>
          <w:lang w:eastAsia="en-IN"/>
        </w:rPr>
        <w:t>'Theorotical BER'</w:t>
      </w:r>
      <w:r>
        <w:rPr>
          <w:sz w:val="24"/>
          <w:szCs w:val="24"/>
          <w:lang w:eastAsia="en-IN"/>
        </w:rPr>
        <w:t>)</w:t>
      </w:r>
    </w:p>
    <w:p w14:paraId="44C63E0D">
      <w:r>
        <w:rPr>
          <w:sz w:val="24"/>
          <w:szCs w:val="24"/>
          <w:lang w:eastAsia="en-IN"/>
        </w:rPr>
        <w:t>title(</w:t>
      </w:r>
      <w:r>
        <w:rPr>
          <w:color w:val="A709F5"/>
          <w:sz w:val="24"/>
          <w:szCs w:val="24"/>
          <w:lang w:eastAsia="en-IN"/>
        </w:rPr>
        <w:t>'BPSK error performance'</w:t>
      </w:r>
      <w:r>
        <w:rPr>
          <w:sz w:val="24"/>
          <w:szCs w:val="24"/>
          <w:lang w:eastAsia="en-IN"/>
        </w:rPr>
        <w:t>);</w:t>
      </w:r>
    </w:p>
    <w:p w14:paraId="6D859AC3">
      <w:pPr>
        <w:pStyle w:val="8"/>
        <w:spacing w:before="21"/>
      </w:pPr>
    </w:p>
    <w:p w14:paraId="5BE61056">
      <w:pPr>
        <w:rPr>
          <w:sz w:val="24"/>
        </w:rPr>
      </w:pPr>
    </w:p>
    <w:p w14:paraId="1E3F034D">
      <w:pPr>
        <w:rPr>
          <w:b/>
          <w:sz w:val="24"/>
        </w:rPr>
      </w:pPr>
      <w:r>
        <w:rPr>
          <w:b/>
          <w:sz w:val="24"/>
        </w:rPr>
        <w:t>SIMULATION</w:t>
      </w:r>
      <w:r>
        <w:rPr>
          <w:b/>
          <w:spacing w:val="-7"/>
          <w:sz w:val="24"/>
        </w:rPr>
        <w:t xml:space="preserve"> </w:t>
      </w:r>
      <w:r>
        <w:rPr>
          <w:b/>
          <w:spacing w:val="-2"/>
          <w:sz w:val="24"/>
        </w:rPr>
        <w:t>RESULT</w:t>
      </w:r>
    </w:p>
    <w:p w14:paraId="36F2CFEA">
      <w:pPr>
        <w:rPr>
          <w:sz w:val="24"/>
        </w:rPr>
      </w:pPr>
    </w:p>
    <w:p w14:paraId="334A3761">
      <w:pPr>
        <w:rPr>
          <w:sz w:val="24"/>
        </w:rPr>
      </w:pPr>
    </w:p>
    <w:p w14:paraId="43FBC651">
      <w:pPr>
        <w:rPr>
          <w:sz w:val="24"/>
        </w:rPr>
      </w:pPr>
    </w:p>
    <w:p w14:paraId="22D215AE">
      <w:pPr>
        <w:tabs>
          <w:tab w:val="center" w:pos="4887"/>
        </w:tabs>
        <w:rPr>
          <w:sz w:val="24"/>
        </w:rPr>
        <w:sectPr>
          <w:pgSz w:w="11900" w:h="16840"/>
          <w:pgMar w:top="1340" w:right="850" w:bottom="480" w:left="1275" w:header="0" w:footer="234" w:gutter="0"/>
          <w:pgBorders w:offsetFrom="page">
            <w:top w:val="single" w:color="auto" w:sz="4" w:space="24"/>
            <w:left w:val="single" w:color="auto" w:sz="4" w:space="24"/>
            <w:bottom w:val="single" w:color="auto" w:sz="4" w:space="24"/>
            <w:right w:val="single" w:color="auto" w:sz="4" w:space="24"/>
          </w:pgBorders>
          <w:cols w:space="720" w:num="1"/>
        </w:sectPr>
      </w:pPr>
    </w:p>
    <w:p w14:paraId="57DDC7A3">
      <w:pPr>
        <w:pStyle w:val="3"/>
        <w:spacing w:before="26" w:line="480" w:lineRule="auto"/>
        <w:ind w:left="2379" w:right="2767" w:firstLine="946"/>
        <w:jc w:val="left"/>
      </w:pPr>
      <w:r>
        <w:t>EXPERIMENT NO: 7</w:t>
      </w:r>
    </w:p>
    <w:p w14:paraId="03562365">
      <w:pPr>
        <w:pStyle w:val="3"/>
        <w:spacing w:before="26" w:line="480" w:lineRule="auto"/>
        <w:ind w:left="2379" w:right="2767"/>
        <w:jc w:val="left"/>
      </w:pPr>
      <w:r>
        <w:t>ERROR</w:t>
      </w:r>
      <w:r>
        <w:rPr>
          <w:spacing w:val="-13"/>
        </w:rPr>
        <w:t xml:space="preserve"> </w:t>
      </w:r>
      <w:r>
        <w:t>PERFORMANCE</w:t>
      </w:r>
      <w:r>
        <w:rPr>
          <w:spacing w:val="-11"/>
        </w:rPr>
        <w:t xml:space="preserve"> </w:t>
      </w:r>
      <w:r>
        <w:t>OF</w:t>
      </w:r>
      <w:r>
        <w:rPr>
          <w:spacing w:val="-15"/>
        </w:rPr>
        <w:t xml:space="preserve"> </w:t>
      </w:r>
      <w:r>
        <w:t>QPSK</w:t>
      </w:r>
    </w:p>
    <w:p w14:paraId="1A98932A">
      <w:pPr>
        <w:pStyle w:val="4"/>
        <w:spacing w:line="266" w:lineRule="exact"/>
        <w:ind w:left="146"/>
      </w:pPr>
      <w:r>
        <w:rPr>
          <w:spacing w:val="-5"/>
        </w:rPr>
        <w:t>AIM</w:t>
      </w:r>
    </w:p>
    <w:p w14:paraId="6A5271F2">
      <w:pPr>
        <w:pStyle w:val="15"/>
        <w:numPr>
          <w:ilvl w:val="0"/>
          <w:numId w:val="8"/>
        </w:numPr>
        <w:tabs>
          <w:tab w:val="left" w:pos="328"/>
        </w:tabs>
        <w:spacing w:before="271"/>
        <w:ind w:hanging="182"/>
        <w:jc w:val="both"/>
        <w:rPr>
          <w:sz w:val="24"/>
        </w:rPr>
      </w:pPr>
      <w:r>
        <w:rPr>
          <w:sz w:val="24"/>
        </w:rPr>
        <w:t>To</w:t>
      </w:r>
      <w:r>
        <w:rPr>
          <w:spacing w:val="2"/>
          <w:sz w:val="24"/>
        </w:rPr>
        <w:t xml:space="preserve"> </w:t>
      </w:r>
      <w:r>
        <w:rPr>
          <w:sz w:val="24"/>
        </w:rPr>
        <w:t>generate</w:t>
      </w:r>
      <w:r>
        <w:rPr>
          <w:spacing w:val="-7"/>
          <w:sz w:val="24"/>
        </w:rPr>
        <w:t xml:space="preserve"> </w:t>
      </w:r>
      <w:r>
        <w:rPr>
          <w:sz w:val="24"/>
        </w:rPr>
        <w:t>a</w:t>
      </w:r>
      <w:r>
        <w:rPr>
          <w:spacing w:val="-3"/>
          <w:sz w:val="24"/>
        </w:rPr>
        <w:t xml:space="preserve"> </w:t>
      </w:r>
      <w:r>
        <w:rPr>
          <w:sz w:val="24"/>
        </w:rPr>
        <w:t>string</w:t>
      </w:r>
      <w:r>
        <w:rPr>
          <w:spacing w:val="-1"/>
          <w:sz w:val="24"/>
        </w:rPr>
        <w:t xml:space="preserve"> </w:t>
      </w:r>
      <w:r>
        <w:rPr>
          <w:sz w:val="24"/>
        </w:rPr>
        <w:t>of</w:t>
      </w:r>
      <w:r>
        <w:rPr>
          <w:spacing w:val="-4"/>
          <w:sz w:val="24"/>
        </w:rPr>
        <w:t xml:space="preserve"> </w:t>
      </w:r>
      <w:r>
        <w:rPr>
          <w:sz w:val="24"/>
        </w:rPr>
        <w:t>message</w:t>
      </w:r>
      <w:r>
        <w:rPr>
          <w:spacing w:val="-2"/>
          <w:sz w:val="24"/>
        </w:rPr>
        <w:t xml:space="preserve"> </w:t>
      </w:r>
      <w:r>
        <w:rPr>
          <w:spacing w:val="-4"/>
          <w:sz w:val="24"/>
        </w:rPr>
        <w:t>bits.</w:t>
      </w:r>
    </w:p>
    <w:p w14:paraId="77EA39E3">
      <w:pPr>
        <w:pStyle w:val="15"/>
        <w:numPr>
          <w:ilvl w:val="0"/>
          <w:numId w:val="8"/>
        </w:numPr>
        <w:tabs>
          <w:tab w:val="left" w:pos="409"/>
        </w:tabs>
        <w:spacing w:line="360" w:lineRule="auto"/>
        <w:ind w:left="146" w:right="585" w:firstLine="0"/>
        <w:jc w:val="both"/>
        <w:rPr>
          <w:sz w:val="24"/>
        </w:rPr>
      </w:pPr>
      <w:r>
        <w:rPr>
          <w:sz w:val="24"/>
        </w:rPr>
        <w:t>Encode using QPSK with energy per symbol Es and represent it using points in a signal- space. Simulate transmission of the QPSK modulated signal via an AWGN channel with variance N0/2 in 3.both I-channel and Q-channel.</w:t>
      </w:r>
    </w:p>
    <w:p w14:paraId="6FBBA5A9">
      <w:pPr>
        <w:pStyle w:val="8"/>
        <w:spacing w:before="1" w:line="360" w:lineRule="auto"/>
        <w:ind w:left="146" w:right="592"/>
        <w:jc w:val="both"/>
      </w:pPr>
      <w:r>
        <w:t>4.Detect using an ML decoder and plot the probability of error as a function of SNR per bit Eb/N0 where Es = 2Eb.</w:t>
      </w:r>
    </w:p>
    <w:p w14:paraId="0CCF2954">
      <w:pPr>
        <w:pStyle w:val="8"/>
        <w:spacing w:before="6"/>
      </w:pPr>
    </w:p>
    <w:p w14:paraId="02712268">
      <w:pPr>
        <w:pStyle w:val="4"/>
        <w:ind w:left="146"/>
      </w:pPr>
      <w:r>
        <w:rPr>
          <w:spacing w:val="-2"/>
        </w:rPr>
        <w:t>THEORY</w:t>
      </w:r>
    </w:p>
    <w:p w14:paraId="4941ADAC">
      <w:pPr>
        <w:pStyle w:val="8"/>
        <w:spacing w:before="271" w:line="360" w:lineRule="auto"/>
        <w:ind w:left="146" w:right="575"/>
        <w:jc w:val="both"/>
      </w:pPr>
      <w:r>
        <w:rPr>
          <w:b/>
        </w:rPr>
        <w:t xml:space="preserve">QPSK Modulation: </w:t>
      </w:r>
      <w:r>
        <w:t>In Quadrature Phase Shift Keying (QPSK) two sinusoids (sin and cos functions) are taken</w:t>
      </w:r>
      <w:r>
        <w:rPr>
          <w:spacing w:val="-2"/>
        </w:rPr>
        <w:t xml:space="preserve"> </w:t>
      </w:r>
      <w:r>
        <w:t>as basis functions for modulation. Modulation is achieved by varying the phase of the basis functions depending on the message symbols. In QPSK, modulation is symbol based, where one symbol contains 2 bits. The following equation outlines QPSK modulation technique. This gives four possible phases: π/4, 3π/4, 5π/4, 7π/4. The</w:t>
      </w:r>
      <w:r>
        <w:rPr>
          <w:spacing w:val="40"/>
        </w:rPr>
        <w:t xml:space="preserve"> </w:t>
      </w:r>
      <w:r>
        <w:t>constellation diagram of</w:t>
      </w:r>
      <w:r>
        <w:rPr>
          <w:spacing w:val="-1"/>
        </w:rPr>
        <w:t xml:space="preserve"> </w:t>
      </w:r>
      <w:r>
        <w:t>QPSK will show the constellation points lying on both x and y axes. This means that the QPSK modulated signal will have an in-phase component (I) and also a quadrature component (Q). A QPSK modulator can be implemented as follows. A de- multiplexer (or serial to parallel converter) is used to separate odd and even bits from the generated information</w:t>
      </w:r>
      <w:r>
        <w:rPr>
          <w:spacing w:val="-6"/>
        </w:rPr>
        <w:t xml:space="preserve"> </w:t>
      </w:r>
      <w:r>
        <w:t>bits. Each</w:t>
      </w:r>
      <w:r>
        <w:rPr>
          <w:spacing w:val="-6"/>
        </w:rPr>
        <w:t xml:space="preserve"> </w:t>
      </w:r>
      <w:r>
        <w:t>of</w:t>
      </w:r>
      <w:r>
        <w:rPr>
          <w:spacing w:val="-8"/>
        </w:rPr>
        <w:t xml:space="preserve"> </w:t>
      </w:r>
      <w:r>
        <w:t>the</w:t>
      </w:r>
      <w:r>
        <w:rPr>
          <w:spacing w:val="-2"/>
        </w:rPr>
        <w:t xml:space="preserve"> </w:t>
      </w:r>
      <w:r>
        <w:t>odd</w:t>
      </w:r>
      <w:r>
        <w:rPr>
          <w:spacing w:val="-6"/>
        </w:rPr>
        <w:t xml:space="preserve"> </w:t>
      </w:r>
      <w:r>
        <w:t>bits</w:t>
      </w:r>
      <w:r>
        <w:rPr>
          <w:spacing w:val="-3"/>
        </w:rPr>
        <w:t xml:space="preserve"> </w:t>
      </w:r>
      <w:r>
        <w:t>(quadrature</w:t>
      </w:r>
      <w:r>
        <w:rPr>
          <w:spacing w:val="-6"/>
        </w:rPr>
        <w:t xml:space="preserve"> </w:t>
      </w:r>
      <w:r>
        <w:t>arm) and</w:t>
      </w:r>
      <w:r>
        <w:rPr>
          <w:spacing w:val="-1"/>
        </w:rPr>
        <w:t xml:space="preserve"> </w:t>
      </w:r>
      <w:r>
        <w:t>even</w:t>
      </w:r>
      <w:r>
        <w:rPr>
          <w:spacing w:val="-1"/>
        </w:rPr>
        <w:t xml:space="preserve"> </w:t>
      </w:r>
      <w:r>
        <w:t>bits</w:t>
      </w:r>
      <w:r>
        <w:rPr>
          <w:spacing w:val="-3"/>
        </w:rPr>
        <w:t xml:space="preserve"> </w:t>
      </w:r>
      <w:r>
        <w:t>(in-phase</w:t>
      </w:r>
      <w:r>
        <w:rPr>
          <w:spacing w:val="-2"/>
        </w:rPr>
        <w:t xml:space="preserve"> </w:t>
      </w:r>
      <w:r>
        <w:t>arm) are converted to NRZ format in a parallel manner. The signal on the in-phase arm is multiplied by cosine component and the signal on the quadrature arm is multiplied by sine component. SK modulated signal is obtained by adding the signal from both inphase and quadrature arm.</w:t>
      </w:r>
    </w:p>
    <w:p w14:paraId="77B07AAC">
      <w:pPr>
        <w:pStyle w:val="8"/>
        <w:spacing w:line="360" w:lineRule="auto"/>
        <w:jc w:val="both"/>
        <w:sectPr>
          <w:pgSz w:w="11900" w:h="16840"/>
          <w:pgMar w:top="1180" w:right="850" w:bottom="480" w:left="1275" w:header="0" w:footer="234" w:gutter="0"/>
          <w:pgBorders w:offsetFrom="page">
            <w:top w:val="single" w:color="auto" w:sz="4" w:space="24"/>
            <w:left w:val="single" w:color="auto" w:sz="4" w:space="24"/>
            <w:bottom w:val="single" w:color="auto" w:sz="4" w:space="24"/>
            <w:right w:val="single" w:color="auto" w:sz="4" w:space="24"/>
          </w:pgBorders>
          <w:cols w:space="720" w:num="1"/>
        </w:sectPr>
      </w:pPr>
    </w:p>
    <w:p w14:paraId="485F0B80">
      <w:pPr>
        <w:pStyle w:val="8"/>
        <w:ind w:left="1040"/>
        <w:rPr>
          <w:sz w:val="20"/>
        </w:rPr>
      </w:pPr>
      <w:r>
        <w:rPr>
          <w:sz w:val="20"/>
          <w:lang w:val="en-IN" w:eastAsia="en-IN"/>
        </w:rPr>
        <w:drawing>
          <wp:inline distT="0" distB="0" distL="0" distR="0">
            <wp:extent cx="4918075" cy="3061335"/>
            <wp:effectExtent l="0" t="0" r="0" b="0"/>
            <wp:docPr id="29" name="Image 29"/>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4" cstate="print"/>
                    <a:stretch>
                      <a:fillRect/>
                    </a:stretch>
                  </pic:blipFill>
                  <pic:spPr>
                    <a:xfrm>
                      <a:off x="0" y="0"/>
                      <a:ext cx="4918573" cy="3061716"/>
                    </a:xfrm>
                    <a:prstGeom prst="rect">
                      <a:avLst/>
                    </a:prstGeom>
                  </pic:spPr>
                </pic:pic>
              </a:graphicData>
            </a:graphic>
          </wp:inline>
        </w:drawing>
      </w:r>
    </w:p>
    <w:p w14:paraId="01490073">
      <w:pPr>
        <w:pStyle w:val="8"/>
        <w:spacing w:before="260" w:after="6" w:line="360" w:lineRule="auto"/>
        <w:ind w:left="146" w:right="579" w:firstLine="720"/>
        <w:jc w:val="both"/>
      </w:pPr>
      <w:r>
        <w:t>For QPSK demodulator, a coherent demodulator is taken as an example. In coherent detection technique, the knowledge of the carrier frequency and phase must be known to the receiver. This can be achieved by using a PLL (phase lock loop) at the receiver. A PLL essentially locks to the incoming carrier frequency and tracks the variations in frequency and phase. For</w:t>
      </w:r>
      <w:r>
        <w:rPr>
          <w:spacing w:val="-1"/>
        </w:rPr>
        <w:t xml:space="preserve"> </w:t>
      </w:r>
      <w:r>
        <w:t>the following simulation, a PLL is not used but instead we simply</w:t>
      </w:r>
      <w:r>
        <w:rPr>
          <w:spacing w:val="-2"/>
        </w:rPr>
        <w:t xml:space="preserve"> </w:t>
      </w:r>
      <w:r>
        <w:t>assume that the receiver is in perfect synchronization. For demonstration purposes we simply</w:t>
      </w:r>
      <w:r>
        <w:rPr>
          <w:spacing w:val="-4"/>
        </w:rPr>
        <w:t xml:space="preserve"> </w:t>
      </w:r>
      <w:r>
        <w:t>assume that the carrier phase recovery is done and simply use the generated reference frequencies at the receiver (cos(2πfC t)and (sin(2πfC t)).</w:t>
      </w:r>
    </w:p>
    <w:p w14:paraId="68A2F22C">
      <w:pPr>
        <w:pStyle w:val="8"/>
        <w:ind w:left="146"/>
        <w:rPr>
          <w:sz w:val="20"/>
        </w:rPr>
      </w:pPr>
      <w:r>
        <w:rPr>
          <w:sz w:val="20"/>
          <w:lang w:val="en-IN" w:eastAsia="en-IN"/>
        </w:rPr>
        <w:drawing>
          <wp:inline distT="0" distB="0" distL="0" distR="0">
            <wp:extent cx="5882005" cy="2588260"/>
            <wp:effectExtent l="0" t="0" r="0" b="0"/>
            <wp:docPr id="30" name="Image 30"/>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5" cstate="print"/>
                    <a:stretch>
                      <a:fillRect/>
                    </a:stretch>
                  </pic:blipFill>
                  <pic:spPr>
                    <a:xfrm>
                      <a:off x="0" y="0"/>
                      <a:ext cx="5882407" cy="2588514"/>
                    </a:xfrm>
                    <a:prstGeom prst="rect">
                      <a:avLst/>
                    </a:prstGeom>
                  </pic:spPr>
                </pic:pic>
              </a:graphicData>
            </a:graphic>
          </wp:inline>
        </w:drawing>
      </w:r>
    </w:p>
    <w:p w14:paraId="4E317D3E">
      <w:pPr>
        <w:pStyle w:val="8"/>
        <w:spacing w:before="265"/>
      </w:pPr>
    </w:p>
    <w:p w14:paraId="018F197C">
      <w:pPr>
        <w:pStyle w:val="4"/>
        <w:ind w:left="146"/>
      </w:pPr>
    </w:p>
    <w:p w14:paraId="69D14DDC">
      <w:pPr>
        <w:pStyle w:val="4"/>
        <w:ind w:left="146"/>
      </w:pPr>
    </w:p>
    <w:p w14:paraId="1DA4EA62">
      <w:pPr>
        <w:pStyle w:val="4"/>
        <w:ind w:left="146"/>
      </w:pPr>
    </w:p>
    <w:p w14:paraId="5AC08166">
      <w:pPr>
        <w:pStyle w:val="4"/>
        <w:ind w:left="146"/>
      </w:pPr>
    </w:p>
    <w:p w14:paraId="2631110E">
      <w:pPr>
        <w:pStyle w:val="4"/>
        <w:ind w:left="146"/>
      </w:pPr>
    </w:p>
    <w:p w14:paraId="4368083F">
      <w:pPr>
        <w:pStyle w:val="4"/>
        <w:ind w:left="146"/>
      </w:pPr>
    </w:p>
    <w:p w14:paraId="091141A4">
      <w:pPr>
        <w:pStyle w:val="4"/>
        <w:ind w:left="146"/>
      </w:pPr>
    </w:p>
    <w:p w14:paraId="5B9E911C">
      <w:pPr>
        <w:pStyle w:val="4"/>
        <w:ind w:left="146"/>
      </w:pPr>
      <w:r>
        <w:t>MATLAB</w:t>
      </w:r>
      <w:r>
        <w:rPr>
          <w:spacing w:val="2"/>
        </w:rPr>
        <w:t xml:space="preserve"> </w:t>
      </w:r>
      <w:r>
        <w:rPr>
          <w:spacing w:val="-4"/>
        </w:rPr>
        <w:t>CODE</w:t>
      </w:r>
    </w:p>
    <w:p w14:paraId="07952190">
      <w:pPr>
        <w:pStyle w:val="8"/>
        <w:spacing w:before="132" w:line="360" w:lineRule="auto"/>
        <w:ind w:left="146" w:right="3074"/>
      </w:pPr>
      <w:r>
        <w:rPr>
          <w:color w:val="018009"/>
        </w:rPr>
        <w:t>%</w:t>
      </w:r>
      <w:r>
        <w:rPr>
          <w:color w:val="018009"/>
          <w:spacing w:val="-3"/>
        </w:rPr>
        <w:t xml:space="preserve"> </w:t>
      </w:r>
      <w:r>
        <w:rPr>
          <w:color w:val="018009"/>
        </w:rPr>
        <w:t>Demonstration</w:t>
      </w:r>
      <w:r>
        <w:rPr>
          <w:color w:val="018009"/>
          <w:spacing w:val="-9"/>
        </w:rPr>
        <w:t xml:space="preserve"> </w:t>
      </w:r>
      <w:r>
        <w:rPr>
          <w:color w:val="018009"/>
        </w:rPr>
        <w:t>of</w:t>
      </w:r>
      <w:r>
        <w:rPr>
          <w:color w:val="018009"/>
          <w:spacing w:val="-11"/>
        </w:rPr>
        <w:t xml:space="preserve"> </w:t>
      </w:r>
      <w:r>
        <w:rPr>
          <w:color w:val="018009"/>
        </w:rPr>
        <w:t>Eb/N0</w:t>
      </w:r>
      <w:r>
        <w:rPr>
          <w:color w:val="018009"/>
          <w:spacing w:val="-4"/>
        </w:rPr>
        <w:t xml:space="preserve"> </w:t>
      </w:r>
      <w:r>
        <w:rPr>
          <w:color w:val="018009"/>
        </w:rPr>
        <w:t>Vs</w:t>
      </w:r>
      <w:r>
        <w:rPr>
          <w:color w:val="018009"/>
          <w:spacing w:val="-7"/>
        </w:rPr>
        <w:t xml:space="preserve"> </w:t>
      </w:r>
      <w:r>
        <w:rPr>
          <w:color w:val="018009"/>
        </w:rPr>
        <w:t>BER</w:t>
      </w:r>
      <w:r>
        <w:rPr>
          <w:color w:val="018009"/>
          <w:spacing w:val="-1"/>
        </w:rPr>
        <w:t xml:space="preserve"> </w:t>
      </w:r>
      <w:r>
        <w:rPr>
          <w:color w:val="018009"/>
        </w:rPr>
        <w:t>for</w:t>
      </w:r>
      <w:r>
        <w:rPr>
          <w:color w:val="018009"/>
          <w:spacing w:val="-3"/>
        </w:rPr>
        <w:t xml:space="preserve"> </w:t>
      </w:r>
      <w:r>
        <w:rPr>
          <w:color w:val="018009"/>
        </w:rPr>
        <w:t>QPSK</w:t>
      </w:r>
      <w:r>
        <w:rPr>
          <w:color w:val="018009"/>
          <w:spacing w:val="-5"/>
        </w:rPr>
        <w:t xml:space="preserve"> </w:t>
      </w:r>
      <w:r>
        <w:rPr>
          <w:color w:val="018009"/>
        </w:rPr>
        <w:t>modulation</w:t>
      </w:r>
      <w:r>
        <w:rPr>
          <w:color w:val="018009"/>
          <w:spacing w:val="-9"/>
        </w:rPr>
        <w:t xml:space="preserve"> </w:t>
      </w:r>
      <w:r>
        <w:rPr>
          <w:color w:val="018009"/>
        </w:rPr>
        <w:t xml:space="preserve">scheme </w:t>
      </w:r>
    </w:p>
    <w:p w14:paraId="7F3535CD">
      <w:pPr>
        <w:pStyle w:val="8"/>
      </w:pPr>
    </w:p>
    <w:p w14:paraId="61CEE9DD">
      <w:pPr>
        <w:rPr>
          <w:sz w:val="24"/>
          <w:szCs w:val="24"/>
          <w:lang w:eastAsia="en-IN"/>
        </w:rPr>
      </w:pPr>
      <w:r>
        <w:rPr>
          <w:sz w:val="24"/>
          <w:szCs w:val="24"/>
          <w:lang w:eastAsia="en-IN"/>
        </w:rPr>
        <w:t>clc;</w:t>
      </w:r>
    </w:p>
    <w:p w14:paraId="59EEB0D4">
      <w:pPr>
        <w:rPr>
          <w:sz w:val="24"/>
          <w:szCs w:val="24"/>
          <w:lang w:eastAsia="en-IN"/>
        </w:rPr>
      </w:pPr>
      <w:r>
        <w:rPr>
          <w:sz w:val="24"/>
          <w:szCs w:val="24"/>
          <w:lang w:eastAsia="en-IN"/>
        </w:rPr>
        <w:t xml:space="preserve">clear </w:t>
      </w:r>
      <w:r>
        <w:rPr>
          <w:color w:val="A709F5"/>
          <w:sz w:val="24"/>
          <w:szCs w:val="24"/>
          <w:lang w:eastAsia="en-IN"/>
        </w:rPr>
        <w:t>all</w:t>
      </w:r>
      <w:r>
        <w:rPr>
          <w:sz w:val="24"/>
          <w:szCs w:val="24"/>
          <w:lang w:eastAsia="en-IN"/>
        </w:rPr>
        <w:t>;</w:t>
      </w:r>
    </w:p>
    <w:p w14:paraId="3502A449">
      <w:pPr>
        <w:rPr>
          <w:sz w:val="24"/>
          <w:szCs w:val="24"/>
          <w:lang w:eastAsia="en-IN"/>
        </w:rPr>
      </w:pPr>
      <w:r>
        <w:rPr>
          <w:sz w:val="24"/>
          <w:szCs w:val="24"/>
          <w:lang w:eastAsia="en-IN"/>
        </w:rPr>
        <w:t xml:space="preserve">close </w:t>
      </w:r>
      <w:r>
        <w:rPr>
          <w:color w:val="A709F5"/>
          <w:sz w:val="24"/>
          <w:szCs w:val="24"/>
          <w:lang w:eastAsia="en-IN"/>
        </w:rPr>
        <w:t>all</w:t>
      </w:r>
      <w:r>
        <w:rPr>
          <w:sz w:val="24"/>
          <w:szCs w:val="24"/>
          <w:lang w:eastAsia="en-IN"/>
        </w:rPr>
        <w:t>;</w:t>
      </w:r>
    </w:p>
    <w:p w14:paraId="4165543E">
      <w:pPr>
        <w:rPr>
          <w:sz w:val="24"/>
          <w:szCs w:val="24"/>
          <w:lang w:eastAsia="en-IN"/>
        </w:rPr>
      </w:pPr>
    </w:p>
    <w:p w14:paraId="675DB28D">
      <w:pPr>
        <w:rPr>
          <w:sz w:val="24"/>
          <w:szCs w:val="24"/>
          <w:lang w:eastAsia="en-IN"/>
        </w:rPr>
      </w:pPr>
      <w:r>
        <w:rPr>
          <w:sz w:val="24"/>
          <w:szCs w:val="24"/>
          <w:lang w:eastAsia="en-IN"/>
        </w:rPr>
        <w:t xml:space="preserve">numBits = 10^5; </w:t>
      </w:r>
      <w:r>
        <w:rPr>
          <w:sz w:val="24"/>
          <w:szCs w:val="24"/>
          <w:lang w:eastAsia="en-IN"/>
        </w:rPr>
        <w:tab/>
      </w:r>
      <w:r>
        <w:rPr>
          <w:sz w:val="24"/>
          <w:szCs w:val="24"/>
          <w:lang w:eastAsia="en-IN"/>
        </w:rPr>
        <w:tab/>
      </w:r>
      <w:r>
        <w:rPr>
          <w:color w:val="008013"/>
          <w:sz w:val="24"/>
          <w:szCs w:val="24"/>
          <w:lang w:eastAsia="en-IN"/>
        </w:rPr>
        <w:t>% Total number of bits (should be even for QPSK)</w:t>
      </w:r>
    </w:p>
    <w:p w14:paraId="1097B7DF">
      <w:pPr>
        <w:rPr>
          <w:sz w:val="24"/>
          <w:szCs w:val="24"/>
          <w:lang w:eastAsia="en-IN"/>
        </w:rPr>
      </w:pPr>
      <w:r>
        <w:rPr>
          <w:sz w:val="24"/>
          <w:szCs w:val="24"/>
          <w:lang w:eastAsia="en-IN"/>
        </w:rPr>
        <w:t>bits = randi([0,1], numBits, 1);</w:t>
      </w:r>
    </w:p>
    <w:p w14:paraId="2775A806">
      <w:pPr>
        <w:rPr>
          <w:sz w:val="24"/>
          <w:szCs w:val="24"/>
          <w:lang w:eastAsia="en-IN"/>
        </w:rPr>
      </w:pPr>
    </w:p>
    <w:p w14:paraId="67BBC8FE">
      <w:pPr>
        <w:rPr>
          <w:sz w:val="24"/>
          <w:szCs w:val="24"/>
          <w:lang w:eastAsia="en-IN"/>
        </w:rPr>
      </w:pPr>
      <w:r>
        <w:rPr>
          <w:color w:val="008013"/>
          <w:sz w:val="24"/>
          <w:szCs w:val="24"/>
          <w:lang w:eastAsia="en-IN"/>
        </w:rPr>
        <w:t>% Group bits into pairs for QPSK</w:t>
      </w:r>
    </w:p>
    <w:p w14:paraId="2A1A97CF">
      <w:pPr>
        <w:rPr>
          <w:sz w:val="24"/>
          <w:szCs w:val="24"/>
          <w:lang w:eastAsia="en-IN"/>
        </w:rPr>
      </w:pPr>
      <w:r>
        <w:rPr>
          <w:sz w:val="24"/>
          <w:szCs w:val="24"/>
          <w:lang w:eastAsia="en-IN"/>
        </w:rPr>
        <w:t>bitPairs = reshape(bits, 2, []).';</w:t>
      </w:r>
    </w:p>
    <w:p w14:paraId="593EAA61">
      <w:pPr>
        <w:rPr>
          <w:sz w:val="24"/>
          <w:szCs w:val="24"/>
          <w:lang w:eastAsia="en-IN"/>
        </w:rPr>
      </w:pPr>
    </w:p>
    <w:p w14:paraId="541B1E55">
      <w:pPr>
        <w:rPr>
          <w:sz w:val="24"/>
          <w:szCs w:val="24"/>
          <w:lang w:eastAsia="en-IN"/>
        </w:rPr>
      </w:pPr>
      <w:r>
        <w:rPr>
          <w:color w:val="008013"/>
          <w:sz w:val="24"/>
          <w:szCs w:val="24"/>
          <w:lang w:eastAsia="en-IN"/>
        </w:rPr>
        <w:t>% QPSK Mapping (Gray coding)</w:t>
      </w:r>
    </w:p>
    <w:p w14:paraId="2F678D94">
      <w:pPr>
        <w:rPr>
          <w:sz w:val="24"/>
          <w:szCs w:val="24"/>
          <w:lang w:eastAsia="en-IN"/>
        </w:rPr>
      </w:pPr>
      <w:r>
        <w:rPr>
          <w:color w:val="008013"/>
          <w:sz w:val="24"/>
          <w:szCs w:val="24"/>
          <w:lang w:eastAsia="en-IN"/>
        </w:rPr>
        <w:t>% 00 -&gt; 1 + j</w:t>
      </w:r>
    </w:p>
    <w:p w14:paraId="32AF336B">
      <w:pPr>
        <w:rPr>
          <w:sz w:val="24"/>
          <w:szCs w:val="24"/>
          <w:lang w:eastAsia="en-IN"/>
        </w:rPr>
      </w:pPr>
      <w:r>
        <w:rPr>
          <w:color w:val="008013"/>
          <w:sz w:val="24"/>
          <w:szCs w:val="24"/>
          <w:lang w:eastAsia="en-IN"/>
        </w:rPr>
        <w:t>% 01 -&gt; -1 + j</w:t>
      </w:r>
    </w:p>
    <w:p w14:paraId="065462BF">
      <w:pPr>
        <w:rPr>
          <w:sz w:val="24"/>
          <w:szCs w:val="24"/>
          <w:lang w:eastAsia="en-IN"/>
        </w:rPr>
      </w:pPr>
      <w:r>
        <w:rPr>
          <w:color w:val="008013"/>
          <w:sz w:val="24"/>
          <w:szCs w:val="24"/>
          <w:lang w:eastAsia="en-IN"/>
        </w:rPr>
        <w:t>% 11 -&gt; -1 - j</w:t>
      </w:r>
    </w:p>
    <w:p w14:paraId="6E5CE8D0">
      <w:pPr>
        <w:rPr>
          <w:sz w:val="24"/>
          <w:szCs w:val="24"/>
          <w:lang w:eastAsia="en-IN"/>
        </w:rPr>
      </w:pPr>
      <w:r>
        <w:rPr>
          <w:color w:val="008013"/>
          <w:sz w:val="24"/>
          <w:szCs w:val="24"/>
          <w:lang w:eastAsia="en-IN"/>
        </w:rPr>
        <w:t>% 10 -&gt; 1 - j</w:t>
      </w:r>
    </w:p>
    <w:p w14:paraId="7D5C72F0">
      <w:pPr>
        <w:rPr>
          <w:sz w:val="24"/>
          <w:szCs w:val="24"/>
          <w:lang w:eastAsia="en-IN"/>
        </w:rPr>
      </w:pPr>
    </w:p>
    <w:p w14:paraId="5EB2594C">
      <w:pPr>
        <w:rPr>
          <w:sz w:val="24"/>
          <w:szCs w:val="24"/>
          <w:lang w:eastAsia="en-IN"/>
        </w:rPr>
      </w:pPr>
      <w:r>
        <w:rPr>
          <w:sz w:val="24"/>
          <w:szCs w:val="24"/>
          <w:lang w:eastAsia="en-IN"/>
        </w:rPr>
        <w:t>qpskSignal = (1-2*bitPairs(:,1)) + 1j*(1-2*bitPairs(:,2));</w:t>
      </w:r>
    </w:p>
    <w:p w14:paraId="7B18990A">
      <w:pPr>
        <w:rPr>
          <w:sz w:val="24"/>
          <w:szCs w:val="24"/>
          <w:lang w:eastAsia="en-IN"/>
        </w:rPr>
      </w:pPr>
      <w:r>
        <w:rPr>
          <w:sz w:val="24"/>
          <w:szCs w:val="24"/>
          <w:lang w:eastAsia="en-IN"/>
        </w:rPr>
        <w:t xml:space="preserve">qpskSignal = qpskSignal / sqrt(2); </w:t>
      </w:r>
      <w:r>
        <w:rPr>
          <w:color w:val="008013"/>
          <w:sz w:val="24"/>
          <w:szCs w:val="24"/>
          <w:lang w:eastAsia="en-IN"/>
        </w:rPr>
        <w:t>% Normalize energy to 1</w:t>
      </w:r>
    </w:p>
    <w:p w14:paraId="79B40C11">
      <w:pPr>
        <w:rPr>
          <w:sz w:val="24"/>
          <w:szCs w:val="24"/>
          <w:lang w:eastAsia="en-IN"/>
        </w:rPr>
      </w:pPr>
    </w:p>
    <w:p w14:paraId="0B3FD6B3">
      <w:pPr>
        <w:rPr>
          <w:sz w:val="24"/>
          <w:szCs w:val="24"/>
          <w:lang w:eastAsia="en-IN"/>
        </w:rPr>
      </w:pPr>
      <w:r>
        <w:rPr>
          <w:sz w:val="24"/>
          <w:szCs w:val="24"/>
          <w:lang w:eastAsia="en-IN"/>
        </w:rPr>
        <w:t>EbNo_dB = 0:10;</w:t>
      </w:r>
    </w:p>
    <w:p w14:paraId="2B1C4182">
      <w:pPr>
        <w:rPr>
          <w:sz w:val="24"/>
          <w:szCs w:val="24"/>
          <w:lang w:eastAsia="en-IN"/>
        </w:rPr>
      </w:pPr>
      <w:r>
        <w:rPr>
          <w:sz w:val="24"/>
          <w:szCs w:val="24"/>
          <w:lang w:eastAsia="en-IN"/>
        </w:rPr>
        <w:t>EbNo = 10.^(EbNo_dB/10);</w:t>
      </w:r>
    </w:p>
    <w:p w14:paraId="7609DFB5">
      <w:pPr>
        <w:rPr>
          <w:sz w:val="24"/>
          <w:szCs w:val="24"/>
          <w:lang w:eastAsia="en-IN"/>
        </w:rPr>
      </w:pPr>
    </w:p>
    <w:p w14:paraId="73D80788">
      <w:pPr>
        <w:rPr>
          <w:sz w:val="24"/>
          <w:szCs w:val="24"/>
          <w:lang w:eastAsia="en-IN"/>
        </w:rPr>
      </w:pPr>
      <w:r>
        <w:rPr>
          <w:color w:val="0E00FF"/>
          <w:sz w:val="24"/>
          <w:szCs w:val="24"/>
          <w:lang w:eastAsia="en-IN"/>
        </w:rPr>
        <w:t xml:space="preserve">for </w:t>
      </w:r>
      <w:r>
        <w:rPr>
          <w:sz w:val="24"/>
          <w:szCs w:val="24"/>
          <w:lang w:eastAsia="en-IN"/>
        </w:rPr>
        <w:t>i = 1:length(EbNo_dB)</w:t>
      </w:r>
    </w:p>
    <w:p w14:paraId="41A5D216">
      <w:pPr>
        <w:rPr>
          <w:sz w:val="24"/>
          <w:szCs w:val="24"/>
          <w:lang w:eastAsia="en-IN"/>
        </w:rPr>
      </w:pPr>
    </w:p>
    <w:p w14:paraId="11795C34">
      <w:pPr>
        <w:rPr>
          <w:sz w:val="24"/>
          <w:szCs w:val="24"/>
          <w:lang w:eastAsia="en-IN"/>
        </w:rPr>
      </w:pPr>
      <w:r>
        <w:rPr>
          <w:sz w:val="24"/>
          <w:szCs w:val="24"/>
          <w:lang w:eastAsia="en-IN"/>
        </w:rPr>
        <w:t xml:space="preserve">N0 = 1/(2*EbNo(i)); </w:t>
      </w:r>
      <w:r>
        <w:rPr>
          <w:color w:val="008013"/>
          <w:sz w:val="24"/>
          <w:szCs w:val="24"/>
          <w:lang w:eastAsia="en-IN"/>
        </w:rPr>
        <w:t>% Because QPSK carries 2 bits/symbol</w:t>
      </w:r>
    </w:p>
    <w:p w14:paraId="77D2F1EE">
      <w:pPr>
        <w:rPr>
          <w:sz w:val="24"/>
          <w:szCs w:val="24"/>
          <w:lang w:eastAsia="en-IN"/>
        </w:rPr>
      </w:pPr>
      <w:r>
        <w:rPr>
          <w:sz w:val="24"/>
          <w:szCs w:val="24"/>
          <w:lang w:eastAsia="en-IN"/>
        </w:rPr>
        <w:t>noise = sqrt(N0/2) * (randn(size(qpskSignal)) + 1j*randn(size(qpskSignal)));</w:t>
      </w:r>
    </w:p>
    <w:p w14:paraId="72983CC1">
      <w:pPr>
        <w:rPr>
          <w:sz w:val="24"/>
          <w:szCs w:val="24"/>
          <w:lang w:eastAsia="en-IN"/>
        </w:rPr>
      </w:pPr>
    </w:p>
    <w:p w14:paraId="555FBDB6">
      <w:pPr>
        <w:rPr>
          <w:sz w:val="24"/>
          <w:szCs w:val="24"/>
          <w:lang w:eastAsia="en-IN"/>
        </w:rPr>
      </w:pPr>
      <w:r>
        <w:rPr>
          <w:sz w:val="24"/>
          <w:szCs w:val="24"/>
          <w:lang w:eastAsia="en-IN"/>
        </w:rPr>
        <w:t>receivedSignal = qpskSignal + noise;</w:t>
      </w:r>
    </w:p>
    <w:p w14:paraId="54FDC3DC">
      <w:pPr>
        <w:rPr>
          <w:sz w:val="24"/>
          <w:szCs w:val="24"/>
          <w:lang w:eastAsia="en-IN"/>
        </w:rPr>
      </w:pPr>
    </w:p>
    <w:p w14:paraId="264FB979">
      <w:pPr>
        <w:rPr>
          <w:sz w:val="24"/>
          <w:szCs w:val="24"/>
          <w:lang w:eastAsia="en-IN"/>
        </w:rPr>
      </w:pPr>
      <w:r>
        <w:rPr>
          <w:color w:val="008013"/>
          <w:sz w:val="24"/>
          <w:szCs w:val="24"/>
          <w:lang w:eastAsia="en-IN"/>
        </w:rPr>
        <w:t>% Detection</w:t>
      </w:r>
    </w:p>
    <w:p w14:paraId="5B8B15AC">
      <w:pPr>
        <w:rPr>
          <w:sz w:val="24"/>
          <w:szCs w:val="24"/>
          <w:lang w:eastAsia="en-IN"/>
        </w:rPr>
      </w:pPr>
      <w:r>
        <w:rPr>
          <w:sz w:val="24"/>
          <w:szCs w:val="24"/>
          <w:lang w:eastAsia="en-IN"/>
        </w:rPr>
        <w:t>detectedBits = zeros(size(bitPairs));</w:t>
      </w:r>
    </w:p>
    <w:p w14:paraId="01CB429A">
      <w:pPr>
        <w:rPr>
          <w:sz w:val="24"/>
          <w:szCs w:val="24"/>
          <w:lang w:eastAsia="en-IN"/>
        </w:rPr>
      </w:pPr>
      <w:r>
        <w:rPr>
          <w:sz w:val="24"/>
          <w:szCs w:val="24"/>
          <w:lang w:eastAsia="en-IN"/>
        </w:rPr>
        <w:t>detectedBits(:,1) = real(receivedSignal) &lt; 0;</w:t>
      </w:r>
    </w:p>
    <w:p w14:paraId="6DC6BCA0">
      <w:pPr>
        <w:rPr>
          <w:sz w:val="24"/>
          <w:szCs w:val="24"/>
          <w:lang w:eastAsia="en-IN"/>
        </w:rPr>
      </w:pPr>
      <w:r>
        <w:rPr>
          <w:sz w:val="24"/>
          <w:szCs w:val="24"/>
          <w:lang w:eastAsia="en-IN"/>
        </w:rPr>
        <w:t>detectedBits(:,2) = imag(receivedSignal) &lt; 0;</w:t>
      </w:r>
    </w:p>
    <w:p w14:paraId="7C3F262F">
      <w:pPr>
        <w:rPr>
          <w:sz w:val="24"/>
          <w:szCs w:val="24"/>
          <w:lang w:eastAsia="en-IN"/>
        </w:rPr>
      </w:pPr>
    </w:p>
    <w:p w14:paraId="1DA8C4C0">
      <w:pPr>
        <w:rPr>
          <w:sz w:val="24"/>
          <w:szCs w:val="24"/>
          <w:lang w:eastAsia="en-IN"/>
        </w:rPr>
      </w:pPr>
      <w:r>
        <w:rPr>
          <w:sz w:val="24"/>
          <w:szCs w:val="24"/>
          <w:lang w:eastAsia="en-IN"/>
        </w:rPr>
        <w:t>detectedBits = reshape(detectedBits.', [], 1);</w:t>
      </w:r>
    </w:p>
    <w:p w14:paraId="6E90ADF9">
      <w:pPr>
        <w:rPr>
          <w:sz w:val="24"/>
          <w:szCs w:val="24"/>
          <w:lang w:eastAsia="en-IN"/>
        </w:rPr>
      </w:pPr>
    </w:p>
    <w:p w14:paraId="3F6F1A73">
      <w:pPr>
        <w:rPr>
          <w:sz w:val="24"/>
          <w:szCs w:val="24"/>
          <w:lang w:eastAsia="en-IN"/>
        </w:rPr>
      </w:pPr>
      <w:r>
        <w:rPr>
          <w:sz w:val="24"/>
          <w:szCs w:val="24"/>
          <w:lang w:eastAsia="en-IN"/>
        </w:rPr>
        <w:t>error(i) = sum(bits ~= detectedBits);</w:t>
      </w:r>
    </w:p>
    <w:p w14:paraId="24568452">
      <w:pPr>
        <w:rPr>
          <w:sz w:val="24"/>
          <w:szCs w:val="24"/>
          <w:lang w:eastAsia="en-IN"/>
        </w:rPr>
      </w:pPr>
      <w:r>
        <w:rPr>
          <w:color w:val="0E00FF"/>
          <w:sz w:val="24"/>
          <w:szCs w:val="24"/>
          <w:lang w:eastAsia="en-IN"/>
        </w:rPr>
        <w:t>end</w:t>
      </w:r>
    </w:p>
    <w:p w14:paraId="261F0FC3">
      <w:pPr>
        <w:rPr>
          <w:sz w:val="24"/>
          <w:szCs w:val="24"/>
          <w:lang w:eastAsia="en-IN"/>
        </w:rPr>
      </w:pPr>
    </w:p>
    <w:p w14:paraId="10AC7ABE">
      <w:pPr>
        <w:rPr>
          <w:sz w:val="24"/>
          <w:szCs w:val="24"/>
          <w:lang w:eastAsia="en-IN"/>
        </w:rPr>
      </w:pPr>
      <w:r>
        <w:rPr>
          <w:sz w:val="24"/>
          <w:szCs w:val="24"/>
          <w:lang w:eastAsia="en-IN"/>
        </w:rPr>
        <w:t>ber = error/numBits;</w:t>
      </w:r>
    </w:p>
    <w:p w14:paraId="43ED88C4">
      <w:pPr>
        <w:rPr>
          <w:sz w:val="24"/>
          <w:szCs w:val="24"/>
          <w:lang w:eastAsia="en-IN"/>
        </w:rPr>
      </w:pPr>
    </w:p>
    <w:p w14:paraId="0AA49475">
      <w:pPr>
        <w:rPr>
          <w:sz w:val="24"/>
          <w:szCs w:val="24"/>
          <w:lang w:eastAsia="en-IN"/>
        </w:rPr>
      </w:pPr>
      <w:r>
        <w:rPr>
          <w:color w:val="008013"/>
          <w:sz w:val="24"/>
          <w:szCs w:val="24"/>
          <w:lang w:eastAsia="en-IN"/>
        </w:rPr>
        <w:t>% Theoretical BER for QPSK (same as BPSK)</w:t>
      </w:r>
    </w:p>
    <w:p w14:paraId="66E00A65">
      <w:pPr>
        <w:rPr>
          <w:sz w:val="24"/>
          <w:szCs w:val="24"/>
          <w:lang w:eastAsia="en-IN"/>
        </w:rPr>
      </w:pPr>
      <w:r>
        <w:rPr>
          <w:sz w:val="24"/>
          <w:szCs w:val="24"/>
          <w:lang w:eastAsia="en-IN"/>
        </w:rPr>
        <w:t>theoryber = 0.5 * erfc(sqrt(EbNo));</w:t>
      </w:r>
    </w:p>
    <w:p w14:paraId="3BFB9FE1">
      <w:pPr>
        <w:rPr>
          <w:sz w:val="24"/>
          <w:szCs w:val="24"/>
          <w:lang w:eastAsia="en-IN"/>
        </w:rPr>
      </w:pPr>
    </w:p>
    <w:p w14:paraId="3F3156C0">
      <w:pPr>
        <w:rPr>
          <w:sz w:val="24"/>
          <w:szCs w:val="24"/>
          <w:lang w:eastAsia="en-IN"/>
        </w:rPr>
      </w:pPr>
      <w:r>
        <w:rPr>
          <w:sz w:val="24"/>
          <w:szCs w:val="24"/>
          <w:lang w:eastAsia="en-IN"/>
        </w:rPr>
        <w:t>semilogy(EbNo_dB,ber,</w:t>
      </w:r>
      <w:r>
        <w:rPr>
          <w:color w:val="A709F5"/>
          <w:sz w:val="24"/>
          <w:szCs w:val="24"/>
          <w:lang w:eastAsia="en-IN"/>
        </w:rPr>
        <w:t>'bo-'</w:t>
      </w:r>
      <w:r>
        <w:rPr>
          <w:sz w:val="24"/>
          <w:szCs w:val="24"/>
          <w:lang w:eastAsia="en-IN"/>
        </w:rPr>
        <w:t>);</w:t>
      </w:r>
    </w:p>
    <w:p w14:paraId="62D9DFAF">
      <w:pPr>
        <w:rPr>
          <w:sz w:val="24"/>
          <w:szCs w:val="24"/>
          <w:lang w:eastAsia="en-IN"/>
        </w:rPr>
      </w:pPr>
      <w:r>
        <w:rPr>
          <w:sz w:val="24"/>
          <w:szCs w:val="24"/>
          <w:lang w:eastAsia="en-IN"/>
        </w:rPr>
        <w:t xml:space="preserve">hold </w:t>
      </w:r>
      <w:r>
        <w:rPr>
          <w:color w:val="A709F5"/>
          <w:sz w:val="24"/>
          <w:szCs w:val="24"/>
          <w:lang w:eastAsia="en-IN"/>
        </w:rPr>
        <w:t>on</w:t>
      </w:r>
      <w:r>
        <w:rPr>
          <w:sz w:val="24"/>
          <w:szCs w:val="24"/>
          <w:lang w:eastAsia="en-IN"/>
        </w:rPr>
        <w:t>;</w:t>
      </w:r>
    </w:p>
    <w:p w14:paraId="5B6737E8">
      <w:pPr>
        <w:rPr>
          <w:sz w:val="24"/>
          <w:szCs w:val="24"/>
          <w:lang w:eastAsia="en-IN"/>
        </w:rPr>
      </w:pPr>
      <w:r>
        <w:rPr>
          <w:sz w:val="24"/>
          <w:szCs w:val="24"/>
          <w:lang w:eastAsia="en-IN"/>
        </w:rPr>
        <w:t>semilogy(EbNo_dB, theoryber,</w:t>
      </w:r>
      <w:r>
        <w:rPr>
          <w:color w:val="A709F5"/>
          <w:sz w:val="24"/>
          <w:szCs w:val="24"/>
          <w:lang w:eastAsia="en-IN"/>
        </w:rPr>
        <w:t>'ro-'</w:t>
      </w:r>
      <w:r>
        <w:rPr>
          <w:sz w:val="24"/>
          <w:szCs w:val="24"/>
          <w:lang w:eastAsia="en-IN"/>
        </w:rPr>
        <w:t>);</w:t>
      </w:r>
    </w:p>
    <w:p w14:paraId="21D89860">
      <w:pPr>
        <w:rPr>
          <w:sz w:val="24"/>
          <w:szCs w:val="24"/>
          <w:lang w:eastAsia="en-IN"/>
        </w:rPr>
      </w:pPr>
      <w:r>
        <w:rPr>
          <w:sz w:val="24"/>
          <w:szCs w:val="24"/>
          <w:lang w:eastAsia="en-IN"/>
        </w:rPr>
        <w:t xml:space="preserve">hold </w:t>
      </w:r>
      <w:r>
        <w:rPr>
          <w:color w:val="A709F5"/>
          <w:sz w:val="24"/>
          <w:szCs w:val="24"/>
          <w:lang w:eastAsia="en-IN"/>
        </w:rPr>
        <w:t>off</w:t>
      </w:r>
      <w:r>
        <w:rPr>
          <w:sz w:val="24"/>
          <w:szCs w:val="24"/>
          <w:lang w:eastAsia="en-IN"/>
        </w:rPr>
        <w:t>;</w:t>
      </w:r>
    </w:p>
    <w:p w14:paraId="0D5A4D3B">
      <w:pPr>
        <w:rPr>
          <w:sz w:val="24"/>
          <w:szCs w:val="24"/>
          <w:lang w:eastAsia="en-IN"/>
        </w:rPr>
      </w:pPr>
      <w:r>
        <w:rPr>
          <w:sz w:val="24"/>
          <w:szCs w:val="24"/>
          <w:lang w:eastAsia="en-IN"/>
        </w:rPr>
        <w:t xml:space="preserve">grid </w:t>
      </w:r>
      <w:r>
        <w:rPr>
          <w:color w:val="A709F5"/>
          <w:sz w:val="24"/>
          <w:szCs w:val="24"/>
          <w:lang w:eastAsia="en-IN"/>
        </w:rPr>
        <w:t>on</w:t>
      </w:r>
      <w:r>
        <w:rPr>
          <w:sz w:val="24"/>
          <w:szCs w:val="24"/>
          <w:lang w:eastAsia="en-IN"/>
        </w:rPr>
        <w:t>;</w:t>
      </w:r>
    </w:p>
    <w:p w14:paraId="5C51864E">
      <w:pPr>
        <w:rPr>
          <w:sz w:val="24"/>
          <w:szCs w:val="24"/>
          <w:lang w:eastAsia="en-IN"/>
        </w:rPr>
      </w:pPr>
    </w:p>
    <w:p w14:paraId="3E9A4F2E">
      <w:pPr>
        <w:rPr>
          <w:sz w:val="24"/>
          <w:szCs w:val="24"/>
          <w:lang w:eastAsia="en-IN"/>
        </w:rPr>
      </w:pPr>
      <w:r>
        <w:rPr>
          <w:sz w:val="24"/>
          <w:szCs w:val="24"/>
          <w:lang w:eastAsia="en-IN"/>
        </w:rPr>
        <w:t>legend(</w:t>
      </w:r>
      <w:r>
        <w:rPr>
          <w:color w:val="A709F5"/>
          <w:sz w:val="24"/>
          <w:szCs w:val="24"/>
          <w:lang w:eastAsia="en-IN"/>
        </w:rPr>
        <w:t>'Simulated BER'</w:t>
      </w:r>
      <w:r>
        <w:rPr>
          <w:sz w:val="24"/>
          <w:szCs w:val="24"/>
          <w:lang w:eastAsia="en-IN"/>
        </w:rPr>
        <w:t>,</w:t>
      </w:r>
      <w:r>
        <w:rPr>
          <w:color w:val="A709F5"/>
          <w:sz w:val="24"/>
          <w:szCs w:val="24"/>
          <w:lang w:eastAsia="en-IN"/>
        </w:rPr>
        <w:t>'Theoretical BER'</w:t>
      </w:r>
      <w:r>
        <w:rPr>
          <w:sz w:val="24"/>
          <w:szCs w:val="24"/>
          <w:lang w:eastAsia="en-IN"/>
        </w:rPr>
        <w:t>);</w:t>
      </w:r>
    </w:p>
    <w:p w14:paraId="40DC6051">
      <w:pPr>
        <w:rPr>
          <w:sz w:val="24"/>
          <w:szCs w:val="24"/>
          <w:lang w:eastAsia="en-IN"/>
        </w:rPr>
      </w:pPr>
      <w:r>
        <w:rPr>
          <w:sz w:val="24"/>
          <w:szCs w:val="24"/>
          <w:lang w:eastAsia="en-IN"/>
        </w:rPr>
        <w:t>title(</w:t>
      </w:r>
      <w:r>
        <w:rPr>
          <w:color w:val="A709F5"/>
          <w:sz w:val="24"/>
          <w:szCs w:val="24"/>
          <w:lang w:eastAsia="en-IN"/>
        </w:rPr>
        <w:t>'QPSK Error Performance'</w:t>
      </w:r>
      <w:r>
        <w:rPr>
          <w:sz w:val="24"/>
          <w:szCs w:val="24"/>
          <w:lang w:eastAsia="en-IN"/>
        </w:rPr>
        <w:t>);</w:t>
      </w:r>
    </w:p>
    <w:p w14:paraId="6167DDA3">
      <w:pPr>
        <w:rPr>
          <w:sz w:val="24"/>
          <w:szCs w:val="24"/>
          <w:lang w:eastAsia="en-IN"/>
        </w:rPr>
      </w:pPr>
      <w:r>
        <w:rPr>
          <w:sz w:val="24"/>
          <w:szCs w:val="24"/>
          <w:lang w:eastAsia="en-IN"/>
        </w:rPr>
        <w:t>xlabel(</w:t>
      </w:r>
      <w:r>
        <w:rPr>
          <w:color w:val="A709F5"/>
          <w:sz w:val="24"/>
          <w:szCs w:val="24"/>
          <w:lang w:eastAsia="en-IN"/>
        </w:rPr>
        <w:t>'Eb/No (dB)'</w:t>
      </w:r>
      <w:r>
        <w:rPr>
          <w:sz w:val="24"/>
          <w:szCs w:val="24"/>
          <w:lang w:eastAsia="en-IN"/>
        </w:rPr>
        <w:t>);</w:t>
      </w:r>
    </w:p>
    <w:p w14:paraId="68AEAABA">
      <w:pPr>
        <w:rPr>
          <w:sz w:val="24"/>
          <w:szCs w:val="24"/>
          <w:lang w:eastAsia="en-IN"/>
        </w:rPr>
      </w:pPr>
      <w:r>
        <w:rPr>
          <w:sz w:val="24"/>
          <w:szCs w:val="24"/>
          <w:lang w:eastAsia="en-IN"/>
        </w:rPr>
        <w:t>ylabel(</w:t>
      </w:r>
      <w:r>
        <w:rPr>
          <w:color w:val="A709F5"/>
          <w:sz w:val="24"/>
          <w:szCs w:val="24"/>
          <w:lang w:eastAsia="en-IN"/>
        </w:rPr>
        <w:t>'Bit Error Rate'</w:t>
      </w:r>
      <w:r>
        <w:rPr>
          <w:sz w:val="24"/>
          <w:szCs w:val="24"/>
          <w:lang w:eastAsia="en-IN"/>
        </w:rPr>
        <w:t>);</w:t>
      </w:r>
    </w:p>
    <w:p w14:paraId="375DE4EC">
      <w:pPr>
        <w:pStyle w:val="8"/>
      </w:pPr>
    </w:p>
    <w:p w14:paraId="2823F77F">
      <w:pPr>
        <w:pStyle w:val="8"/>
        <w:spacing w:before="204"/>
      </w:pPr>
    </w:p>
    <w:p w14:paraId="6730285C">
      <w:pPr>
        <w:ind w:left="146"/>
        <w:rPr>
          <w:b/>
          <w:sz w:val="24"/>
        </w:rPr>
      </w:pPr>
      <w:r>
        <w:rPr>
          <w:b/>
          <w:spacing w:val="-2"/>
          <w:sz w:val="24"/>
        </w:rPr>
        <w:t>RESULT</w:t>
      </w:r>
    </w:p>
    <w:p w14:paraId="3D893D2B">
      <w:pPr>
        <w:ind w:left="146"/>
        <w:rPr>
          <w:b/>
          <w:sz w:val="24"/>
        </w:rPr>
      </w:pPr>
    </w:p>
    <w:p w14:paraId="54FC7C1A">
      <w:pPr>
        <w:ind w:left="146"/>
        <w:rPr>
          <w:b/>
          <w:sz w:val="24"/>
        </w:rPr>
      </w:pPr>
    </w:p>
    <w:p w14:paraId="7531D758">
      <w:pPr>
        <w:ind w:left="146"/>
        <w:rPr>
          <w:b/>
          <w:sz w:val="24"/>
        </w:rPr>
      </w:pPr>
    </w:p>
    <w:p w14:paraId="141F4C5F">
      <w:pPr>
        <w:ind w:left="146"/>
        <w:rPr>
          <w:b/>
          <w:sz w:val="24"/>
        </w:rPr>
      </w:pPr>
    </w:p>
    <w:p w14:paraId="0FC1A6AA">
      <w:pPr>
        <w:ind w:left="146"/>
        <w:rPr>
          <w:b/>
          <w:sz w:val="24"/>
        </w:rPr>
      </w:pPr>
    </w:p>
    <w:p w14:paraId="13238C8C">
      <w:pPr>
        <w:ind w:left="146"/>
        <w:rPr>
          <w:b/>
          <w:sz w:val="24"/>
        </w:rPr>
      </w:pPr>
    </w:p>
    <w:p w14:paraId="55D38098">
      <w:pPr>
        <w:ind w:left="146"/>
        <w:rPr>
          <w:b/>
          <w:sz w:val="24"/>
        </w:rPr>
      </w:pPr>
    </w:p>
    <w:p w14:paraId="2DF927BA">
      <w:pPr>
        <w:ind w:left="146"/>
        <w:rPr>
          <w:b/>
          <w:sz w:val="24"/>
        </w:rPr>
      </w:pPr>
    </w:p>
    <w:p w14:paraId="06DA7ABD">
      <w:pPr>
        <w:ind w:left="146"/>
        <w:rPr>
          <w:b/>
          <w:sz w:val="24"/>
        </w:rPr>
      </w:pPr>
      <w:r>
        <w:rPr>
          <w:b/>
          <w:sz w:val="24"/>
        </w:rPr>
        <w:t>SIMULATION</w:t>
      </w:r>
      <w:r>
        <w:rPr>
          <w:b/>
          <w:spacing w:val="-6"/>
          <w:sz w:val="24"/>
        </w:rPr>
        <w:t xml:space="preserve"> </w:t>
      </w:r>
      <w:r>
        <w:rPr>
          <w:b/>
          <w:spacing w:val="-2"/>
          <w:sz w:val="24"/>
        </w:rPr>
        <w:t>OUTPUT</w:t>
      </w:r>
    </w:p>
    <w:p w14:paraId="06A34F99">
      <w:pPr>
        <w:pStyle w:val="8"/>
        <w:rPr>
          <w:b/>
          <w:sz w:val="20"/>
        </w:rPr>
      </w:pPr>
    </w:p>
    <w:p w14:paraId="42315721">
      <w:pPr>
        <w:pStyle w:val="8"/>
        <w:spacing w:before="154"/>
        <w:rPr>
          <w:b/>
          <w:sz w:val="20"/>
          <w:lang w:val="en-IN" w:eastAsia="en-IN"/>
        </w:rPr>
      </w:pPr>
    </w:p>
    <w:p w14:paraId="5A4B0327">
      <w:pPr>
        <w:pStyle w:val="8"/>
        <w:spacing w:before="154"/>
        <w:rPr>
          <w:b/>
          <w:sz w:val="20"/>
          <w:lang w:val="en-IN" w:eastAsia="en-IN"/>
        </w:rPr>
      </w:pPr>
    </w:p>
    <w:p w14:paraId="5F728594">
      <w:pPr>
        <w:pStyle w:val="8"/>
        <w:spacing w:before="154"/>
        <w:rPr>
          <w:b/>
          <w:sz w:val="20"/>
        </w:rPr>
      </w:pPr>
    </w:p>
    <w:p w14:paraId="79E86FD1">
      <w:pPr>
        <w:pStyle w:val="8"/>
        <w:spacing w:before="49"/>
        <w:rPr>
          <w:b/>
        </w:rPr>
      </w:pPr>
    </w:p>
    <w:p w14:paraId="2E65705C">
      <w:pPr>
        <w:rPr>
          <w:b/>
          <w:sz w:val="24"/>
        </w:rPr>
        <w:sectPr>
          <w:pgSz w:w="11900" w:h="16840"/>
          <w:pgMar w:top="1340" w:right="850" w:bottom="480" w:left="1275" w:header="0" w:footer="234" w:gutter="0"/>
          <w:pgBorders w:offsetFrom="page">
            <w:top w:val="single" w:color="auto" w:sz="4" w:space="24"/>
            <w:left w:val="single" w:color="auto" w:sz="4" w:space="24"/>
            <w:bottom w:val="single" w:color="auto" w:sz="4" w:space="24"/>
            <w:right w:val="single" w:color="auto" w:sz="4" w:space="24"/>
          </w:pgBorders>
          <w:cols w:space="720" w:num="1"/>
        </w:sectPr>
      </w:pPr>
    </w:p>
    <w:p w14:paraId="2FE19D62">
      <w:pPr>
        <w:pStyle w:val="3"/>
        <w:spacing w:before="59"/>
        <w:ind w:left="10" w:right="435"/>
        <w:rPr>
          <w:b w:val="0"/>
          <w:sz w:val="24"/>
        </w:rPr>
      </w:pPr>
      <w:r>
        <w:t>EXPERIMENT</w:t>
      </w:r>
      <w:r>
        <w:rPr>
          <w:spacing w:val="-8"/>
        </w:rPr>
        <w:t xml:space="preserve"> </w:t>
      </w:r>
      <w:r>
        <w:rPr>
          <w:spacing w:val="-4"/>
        </w:rPr>
        <w:t>NO.8</w:t>
      </w:r>
    </w:p>
    <w:p w14:paraId="06E3F967">
      <w:pPr>
        <w:jc w:val="center"/>
        <w:rPr>
          <w:rFonts w:eastAsia="Calibri"/>
          <w:b/>
          <w:sz w:val="28"/>
          <w:szCs w:val="28"/>
        </w:rPr>
      </w:pPr>
      <w:r>
        <w:rPr>
          <w:rFonts w:eastAsia="Calibri"/>
          <w:b/>
          <w:sz w:val="28"/>
          <w:szCs w:val="28"/>
        </w:rPr>
        <w:t xml:space="preserve">FAMILIARIZATION WITH SOFTWARE DEFINED RADIO </w:t>
      </w:r>
    </w:p>
    <w:p w14:paraId="72E39E2F">
      <w:pPr>
        <w:jc w:val="center"/>
        <w:rPr>
          <w:rFonts w:eastAsia="Calibri"/>
          <w:b/>
          <w:sz w:val="28"/>
          <w:szCs w:val="28"/>
        </w:rPr>
      </w:pPr>
      <w:r>
        <w:rPr>
          <w:rFonts w:eastAsia="Calibri"/>
          <w:b/>
          <w:sz w:val="28"/>
          <w:szCs w:val="28"/>
        </w:rPr>
        <w:t>(HARDWARE AND CONTROL SOFTWARE)</w:t>
      </w:r>
    </w:p>
    <w:p w14:paraId="21387301"/>
    <w:p w14:paraId="0DA09FA5">
      <w:pPr>
        <w:rPr>
          <w:b/>
          <w:sz w:val="24"/>
          <w:u w:val="single"/>
        </w:rPr>
      </w:pPr>
      <w:r>
        <w:rPr>
          <w:b/>
          <w:sz w:val="24"/>
          <w:u w:val="single"/>
        </w:rPr>
        <w:t>AIM:</w:t>
      </w:r>
    </w:p>
    <w:p w14:paraId="66192BD8"/>
    <w:p w14:paraId="6EB3F26E">
      <w:pPr>
        <w:spacing w:line="360" w:lineRule="auto"/>
        <w:rPr>
          <w:sz w:val="24"/>
          <w:szCs w:val="24"/>
        </w:rPr>
      </w:pPr>
      <w:r>
        <w:t>1.</w:t>
      </w:r>
      <w:r>
        <w:rPr>
          <w:sz w:val="24"/>
          <w:szCs w:val="24"/>
        </w:rPr>
        <w:t>Familiarize with an SDR hardware for reception and transmission of RF signal.</w:t>
      </w:r>
    </w:p>
    <w:p w14:paraId="0868548F">
      <w:pPr>
        <w:spacing w:line="360" w:lineRule="auto"/>
        <w:rPr>
          <w:sz w:val="24"/>
          <w:szCs w:val="24"/>
        </w:rPr>
      </w:pPr>
      <w:r>
        <w:rPr>
          <w:sz w:val="24"/>
          <w:szCs w:val="24"/>
        </w:rPr>
        <w:t>2. Familiarize how it can be interfaced with computer.</w:t>
      </w:r>
    </w:p>
    <w:p w14:paraId="2580A953">
      <w:pPr>
        <w:spacing w:line="360" w:lineRule="auto"/>
        <w:rPr>
          <w:sz w:val="24"/>
          <w:szCs w:val="24"/>
        </w:rPr>
      </w:pPr>
      <w:r>
        <w:rPr>
          <w:sz w:val="24"/>
          <w:szCs w:val="24"/>
        </w:rPr>
        <w:t>3. Familiarize with GNU Radio (or similar software’s like Simulink/ Lab-View) that can be used to process the signals received through the SDR hardware.</w:t>
      </w:r>
    </w:p>
    <w:p w14:paraId="53EC918B">
      <w:pPr>
        <w:spacing w:line="360" w:lineRule="auto"/>
        <w:rPr>
          <w:sz w:val="24"/>
          <w:szCs w:val="24"/>
        </w:rPr>
      </w:pPr>
      <w:r>
        <w:rPr>
          <w:sz w:val="24"/>
          <w:szCs w:val="24"/>
        </w:rPr>
        <w:t>4. Familiarize available blocks in GNU Radio. Study how signals can be generated and spectrum (or power spectral density) of signals can be analyzed. Study how filtering can be performed.</w:t>
      </w:r>
    </w:p>
    <w:p w14:paraId="35986AC5"/>
    <w:p w14:paraId="3344E946">
      <w:pPr>
        <w:rPr>
          <w:b/>
          <w:sz w:val="24"/>
          <w:szCs w:val="24"/>
          <w:u w:val="single"/>
        </w:rPr>
      </w:pPr>
      <w:r>
        <w:rPr>
          <w:b/>
          <w:sz w:val="28"/>
          <w:szCs w:val="24"/>
          <w:u w:val="single"/>
        </w:rPr>
        <w:t>KIT CONTENTS</w:t>
      </w:r>
      <w:r>
        <w:rPr>
          <w:b/>
          <w:sz w:val="24"/>
          <w:szCs w:val="24"/>
          <w:u w:val="single"/>
        </w:rPr>
        <w:t>:</w:t>
      </w:r>
    </w:p>
    <w:p w14:paraId="75B5F6DF"/>
    <w:p w14:paraId="60CCBE0C">
      <w:pPr>
        <w:widowControl/>
        <w:numPr>
          <w:ilvl w:val="0"/>
          <w:numId w:val="9"/>
        </w:numPr>
        <w:autoSpaceDE/>
        <w:autoSpaceDN/>
        <w:spacing w:line="360" w:lineRule="auto"/>
        <w:rPr>
          <w:sz w:val="24"/>
          <w:szCs w:val="24"/>
        </w:rPr>
      </w:pPr>
      <w:r>
        <w:rPr>
          <w:sz w:val="24"/>
          <w:szCs w:val="24"/>
        </w:rPr>
        <w:t xml:space="preserve">Analog Devices Pluto-SDR active learning module </w:t>
      </w:r>
    </w:p>
    <w:p w14:paraId="29A3C813">
      <w:pPr>
        <w:widowControl/>
        <w:numPr>
          <w:ilvl w:val="0"/>
          <w:numId w:val="9"/>
        </w:numPr>
        <w:autoSpaceDE/>
        <w:autoSpaceDN/>
        <w:spacing w:line="360" w:lineRule="auto"/>
        <w:rPr>
          <w:sz w:val="24"/>
          <w:szCs w:val="24"/>
        </w:rPr>
      </w:pPr>
      <w:r>
        <w:rPr>
          <w:sz w:val="24"/>
          <w:szCs w:val="24"/>
        </w:rPr>
        <w:t xml:space="preserve">Two antennas (824 MHz to ~894 MHz/ 1710 MHz to ~2170 MHz) </w:t>
      </w:r>
    </w:p>
    <w:p w14:paraId="0B3F4218">
      <w:pPr>
        <w:widowControl/>
        <w:numPr>
          <w:ilvl w:val="0"/>
          <w:numId w:val="9"/>
        </w:numPr>
        <w:autoSpaceDE/>
        <w:autoSpaceDN/>
        <w:spacing w:line="360" w:lineRule="auto"/>
        <w:rPr>
          <w:rFonts w:eastAsia="Calibri"/>
          <w:sz w:val="20"/>
          <w:szCs w:val="20"/>
        </w:rPr>
      </w:pPr>
      <w:r>
        <w:rPr>
          <w:sz w:val="24"/>
          <w:szCs w:val="24"/>
          <w:lang w:val="en-IN" w:eastAsia="en-IN"/>
        </w:rPr>
        <w:t xml:space="preserve">One 15 cm SMA cable </w:t>
      </w:r>
    </w:p>
    <w:p w14:paraId="14D7473F">
      <w:pPr>
        <w:widowControl/>
        <w:numPr>
          <w:ilvl w:val="0"/>
          <w:numId w:val="9"/>
        </w:numPr>
        <w:autoSpaceDE/>
        <w:autoSpaceDN/>
        <w:spacing w:line="360" w:lineRule="auto"/>
        <w:rPr>
          <w:rFonts w:eastAsia="Calibri"/>
          <w:sz w:val="20"/>
          <w:szCs w:val="20"/>
        </w:rPr>
      </w:pPr>
      <w:r>
        <w:rPr>
          <w:sz w:val="24"/>
          <w:szCs w:val="24"/>
          <w:lang w:val="en-IN" w:eastAsia="en-IN"/>
        </w:rPr>
        <w:t>One USB cable</w:t>
      </w:r>
    </w:p>
    <w:p w14:paraId="21D4FC07">
      <w:r>
        <w:rPr>
          <w:lang w:val="en-IN" w:eastAsia="en-IN"/>
        </w:rPr>
        <w:drawing>
          <wp:anchor distT="0" distB="0" distL="114300" distR="114300" simplePos="0" relativeHeight="251675648" behindDoc="1" locked="0" layoutInCell="1" allowOverlap="1">
            <wp:simplePos x="0" y="0"/>
            <wp:positionH relativeFrom="column">
              <wp:posOffset>1165225</wp:posOffset>
            </wp:positionH>
            <wp:positionV relativeFrom="paragraph">
              <wp:posOffset>149860</wp:posOffset>
            </wp:positionV>
            <wp:extent cx="2441575" cy="1877695"/>
            <wp:effectExtent l="0" t="0" r="0" b="8255"/>
            <wp:wrapTight wrapText="bothSides">
              <wp:wrapPolygon>
                <wp:start x="0" y="0"/>
                <wp:lineTo x="0" y="21476"/>
                <wp:lineTo x="21403" y="21476"/>
                <wp:lineTo x="21403" y="0"/>
                <wp:lineTo x="0" y="0"/>
              </wp:wrapPolygon>
            </wp:wrapTight>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9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2441575" cy="1877695"/>
                    </a:xfrm>
                    <a:prstGeom prst="rect">
                      <a:avLst/>
                    </a:prstGeom>
                    <a:noFill/>
                  </pic:spPr>
                </pic:pic>
              </a:graphicData>
            </a:graphic>
          </wp:anchor>
        </w:drawing>
      </w:r>
    </w:p>
    <w:p w14:paraId="02D55E9B"/>
    <w:p w14:paraId="4E9B0D6A"/>
    <w:p w14:paraId="2D5E82B0"/>
    <w:p w14:paraId="1DC868FD"/>
    <w:p w14:paraId="2C707D97"/>
    <w:p w14:paraId="728ECEDD"/>
    <w:p w14:paraId="6BA2D949"/>
    <w:p w14:paraId="6176C007"/>
    <w:p w14:paraId="23B1A5C9"/>
    <w:p w14:paraId="7131D04E"/>
    <w:p w14:paraId="1F113AB2"/>
    <w:p w14:paraId="730589F7">
      <w:pPr>
        <w:spacing w:line="360" w:lineRule="auto"/>
        <w:rPr>
          <w:sz w:val="24"/>
          <w:szCs w:val="24"/>
        </w:rPr>
      </w:pPr>
    </w:p>
    <w:p w14:paraId="368AB7A0">
      <w:pPr>
        <w:pStyle w:val="13"/>
        <w:spacing w:line="360" w:lineRule="auto"/>
        <w:jc w:val="both"/>
        <w:rPr>
          <w:lang w:val="en-IN"/>
        </w:rPr>
      </w:pPr>
      <w:r>
        <w:rPr>
          <w:lang w:val="en-IN"/>
        </w:rPr>
        <w:t>The </w:t>
      </w:r>
      <w:r>
        <w:fldChar w:fldCharType="begin"/>
      </w:r>
      <w:r>
        <w:instrText xml:space="preserve"> HYPERLINK "http://www.analog.com/ADALM-PLUTO" </w:instrText>
      </w:r>
      <w:r>
        <w:fldChar w:fldCharType="separate"/>
      </w:r>
      <w:r>
        <w:rPr>
          <w:rStyle w:val="12"/>
          <w:rFonts w:ascii="Times New Roman" w:hAnsi="Times New Roman"/>
          <w:color w:val="auto"/>
          <w:lang w:val="en-IN"/>
        </w:rPr>
        <w:t>ADALM-PLUTO</w:t>
      </w:r>
      <w:r>
        <w:rPr>
          <w:rStyle w:val="12"/>
          <w:rFonts w:ascii="Times New Roman" w:hAnsi="Times New Roman"/>
          <w:color w:val="auto"/>
          <w:lang w:val="en-IN"/>
        </w:rPr>
        <w:fldChar w:fldCharType="end"/>
      </w:r>
      <w:r>
        <w:rPr>
          <w:lang w:val="en-IN"/>
        </w:rPr>
        <w:t> Active Learning Module (Pluto SDR) is an easy to use tool available from Analog Devices Inc. (ADI) that can be used to introduce fundamentals of </w:t>
      </w:r>
      <w:r>
        <w:fldChar w:fldCharType="begin"/>
      </w:r>
      <w:r>
        <w:instrText xml:space="preserve"> HYPERLINK "https://en.wikipedia.org/wiki/Software-defined_radio" </w:instrText>
      </w:r>
      <w:r>
        <w:fldChar w:fldCharType="separate"/>
      </w:r>
      <w:r>
        <w:rPr>
          <w:rStyle w:val="12"/>
          <w:rFonts w:ascii="Times New Roman" w:hAnsi="Times New Roman"/>
          <w:color w:val="auto"/>
          <w:lang w:val="en-IN"/>
        </w:rPr>
        <w:t>Software Defined Radio (SDR)</w:t>
      </w:r>
      <w:r>
        <w:rPr>
          <w:rStyle w:val="12"/>
          <w:rFonts w:ascii="Times New Roman" w:hAnsi="Times New Roman"/>
          <w:color w:val="auto"/>
          <w:lang w:val="en-IN"/>
        </w:rPr>
        <w:fldChar w:fldCharType="end"/>
      </w:r>
      <w:r>
        <w:rPr>
          <w:lang w:val="en-IN"/>
        </w:rPr>
        <w:t> or </w:t>
      </w:r>
      <w:r>
        <w:fldChar w:fldCharType="begin"/>
      </w:r>
      <w:r>
        <w:instrText xml:space="preserve"> HYPERLINK "https://en.wikipedia.org/wiki/Radio_frequency" </w:instrText>
      </w:r>
      <w:r>
        <w:fldChar w:fldCharType="separate"/>
      </w:r>
      <w:r>
        <w:rPr>
          <w:rStyle w:val="12"/>
          <w:rFonts w:ascii="Times New Roman" w:hAnsi="Times New Roman"/>
          <w:color w:val="auto"/>
          <w:lang w:val="en-IN"/>
        </w:rPr>
        <w:t>Radio Frequency (RF)</w:t>
      </w:r>
      <w:r>
        <w:rPr>
          <w:rStyle w:val="12"/>
          <w:rFonts w:ascii="Times New Roman" w:hAnsi="Times New Roman"/>
          <w:color w:val="auto"/>
          <w:lang w:val="en-IN"/>
        </w:rPr>
        <w:fldChar w:fldCharType="end"/>
      </w:r>
      <w:r>
        <w:rPr>
          <w:lang w:val="en-IN"/>
        </w:rPr>
        <w:t> or </w:t>
      </w:r>
      <w:r>
        <w:fldChar w:fldCharType="begin"/>
      </w:r>
      <w:r>
        <w:instrText xml:space="preserve"> HYPERLINK "https://en.wikipedia.org/wiki/Communication_theory" </w:instrText>
      </w:r>
      <w:r>
        <w:fldChar w:fldCharType="separate"/>
      </w:r>
      <w:r>
        <w:rPr>
          <w:rStyle w:val="12"/>
          <w:rFonts w:ascii="Times New Roman" w:hAnsi="Times New Roman"/>
          <w:color w:val="auto"/>
          <w:lang w:val="en-IN"/>
        </w:rPr>
        <w:t>Communications</w:t>
      </w:r>
      <w:r>
        <w:rPr>
          <w:rStyle w:val="12"/>
          <w:rFonts w:ascii="Times New Roman" w:hAnsi="Times New Roman"/>
          <w:color w:val="auto"/>
          <w:lang w:val="en-IN"/>
        </w:rPr>
        <w:fldChar w:fldCharType="end"/>
      </w:r>
      <w:r>
        <w:rPr>
          <w:lang w:val="en-IN"/>
        </w:rPr>
        <w:t> as advanced topics in electrical engineering in a self or instructor lead setting. The PlutoSDR allows students to better understand the real-world RF around them, and is applicable for all students, at all levels, from all backgrounds. Early learning in a hands-on manner with the PlutoSDR will ensure a solid foundation for students to build on, as they pursue science, technology, or engineering degrees.</w:t>
      </w:r>
    </w:p>
    <w:p w14:paraId="02B34860">
      <w:pPr>
        <w:pStyle w:val="13"/>
        <w:spacing w:line="360" w:lineRule="auto"/>
        <w:jc w:val="both"/>
        <w:rPr>
          <w:lang w:val="en-IN"/>
        </w:rPr>
      </w:pPr>
      <w:r>
        <w:rPr>
          <w:lang w:val="en-IN"/>
        </w:rPr>
        <w:t>The PlutoSDR Active Learning Module is a tool that closes the relationship between theory and practical radio frequency activities of the user. It provides a personal portable lab that, when used with a host, can augment the learning that takes place in the classroom. A variety of software packages such as MATLAB or Simulink provide an innovative graphical user interface (GUI), allowing intuitive usage and minimizing the learning curve, enabling students to learn faster, work smarter, and explore more!</w:t>
      </w:r>
    </w:p>
    <w:p w14:paraId="32EC36C9">
      <w:pPr>
        <w:pStyle w:val="13"/>
        <w:spacing w:line="360" w:lineRule="auto"/>
        <w:jc w:val="both"/>
        <w:rPr>
          <w:lang w:val="en-IN"/>
        </w:rPr>
      </w:pPr>
      <w:r>
        <w:rPr>
          <w:lang w:val="en-IN"/>
        </w:rPr>
        <w:t>The </w:t>
      </w:r>
      <w:r>
        <w:fldChar w:fldCharType="begin"/>
      </w:r>
      <w:r>
        <w:instrText xml:space="preserve"> HYPERLINK "http://www.analog.com/ADALM-PLUTO" </w:instrText>
      </w:r>
      <w:r>
        <w:fldChar w:fldCharType="separate"/>
      </w:r>
      <w:r>
        <w:rPr>
          <w:rStyle w:val="12"/>
          <w:rFonts w:ascii="Times New Roman" w:hAnsi="Times New Roman"/>
          <w:color w:val="auto"/>
          <w:lang w:val="en-IN"/>
        </w:rPr>
        <w:t>ADALM-PLUTO</w:t>
      </w:r>
      <w:r>
        <w:rPr>
          <w:rStyle w:val="12"/>
          <w:rFonts w:ascii="Times New Roman" w:hAnsi="Times New Roman"/>
          <w:color w:val="auto"/>
          <w:lang w:val="en-IN"/>
        </w:rPr>
        <w:fldChar w:fldCharType="end"/>
      </w:r>
      <w:r>
        <w:rPr>
          <w:lang w:val="en-IN"/>
        </w:rPr>
        <w:t> Active Learning Module is a learning tool for everyone.</w:t>
      </w:r>
    </w:p>
    <w:p w14:paraId="2AFE816F">
      <w:pPr>
        <w:pStyle w:val="13"/>
        <w:spacing w:line="360" w:lineRule="auto"/>
        <w:jc w:val="both"/>
        <w:rPr>
          <w:lang w:val="en-IN"/>
        </w:rPr>
      </w:pPr>
      <w:r>
        <w:rPr>
          <w:lang w:val="en-IN"/>
        </w:rPr>
        <w:t>Based on the </w:t>
      </w:r>
      <w:r>
        <w:fldChar w:fldCharType="begin"/>
      </w:r>
      <w:r>
        <w:instrText xml:space="preserve"> HYPERLINK "http://www.analog.com/AD9363" </w:instrText>
      </w:r>
      <w:r>
        <w:fldChar w:fldCharType="separate"/>
      </w:r>
      <w:r>
        <w:rPr>
          <w:rStyle w:val="12"/>
          <w:rFonts w:ascii="Times New Roman" w:hAnsi="Times New Roman"/>
          <w:color w:val="auto"/>
          <w:lang w:val="en-IN"/>
        </w:rPr>
        <w:t>AD9363</w:t>
      </w:r>
      <w:r>
        <w:rPr>
          <w:rStyle w:val="12"/>
          <w:rFonts w:ascii="Times New Roman" w:hAnsi="Times New Roman"/>
          <w:color w:val="auto"/>
          <w:lang w:val="en-IN"/>
        </w:rPr>
        <w:fldChar w:fldCharType="end"/>
      </w:r>
      <w:r>
        <w:rPr>
          <w:lang w:val="en-IN"/>
        </w:rPr>
        <w:t>, it offers one receive channel and one transmit channel which can be operated in full duplex, capable of generating or measuring RF analog signals from 325 to 3800 MHz, at up to 61.44 Mega Samples per Second (MSPS) with a 20 MHz bandwidth. The Pluto SDR is completely self-contained, fits nicely in a shirt pocket or backpack, and is entirely USB powered with the default firmware. With support for OS X™, Windows™, and Linux™, it allows exploration and understanding of RF systems no matter where the user is or when.</w:t>
      </w:r>
    </w:p>
    <w:p w14:paraId="00B84397">
      <w:pPr>
        <w:adjustRightInd w:val="0"/>
        <w:spacing w:before="100" w:beforeAutospacing="1" w:after="100" w:afterAutospacing="1" w:line="360" w:lineRule="auto"/>
        <w:ind w:left="360"/>
        <w:jc w:val="both"/>
        <w:rPr>
          <w:b/>
          <w:sz w:val="24"/>
          <w:szCs w:val="24"/>
        </w:rPr>
      </w:pPr>
      <w:r>
        <w:rPr>
          <w:b/>
          <w:sz w:val="24"/>
          <w:szCs w:val="24"/>
        </w:rPr>
        <w:t xml:space="preserve">Features </w:t>
      </w:r>
    </w:p>
    <w:p w14:paraId="3805972D">
      <w:pPr>
        <w:widowControl/>
        <w:numPr>
          <w:ilvl w:val="0"/>
          <w:numId w:val="10"/>
        </w:numPr>
        <w:adjustRightInd w:val="0"/>
        <w:spacing w:before="100" w:beforeAutospacing="1" w:after="100" w:afterAutospacing="1" w:line="360" w:lineRule="auto"/>
        <w:jc w:val="both"/>
        <w:rPr>
          <w:sz w:val="24"/>
          <w:szCs w:val="24"/>
        </w:rPr>
      </w:pPr>
      <w:r>
        <w:rPr>
          <w:sz w:val="24"/>
          <w:szCs w:val="24"/>
        </w:rPr>
        <w:t xml:space="preserve">Portable self-contained RF learning module </w:t>
      </w:r>
    </w:p>
    <w:p w14:paraId="49857057">
      <w:pPr>
        <w:widowControl/>
        <w:numPr>
          <w:ilvl w:val="0"/>
          <w:numId w:val="10"/>
        </w:numPr>
        <w:adjustRightInd w:val="0"/>
        <w:spacing w:before="100" w:beforeAutospacing="1" w:after="100" w:afterAutospacing="1" w:line="360" w:lineRule="auto"/>
        <w:jc w:val="both"/>
        <w:rPr>
          <w:sz w:val="24"/>
          <w:szCs w:val="24"/>
        </w:rPr>
      </w:pPr>
      <w:r>
        <w:rPr>
          <w:sz w:val="24"/>
          <w:szCs w:val="24"/>
        </w:rPr>
        <w:t xml:space="preserve">Cost-effective experimentation platform </w:t>
      </w:r>
    </w:p>
    <w:p w14:paraId="1F339A7D">
      <w:pPr>
        <w:widowControl/>
        <w:numPr>
          <w:ilvl w:val="0"/>
          <w:numId w:val="10"/>
        </w:numPr>
        <w:adjustRightInd w:val="0"/>
        <w:spacing w:before="100" w:beforeAutospacing="1" w:after="100" w:afterAutospacing="1" w:line="360" w:lineRule="auto"/>
        <w:jc w:val="both"/>
        <w:rPr>
          <w:sz w:val="24"/>
          <w:szCs w:val="24"/>
        </w:rPr>
      </w:pPr>
      <w:r>
        <w:rPr>
          <w:sz w:val="24"/>
          <w:szCs w:val="24"/>
        </w:rPr>
        <w:t xml:space="preserve">RF coverage from 325 MHz to 3.8 GHz </w:t>
      </w:r>
    </w:p>
    <w:p w14:paraId="19BA81EF">
      <w:pPr>
        <w:widowControl/>
        <w:numPr>
          <w:ilvl w:val="0"/>
          <w:numId w:val="10"/>
        </w:numPr>
        <w:adjustRightInd w:val="0"/>
        <w:spacing w:before="100" w:beforeAutospacing="1" w:after="100" w:afterAutospacing="1" w:line="360" w:lineRule="auto"/>
        <w:jc w:val="both"/>
        <w:rPr>
          <w:sz w:val="24"/>
          <w:szCs w:val="24"/>
        </w:rPr>
      </w:pPr>
      <w:r>
        <w:rPr>
          <w:sz w:val="24"/>
          <w:szCs w:val="24"/>
        </w:rPr>
        <w:t>Flexible rate, 12-bit ADC and DAC</w:t>
      </w:r>
    </w:p>
    <w:p w14:paraId="23175D1B">
      <w:pPr>
        <w:widowControl/>
        <w:numPr>
          <w:ilvl w:val="0"/>
          <w:numId w:val="10"/>
        </w:numPr>
        <w:adjustRightInd w:val="0"/>
        <w:spacing w:before="100" w:beforeAutospacing="1" w:after="100" w:afterAutospacing="1" w:line="360" w:lineRule="auto"/>
        <w:jc w:val="both"/>
        <w:rPr>
          <w:sz w:val="24"/>
          <w:szCs w:val="24"/>
        </w:rPr>
      </w:pPr>
      <w:r>
        <w:rPr>
          <w:sz w:val="24"/>
          <w:szCs w:val="24"/>
        </w:rPr>
        <w:t xml:space="preserve">One transmitter and one receiver (female SMA, 50 Ω) </w:t>
      </w:r>
    </w:p>
    <w:p w14:paraId="525B9FE3">
      <w:pPr>
        <w:widowControl/>
        <w:numPr>
          <w:ilvl w:val="0"/>
          <w:numId w:val="10"/>
        </w:numPr>
        <w:adjustRightInd w:val="0"/>
        <w:spacing w:before="100" w:beforeAutospacing="1" w:after="100" w:afterAutospacing="1" w:line="360" w:lineRule="auto"/>
        <w:jc w:val="both"/>
        <w:rPr>
          <w:sz w:val="24"/>
          <w:szCs w:val="24"/>
        </w:rPr>
      </w:pPr>
      <w:r>
        <w:rPr>
          <w:sz w:val="24"/>
          <w:szCs w:val="24"/>
        </w:rPr>
        <w:t>Half or full duplex X MATLAB, Simulink support</w:t>
      </w:r>
    </w:p>
    <w:p w14:paraId="2011A175">
      <w:pPr>
        <w:widowControl/>
        <w:numPr>
          <w:ilvl w:val="0"/>
          <w:numId w:val="10"/>
        </w:numPr>
        <w:adjustRightInd w:val="0"/>
        <w:spacing w:before="100" w:beforeAutospacing="1" w:after="100" w:afterAutospacing="1" w:line="360" w:lineRule="auto"/>
        <w:jc w:val="both"/>
        <w:rPr>
          <w:sz w:val="24"/>
          <w:szCs w:val="24"/>
        </w:rPr>
      </w:pPr>
      <w:r>
        <w:rPr>
          <w:sz w:val="24"/>
          <w:szCs w:val="24"/>
        </w:rPr>
        <w:t>GNU Radio sink and source blocks</w:t>
      </w:r>
    </w:p>
    <w:p w14:paraId="5F6BBEBF">
      <w:pPr>
        <w:widowControl/>
        <w:numPr>
          <w:ilvl w:val="0"/>
          <w:numId w:val="10"/>
        </w:numPr>
        <w:adjustRightInd w:val="0"/>
        <w:spacing w:before="100" w:beforeAutospacing="1" w:after="100" w:afterAutospacing="1" w:line="360" w:lineRule="auto"/>
        <w:jc w:val="both"/>
        <w:rPr>
          <w:sz w:val="24"/>
          <w:szCs w:val="24"/>
        </w:rPr>
      </w:pPr>
      <w:r>
        <w:rPr>
          <w:sz w:val="24"/>
          <w:szCs w:val="24"/>
        </w:rPr>
        <w:t xml:space="preserve">Libiio, a C, C++, C#, and Python API </w:t>
      </w:r>
    </w:p>
    <w:p w14:paraId="43819CE6">
      <w:pPr>
        <w:widowControl/>
        <w:numPr>
          <w:ilvl w:val="0"/>
          <w:numId w:val="10"/>
        </w:numPr>
        <w:adjustRightInd w:val="0"/>
        <w:spacing w:before="100" w:beforeAutospacing="1" w:after="100" w:afterAutospacing="1" w:line="360" w:lineRule="auto"/>
        <w:jc w:val="both"/>
        <w:rPr>
          <w:sz w:val="24"/>
          <w:szCs w:val="24"/>
        </w:rPr>
      </w:pPr>
      <w:r>
        <w:rPr>
          <w:sz w:val="24"/>
          <w:szCs w:val="24"/>
        </w:rPr>
        <w:t>USB 2.0 interface</w:t>
      </w:r>
    </w:p>
    <w:p w14:paraId="5E6CF287">
      <w:pPr>
        <w:widowControl/>
        <w:numPr>
          <w:ilvl w:val="0"/>
          <w:numId w:val="10"/>
        </w:numPr>
        <w:adjustRightInd w:val="0"/>
        <w:spacing w:before="100" w:beforeAutospacing="1" w:after="100" w:afterAutospacing="1" w:line="360" w:lineRule="auto"/>
        <w:jc w:val="both"/>
        <w:rPr>
          <w:sz w:val="24"/>
          <w:szCs w:val="24"/>
        </w:rPr>
      </w:pPr>
      <w:r>
        <w:rPr>
          <w:sz w:val="24"/>
          <w:szCs w:val="24"/>
        </w:rPr>
        <w:t>Plastic enclosure</w:t>
      </w:r>
    </w:p>
    <w:p w14:paraId="14A1101E">
      <w:pPr>
        <w:widowControl/>
        <w:numPr>
          <w:ilvl w:val="0"/>
          <w:numId w:val="10"/>
        </w:numPr>
        <w:adjustRightInd w:val="0"/>
        <w:spacing w:before="100" w:beforeAutospacing="1" w:after="100" w:afterAutospacing="1" w:line="360" w:lineRule="auto"/>
        <w:jc w:val="both"/>
        <w:rPr>
          <w:sz w:val="24"/>
          <w:szCs w:val="24"/>
        </w:rPr>
      </w:pPr>
      <w:r>
        <w:rPr>
          <w:sz w:val="24"/>
          <w:szCs w:val="24"/>
        </w:rPr>
        <w:t xml:space="preserve">USB powered </w:t>
      </w:r>
    </w:p>
    <w:p w14:paraId="01F41808">
      <w:pPr>
        <w:widowControl/>
        <w:numPr>
          <w:ilvl w:val="0"/>
          <w:numId w:val="10"/>
        </w:numPr>
        <w:adjustRightInd w:val="0"/>
        <w:spacing w:before="100" w:beforeAutospacing="1" w:after="100" w:afterAutospacing="1" w:line="360" w:lineRule="auto"/>
        <w:jc w:val="both"/>
        <w:rPr>
          <w:rFonts w:eastAsia="Calibri"/>
          <w:sz w:val="20"/>
          <w:szCs w:val="20"/>
        </w:rPr>
      </w:pPr>
      <w:r>
        <w:rPr>
          <w:sz w:val="24"/>
          <w:szCs w:val="24"/>
        </w:rPr>
        <w:t>Up to 20 MHz of instantaneous bandwidth (complex I/Q)</w:t>
      </w:r>
      <w:r>
        <w:rPr>
          <w:bCs/>
        </w:rPr>
        <w:t xml:space="preserve"> </w:t>
      </w:r>
    </w:p>
    <w:p w14:paraId="0C4AA92D">
      <w:pPr>
        <w:pStyle w:val="4"/>
        <w:shd w:val="clear" w:color="auto" w:fill="FFFFFF"/>
        <w:spacing w:after="240"/>
        <w:rPr>
          <w:rFonts w:eastAsia="Calibri"/>
          <w:sz w:val="28"/>
          <w:szCs w:val="28"/>
        </w:rPr>
      </w:pPr>
      <w:r>
        <w:rPr>
          <w:rFonts w:eastAsia="Calibri"/>
          <w:b w:val="0"/>
          <w:bCs w:val="0"/>
          <w:szCs w:val="28"/>
        </w:rPr>
        <w:t>Connection:</w:t>
      </w:r>
    </w:p>
    <w:p w14:paraId="2748D4A8">
      <w:pPr>
        <w:rPr>
          <w:sz w:val="24"/>
        </w:rPr>
      </w:pPr>
      <w:r>
        <w:t xml:space="preserve"> </w:t>
      </w:r>
      <w:r>
        <w:rPr>
          <w:b/>
          <w:color w:val="FF0000"/>
          <w:highlight w:val="yellow"/>
        </w:rPr>
        <w:t>Note:</w:t>
      </w:r>
      <w:r>
        <w:t xml:space="preserve"> </w:t>
      </w:r>
      <w:r>
        <w:rPr>
          <w:sz w:val="24"/>
        </w:rPr>
        <w:t>Disconnect ADALM Pluto while installing and software or drivers related to Analog devices.</w:t>
      </w:r>
    </w:p>
    <w:p w14:paraId="3012E912">
      <w:pPr>
        <w:widowControl/>
        <w:numPr>
          <w:ilvl w:val="0"/>
          <w:numId w:val="11"/>
        </w:numPr>
        <w:autoSpaceDE/>
        <w:autoSpaceDN/>
        <w:spacing w:after="200" w:line="276" w:lineRule="auto"/>
        <w:rPr>
          <w:sz w:val="24"/>
        </w:rPr>
      </w:pPr>
      <w:r>
        <w:rPr>
          <w:sz w:val="24"/>
        </w:rPr>
        <w:t>Connect ADALM-Pluto via USB to system installed with GNU radio Companion and ADALM Drivers connect Transmitter and receiver antenna</w:t>
      </w:r>
    </w:p>
    <w:p w14:paraId="60841D09">
      <w:pPr>
        <w:widowControl/>
        <w:numPr>
          <w:ilvl w:val="0"/>
          <w:numId w:val="11"/>
        </w:numPr>
        <w:autoSpaceDE/>
        <w:autoSpaceDN/>
        <w:spacing w:after="200" w:line="276" w:lineRule="auto"/>
        <w:rPr>
          <w:sz w:val="24"/>
        </w:rPr>
      </w:pPr>
      <w:r>
        <w:rPr>
          <w:sz w:val="24"/>
        </w:rPr>
        <w:t xml:space="preserve">Open GNU radio Companion </w:t>
      </w:r>
    </w:p>
    <w:p w14:paraId="475ABB06">
      <w:pPr>
        <w:widowControl/>
        <w:numPr>
          <w:ilvl w:val="0"/>
          <w:numId w:val="12"/>
        </w:numPr>
        <w:tabs>
          <w:tab w:val="left" w:pos="567"/>
        </w:tabs>
        <w:autoSpaceDE/>
        <w:autoSpaceDN/>
        <w:spacing w:after="200" w:line="276" w:lineRule="auto"/>
        <w:ind w:left="1134"/>
        <w:rPr>
          <w:sz w:val="24"/>
        </w:rPr>
      </w:pPr>
      <w:r>
        <w:rPr>
          <w:sz w:val="24"/>
        </w:rPr>
        <w:t>Windows search in start (click on GNU radio Companion or GRC)</w:t>
      </w:r>
    </w:p>
    <w:p w14:paraId="1B0C89C2">
      <w:pPr>
        <w:widowControl/>
        <w:numPr>
          <w:ilvl w:val="0"/>
          <w:numId w:val="12"/>
        </w:numPr>
        <w:tabs>
          <w:tab w:val="left" w:pos="567"/>
        </w:tabs>
        <w:autoSpaceDE/>
        <w:autoSpaceDN/>
        <w:spacing w:after="200" w:line="276" w:lineRule="auto"/>
        <w:ind w:left="1134"/>
        <w:rPr>
          <w:sz w:val="24"/>
        </w:rPr>
      </w:pPr>
      <w:r>
        <w:rPr>
          <w:sz w:val="24"/>
        </w:rPr>
        <w:t xml:space="preserve">Linux Type </w:t>
      </w:r>
      <w:r>
        <w:rPr>
          <w:sz w:val="24"/>
          <w:lang w:val="en-IN"/>
        </w:rPr>
        <w:t>GNU radio-companion in Terminal</w:t>
      </w:r>
    </w:p>
    <w:p w14:paraId="4474CCA2">
      <w:pPr>
        <w:pStyle w:val="15"/>
        <w:widowControl/>
        <w:numPr>
          <w:ilvl w:val="0"/>
          <w:numId w:val="11"/>
        </w:numPr>
        <w:tabs>
          <w:tab w:val="left" w:pos="567"/>
        </w:tabs>
        <w:autoSpaceDE/>
        <w:autoSpaceDN/>
        <w:spacing w:after="200" w:line="276" w:lineRule="auto"/>
        <w:rPr>
          <w:sz w:val="24"/>
        </w:rPr>
      </w:pPr>
      <w:r>
        <w:rPr>
          <w:sz w:val="24"/>
          <w:lang w:val="en-IN"/>
        </w:rPr>
        <w:t>Build flow graph or use existing examples to open project</w:t>
      </w:r>
    </w:p>
    <w:p w14:paraId="131C428D">
      <w:pPr>
        <w:widowControl/>
        <w:numPr>
          <w:ilvl w:val="0"/>
          <w:numId w:val="11"/>
        </w:numPr>
        <w:tabs>
          <w:tab w:val="left" w:pos="709"/>
        </w:tabs>
        <w:autoSpaceDE/>
        <w:autoSpaceDN/>
        <w:spacing w:after="200" w:line="276" w:lineRule="auto"/>
        <w:ind w:left="851" w:hanging="491"/>
        <w:rPr>
          <w:sz w:val="24"/>
          <w:lang w:val="en-IN"/>
        </w:rPr>
      </w:pPr>
      <w:r>
        <w:rPr>
          <w:sz w:val="24"/>
          <w:lang w:val="en-IN"/>
        </w:rPr>
        <w:t xml:space="preserve">Build and run project </w:t>
      </w:r>
    </w:p>
    <w:p w14:paraId="1D5651B3">
      <w:pPr>
        <w:widowControl/>
        <w:numPr>
          <w:ilvl w:val="0"/>
          <w:numId w:val="11"/>
        </w:numPr>
        <w:tabs>
          <w:tab w:val="left" w:pos="709"/>
        </w:tabs>
        <w:autoSpaceDE/>
        <w:autoSpaceDN/>
        <w:spacing w:after="200" w:line="276" w:lineRule="auto"/>
        <w:ind w:left="851" w:hanging="491"/>
        <w:rPr>
          <w:rFonts w:eastAsia="Calibri"/>
          <w:sz w:val="20"/>
          <w:szCs w:val="20"/>
          <w:lang w:val="en-IN"/>
        </w:rPr>
      </w:pPr>
      <w:r>
        <w:rPr>
          <w:sz w:val="24"/>
          <w:lang w:val="en-IN"/>
        </w:rPr>
        <w:t xml:space="preserve">Use GUI visualize to see frequency/Time/waterfall/constellation plots. </w:t>
      </w:r>
    </w:p>
    <w:p w14:paraId="43B8A31C">
      <w:pPr>
        <w:widowControl/>
        <w:tabs>
          <w:tab w:val="left" w:pos="709"/>
        </w:tabs>
        <w:autoSpaceDE/>
        <w:autoSpaceDN/>
        <w:spacing w:after="200" w:line="276" w:lineRule="auto"/>
        <w:ind w:left="851"/>
        <w:rPr>
          <w:sz w:val="24"/>
          <w:lang w:val="en-IN"/>
        </w:rPr>
      </w:pPr>
      <w:r>
        <w:rPr>
          <w:lang w:val="en-IN" w:eastAsia="en-IN"/>
        </w:rPr>
        <w:drawing>
          <wp:anchor distT="0" distB="0" distL="114300" distR="114300" simplePos="0" relativeHeight="251671552" behindDoc="1" locked="0" layoutInCell="1" allowOverlap="1">
            <wp:simplePos x="0" y="0"/>
            <wp:positionH relativeFrom="column">
              <wp:posOffset>474345</wp:posOffset>
            </wp:positionH>
            <wp:positionV relativeFrom="paragraph">
              <wp:posOffset>26670</wp:posOffset>
            </wp:positionV>
            <wp:extent cx="3796665" cy="3243580"/>
            <wp:effectExtent l="0" t="0" r="0" b="0"/>
            <wp:wrapTight wrapText="bothSides">
              <wp:wrapPolygon>
                <wp:start x="0" y="0"/>
                <wp:lineTo x="0" y="21439"/>
                <wp:lineTo x="21459" y="21439"/>
                <wp:lineTo x="21459" y="0"/>
                <wp:lineTo x="0" y="0"/>
              </wp:wrapPolygon>
            </wp:wrapTight>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9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3796665" cy="3243580"/>
                    </a:xfrm>
                    <a:prstGeom prst="rect">
                      <a:avLst/>
                    </a:prstGeom>
                    <a:noFill/>
                  </pic:spPr>
                </pic:pic>
              </a:graphicData>
            </a:graphic>
          </wp:anchor>
        </w:drawing>
      </w:r>
    </w:p>
    <w:p w14:paraId="4BD18844">
      <w:pPr>
        <w:pStyle w:val="15"/>
        <w:widowControl/>
        <w:tabs>
          <w:tab w:val="left" w:pos="567"/>
        </w:tabs>
        <w:autoSpaceDE/>
        <w:autoSpaceDN/>
        <w:spacing w:after="200" w:line="276" w:lineRule="auto"/>
        <w:ind w:left="720" w:firstLine="0"/>
        <w:rPr>
          <w:sz w:val="24"/>
        </w:rPr>
      </w:pPr>
    </w:p>
    <w:p w14:paraId="7EC5A1C1">
      <w:pPr>
        <w:widowControl/>
        <w:numPr>
          <w:ilvl w:val="0"/>
          <w:numId w:val="12"/>
        </w:numPr>
        <w:tabs>
          <w:tab w:val="left" w:pos="567"/>
        </w:tabs>
        <w:autoSpaceDE/>
        <w:autoSpaceDN/>
        <w:spacing w:after="200" w:line="276" w:lineRule="auto"/>
        <w:ind w:left="1134"/>
        <w:rPr>
          <w:lang w:val="en-IN"/>
        </w:rPr>
      </w:pPr>
      <w:r>
        <w:rPr>
          <w:sz w:val="24"/>
          <w:lang w:val="en-IN"/>
        </w:rPr>
        <w:t xml:space="preserve"> </w:t>
      </w:r>
    </w:p>
    <w:p w14:paraId="7EDB5B60">
      <w:pPr>
        <w:widowControl/>
        <w:numPr>
          <w:ilvl w:val="0"/>
          <w:numId w:val="12"/>
        </w:numPr>
        <w:tabs>
          <w:tab w:val="left" w:pos="567"/>
        </w:tabs>
        <w:autoSpaceDE/>
        <w:autoSpaceDN/>
        <w:spacing w:after="200" w:line="276" w:lineRule="auto"/>
        <w:ind w:left="1134"/>
        <w:rPr>
          <w:lang w:val="en-IN"/>
        </w:rPr>
      </w:pPr>
    </w:p>
    <w:p w14:paraId="404D723A">
      <w:pPr>
        <w:widowControl/>
        <w:numPr>
          <w:ilvl w:val="0"/>
          <w:numId w:val="12"/>
        </w:numPr>
        <w:tabs>
          <w:tab w:val="left" w:pos="567"/>
        </w:tabs>
        <w:autoSpaceDE/>
        <w:autoSpaceDN/>
        <w:spacing w:after="200" w:line="276" w:lineRule="auto"/>
        <w:ind w:left="1134"/>
        <w:rPr>
          <w:lang w:val="en-IN"/>
        </w:rPr>
      </w:pPr>
    </w:p>
    <w:p w14:paraId="7623FAC0">
      <w:pPr>
        <w:widowControl/>
        <w:numPr>
          <w:ilvl w:val="0"/>
          <w:numId w:val="12"/>
        </w:numPr>
        <w:tabs>
          <w:tab w:val="left" w:pos="567"/>
        </w:tabs>
        <w:autoSpaceDE/>
        <w:autoSpaceDN/>
        <w:spacing w:after="200" w:line="276" w:lineRule="auto"/>
        <w:ind w:left="1134"/>
        <w:rPr>
          <w:lang w:val="en-IN"/>
        </w:rPr>
      </w:pPr>
    </w:p>
    <w:p w14:paraId="5D57963A">
      <w:pPr>
        <w:widowControl/>
        <w:numPr>
          <w:ilvl w:val="0"/>
          <w:numId w:val="12"/>
        </w:numPr>
        <w:tabs>
          <w:tab w:val="left" w:pos="567"/>
        </w:tabs>
        <w:autoSpaceDE/>
        <w:autoSpaceDN/>
        <w:spacing w:after="200" w:line="276" w:lineRule="auto"/>
        <w:ind w:left="1134"/>
        <w:rPr>
          <w:lang w:val="en-IN"/>
        </w:rPr>
      </w:pPr>
    </w:p>
    <w:p w14:paraId="042B204A">
      <w:pPr>
        <w:widowControl/>
        <w:numPr>
          <w:ilvl w:val="0"/>
          <w:numId w:val="12"/>
        </w:numPr>
        <w:tabs>
          <w:tab w:val="left" w:pos="567"/>
        </w:tabs>
        <w:autoSpaceDE/>
        <w:autoSpaceDN/>
        <w:spacing w:after="200" w:line="276" w:lineRule="auto"/>
        <w:ind w:left="1134"/>
        <w:rPr>
          <w:lang w:val="en-IN"/>
        </w:rPr>
      </w:pPr>
    </w:p>
    <w:p w14:paraId="05827BF8">
      <w:pPr>
        <w:tabs>
          <w:tab w:val="left" w:pos="567"/>
        </w:tabs>
        <w:rPr>
          <w:lang w:val="en-IN"/>
        </w:rPr>
      </w:pPr>
    </w:p>
    <w:p w14:paraId="79DA9EB3">
      <w:pPr>
        <w:tabs>
          <w:tab w:val="left" w:pos="567"/>
        </w:tabs>
        <w:rPr>
          <w:lang w:val="en-IN"/>
        </w:rPr>
      </w:pPr>
    </w:p>
    <w:p w14:paraId="53072F6A">
      <w:pPr>
        <w:tabs>
          <w:tab w:val="left" w:pos="567"/>
        </w:tabs>
        <w:rPr>
          <w:lang w:val="en-IN"/>
        </w:rPr>
      </w:pPr>
    </w:p>
    <w:p w14:paraId="55B2CF0C">
      <w:pPr>
        <w:widowControl/>
        <w:numPr>
          <w:ilvl w:val="0"/>
          <w:numId w:val="12"/>
        </w:numPr>
        <w:tabs>
          <w:tab w:val="left" w:pos="567"/>
        </w:tabs>
        <w:autoSpaceDE/>
        <w:autoSpaceDN/>
        <w:spacing w:after="200" w:line="276" w:lineRule="auto"/>
        <w:ind w:left="1134"/>
        <w:rPr>
          <w:lang w:val="en-IN"/>
        </w:rPr>
      </w:pPr>
    </w:p>
    <w:p w14:paraId="47BDDB85">
      <w:pPr>
        <w:widowControl/>
        <w:numPr>
          <w:ilvl w:val="0"/>
          <w:numId w:val="12"/>
        </w:numPr>
        <w:tabs>
          <w:tab w:val="left" w:pos="567"/>
        </w:tabs>
        <w:autoSpaceDE/>
        <w:autoSpaceDN/>
        <w:spacing w:after="200" w:line="276" w:lineRule="auto"/>
        <w:ind w:left="1134"/>
        <w:rPr>
          <w:lang w:val="en-IN"/>
        </w:rPr>
      </w:pPr>
    </w:p>
    <w:p w14:paraId="599B6730">
      <w:pPr>
        <w:widowControl/>
        <w:tabs>
          <w:tab w:val="left" w:pos="709"/>
        </w:tabs>
        <w:autoSpaceDE/>
        <w:autoSpaceDN/>
        <w:spacing w:after="200" w:line="276" w:lineRule="auto"/>
        <w:ind w:left="851"/>
        <w:rPr>
          <w:rFonts w:eastAsia="Calibri"/>
          <w:sz w:val="20"/>
          <w:szCs w:val="20"/>
          <w:lang w:val="en-IN"/>
        </w:rPr>
      </w:pPr>
      <w:r>
        <w:rPr>
          <w:lang w:val="en-IN" w:eastAsia="en-IN"/>
        </w:rPr>
        <w:drawing>
          <wp:anchor distT="0" distB="0" distL="114300" distR="114300" simplePos="0" relativeHeight="251672576" behindDoc="1" locked="0" layoutInCell="1" allowOverlap="1">
            <wp:simplePos x="0" y="0"/>
            <wp:positionH relativeFrom="column">
              <wp:posOffset>219075</wp:posOffset>
            </wp:positionH>
            <wp:positionV relativeFrom="paragraph">
              <wp:posOffset>324485</wp:posOffset>
            </wp:positionV>
            <wp:extent cx="4585335" cy="2576830"/>
            <wp:effectExtent l="0" t="0" r="5715" b="0"/>
            <wp:wrapTight wrapText="bothSides">
              <wp:wrapPolygon>
                <wp:start x="0" y="0"/>
                <wp:lineTo x="0" y="21398"/>
                <wp:lineTo x="21537" y="21398"/>
                <wp:lineTo x="21537" y="0"/>
                <wp:lineTo x="0" y="0"/>
              </wp:wrapPolygon>
            </wp:wrapTight>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9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a:xfrm>
                      <a:off x="0" y="0"/>
                      <a:ext cx="4585335" cy="2576830"/>
                    </a:xfrm>
                    <a:prstGeom prst="rect">
                      <a:avLst/>
                    </a:prstGeom>
                    <a:noFill/>
                  </pic:spPr>
                </pic:pic>
              </a:graphicData>
            </a:graphic>
          </wp:anchor>
        </w:drawing>
      </w:r>
    </w:p>
    <w:p w14:paraId="39D28F87"/>
    <w:p w14:paraId="5DD907E1"/>
    <w:p w14:paraId="6A103AC5"/>
    <w:p w14:paraId="0BAB9753"/>
    <w:p w14:paraId="50D8F303"/>
    <w:p w14:paraId="2DEFAC35"/>
    <w:p w14:paraId="5EAE393B"/>
    <w:p w14:paraId="5CD66D50"/>
    <w:p w14:paraId="292C90F2"/>
    <w:p w14:paraId="781E13CF">
      <w:pPr>
        <w:widowControl/>
        <w:tabs>
          <w:tab w:val="left" w:pos="709"/>
        </w:tabs>
        <w:autoSpaceDE/>
        <w:autoSpaceDN/>
        <w:spacing w:after="200" w:line="276" w:lineRule="auto"/>
      </w:pPr>
      <w:r>
        <w:rPr>
          <w:lang w:val="en-IN" w:eastAsia="en-IN"/>
        </w:rPr>
        <w:drawing>
          <wp:anchor distT="0" distB="0" distL="114300" distR="114300" simplePos="0" relativeHeight="251677696" behindDoc="1" locked="0" layoutInCell="1" allowOverlap="1">
            <wp:simplePos x="0" y="0"/>
            <wp:positionH relativeFrom="column">
              <wp:posOffset>-196215</wp:posOffset>
            </wp:positionH>
            <wp:positionV relativeFrom="paragraph">
              <wp:posOffset>233045</wp:posOffset>
            </wp:positionV>
            <wp:extent cx="6207125" cy="3488690"/>
            <wp:effectExtent l="0" t="0" r="3175" b="0"/>
            <wp:wrapTight wrapText="bothSides">
              <wp:wrapPolygon>
                <wp:start x="0" y="0"/>
                <wp:lineTo x="0" y="21466"/>
                <wp:lineTo x="21545" y="21466"/>
                <wp:lineTo x="21545" y="0"/>
                <wp:lineTo x="0" y="0"/>
              </wp:wrapPolygon>
            </wp:wrapTight>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9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6207125" cy="3488690"/>
                    </a:xfrm>
                    <a:prstGeom prst="rect">
                      <a:avLst/>
                    </a:prstGeom>
                    <a:noFill/>
                  </pic:spPr>
                </pic:pic>
              </a:graphicData>
            </a:graphic>
          </wp:anchor>
        </w:drawing>
      </w:r>
    </w:p>
    <w:p w14:paraId="34EAD7A6">
      <w:r>
        <w:rPr>
          <w:lang w:val="en-IN" w:eastAsia="en-IN"/>
        </w:rPr>
        <w:drawing>
          <wp:anchor distT="0" distB="0" distL="114300" distR="114300" simplePos="0" relativeHeight="251676672" behindDoc="1" locked="0" layoutInCell="1" allowOverlap="1">
            <wp:simplePos x="0" y="0"/>
            <wp:positionH relativeFrom="column">
              <wp:posOffset>-216535</wp:posOffset>
            </wp:positionH>
            <wp:positionV relativeFrom="paragraph">
              <wp:posOffset>229235</wp:posOffset>
            </wp:positionV>
            <wp:extent cx="6207125" cy="3368675"/>
            <wp:effectExtent l="0" t="0" r="3175" b="3175"/>
            <wp:wrapTight wrapText="bothSides">
              <wp:wrapPolygon>
                <wp:start x="0" y="0"/>
                <wp:lineTo x="0" y="21498"/>
                <wp:lineTo x="21545" y="21498"/>
                <wp:lineTo x="21545" y="0"/>
                <wp:lineTo x="0" y="0"/>
              </wp:wrapPolygon>
            </wp:wrapTight>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9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6207125" cy="3368675"/>
                    </a:xfrm>
                    <a:prstGeom prst="rect">
                      <a:avLst/>
                    </a:prstGeom>
                    <a:noFill/>
                  </pic:spPr>
                </pic:pic>
              </a:graphicData>
            </a:graphic>
          </wp:anchor>
        </w:drawing>
      </w:r>
    </w:p>
    <w:p w14:paraId="305FC110">
      <w:pPr>
        <w:rPr>
          <w:b/>
          <w:sz w:val="24"/>
        </w:rPr>
      </w:pPr>
      <w:r>
        <w:rPr>
          <w:b/>
          <w:sz w:val="24"/>
        </w:rPr>
        <w:t>RESULT:</w:t>
      </w:r>
    </w:p>
    <w:p w14:paraId="633B9EE6">
      <w:pPr>
        <w:pStyle w:val="4"/>
        <w:shd w:val="clear" w:color="auto" w:fill="FFFFFF"/>
        <w:spacing w:after="240"/>
        <w:rPr>
          <w:rFonts w:eastAsia="Calibri"/>
          <w:b w:val="0"/>
          <w:bCs w:val="0"/>
          <w:szCs w:val="28"/>
        </w:rPr>
      </w:pPr>
    </w:p>
    <w:p w14:paraId="014BCC9A">
      <w:pPr>
        <w:pStyle w:val="4"/>
        <w:shd w:val="clear" w:color="auto" w:fill="FFFFFF"/>
        <w:spacing w:after="240"/>
        <w:rPr>
          <w:rFonts w:eastAsia="Calibri"/>
          <w:b w:val="0"/>
          <w:bCs w:val="0"/>
          <w:szCs w:val="28"/>
        </w:rPr>
      </w:pPr>
    </w:p>
    <w:p w14:paraId="53F4EAC3">
      <w:pPr>
        <w:pStyle w:val="4"/>
        <w:shd w:val="clear" w:color="auto" w:fill="FFFFFF"/>
        <w:spacing w:after="240"/>
        <w:rPr>
          <w:rFonts w:eastAsia="Calibri"/>
          <w:b w:val="0"/>
          <w:bCs w:val="0"/>
          <w:szCs w:val="28"/>
        </w:rPr>
      </w:pPr>
    </w:p>
    <w:p w14:paraId="75DF2B3B">
      <w:pPr>
        <w:pStyle w:val="4"/>
        <w:shd w:val="clear" w:color="auto" w:fill="FFFFFF"/>
        <w:spacing w:after="240"/>
        <w:rPr>
          <w:rFonts w:eastAsia="Calibri"/>
          <w:b w:val="0"/>
          <w:bCs w:val="0"/>
          <w:szCs w:val="28"/>
        </w:rPr>
      </w:pPr>
    </w:p>
    <w:p w14:paraId="3750EF71">
      <w:pPr>
        <w:pStyle w:val="4"/>
        <w:shd w:val="clear" w:color="auto" w:fill="FFFFFF"/>
        <w:spacing w:after="240"/>
        <w:rPr>
          <w:rFonts w:eastAsia="Calibri"/>
          <w:b w:val="0"/>
          <w:bCs w:val="0"/>
          <w:szCs w:val="28"/>
        </w:rPr>
      </w:pPr>
    </w:p>
    <w:p w14:paraId="36FE875C">
      <w:pPr>
        <w:pStyle w:val="4"/>
        <w:shd w:val="clear" w:color="auto" w:fill="FFFFFF"/>
        <w:spacing w:after="240"/>
        <w:rPr>
          <w:rFonts w:eastAsia="Calibri"/>
          <w:b w:val="0"/>
          <w:bCs w:val="0"/>
          <w:szCs w:val="28"/>
        </w:rPr>
      </w:pPr>
    </w:p>
    <w:p w14:paraId="5D9BAEEF">
      <w:pPr>
        <w:pStyle w:val="4"/>
        <w:shd w:val="clear" w:color="auto" w:fill="FFFFFF"/>
        <w:spacing w:after="240"/>
        <w:rPr>
          <w:rFonts w:eastAsia="Calibri"/>
          <w:b w:val="0"/>
          <w:bCs w:val="0"/>
          <w:szCs w:val="28"/>
        </w:rPr>
      </w:pPr>
    </w:p>
    <w:p w14:paraId="3892F0D9">
      <w:pPr>
        <w:pStyle w:val="4"/>
        <w:shd w:val="clear" w:color="auto" w:fill="FFFFFF"/>
        <w:spacing w:after="240"/>
        <w:rPr>
          <w:rFonts w:eastAsia="Calibri"/>
          <w:b w:val="0"/>
          <w:bCs w:val="0"/>
          <w:szCs w:val="28"/>
        </w:rPr>
      </w:pPr>
    </w:p>
    <w:p w14:paraId="782E8F7E">
      <w:pPr>
        <w:pStyle w:val="4"/>
        <w:shd w:val="clear" w:color="auto" w:fill="FFFFFF"/>
        <w:spacing w:after="240"/>
        <w:rPr>
          <w:rFonts w:eastAsia="Calibri"/>
          <w:b w:val="0"/>
          <w:bCs w:val="0"/>
          <w:szCs w:val="28"/>
        </w:rPr>
      </w:pPr>
    </w:p>
    <w:p w14:paraId="2D43CCBC">
      <w:pPr>
        <w:pStyle w:val="4"/>
        <w:shd w:val="clear" w:color="auto" w:fill="FFFFFF"/>
        <w:spacing w:after="240"/>
        <w:rPr>
          <w:rFonts w:eastAsia="Calibri"/>
          <w:b w:val="0"/>
          <w:bCs w:val="0"/>
          <w:szCs w:val="28"/>
        </w:rPr>
      </w:pPr>
    </w:p>
    <w:p w14:paraId="1D121ACC">
      <w:pPr>
        <w:pStyle w:val="4"/>
        <w:shd w:val="clear" w:color="auto" w:fill="FFFFFF"/>
        <w:spacing w:after="240"/>
        <w:rPr>
          <w:rFonts w:eastAsia="Calibri"/>
          <w:b w:val="0"/>
          <w:bCs w:val="0"/>
          <w:szCs w:val="28"/>
        </w:rPr>
      </w:pPr>
    </w:p>
    <w:p w14:paraId="5A9AB70F">
      <w:pPr>
        <w:pStyle w:val="4"/>
        <w:shd w:val="clear" w:color="auto" w:fill="FFFFFF"/>
        <w:spacing w:after="240"/>
        <w:rPr>
          <w:rFonts w:eastAsia="Calibri"/>
          <w:b w:val="0"/>
          <w:bCs w:val="0"/>
          <w:szCs w:val="28"/>
        </w:rPr>
      </w:pPr>
    </w:p>
    <w:p w14:paraId="7C6DA811">
      <w:pPr>
        <w:pStyle w:val="4"/>
        <w:shd w:val="clear" w:color="auto" w:fill="FFFFFF"/>
        <w:spacing w:after="240"/>
        <w:rPr>
          <w:rFonts w:eastAsia="Calibri"/>
          <w:b w:val="0"/>
          <w:bCs w:val="0"/>
          <w:szCs w:val="28"/>
        </w:rPr>
      </w:pPr>
    </w:p>
    <w:p w14:paraId="15D58A6A">
      <w:pPr>
        <w:pStyle w:val="4"/>
        <w:shd w:val="clear" w:color="auto" w:fill="FFFFFF"/>
        <w:spacing w:after="240"/>
        <w:rPr>
          <w:rFonts w:eastAsia="Calibri"/>
          <w:b w:val="0"/>
          <w:bCs w:val="0"/>
          <w:szCs w:val="28"/>
        </w:rPr>
      </w:pPr>
    </w:p>
    <w:p w14:paraId="3C2BD043">
      <w:pPr>
        <w:pStyle w:val="4"/>
        <w:shd w:val="clear" w:color="auto" w:fill="FFFFFF"/>
        <w:spacing w:after="240"/>
        <w:rPr>
          <w:rFonts w:eastAsia="Calibri"/>
          <w:b w:val="0"/>
          <w:bCs w:val="0"/>
          <w:szCs w:val="28"/>
        </w:rPr>
      </w:pPr>
    </w:p>
    <w:p w14:paraId="77E16650">
      <w:pPr>
        <w:pStyle w:val="4"/>
        <w:shd w:val="clear" w:color="auto" w:fill="FFFFFF"/>
        <w:spacing w:after="240"/>
        <w:rPr>
          <w:rFonts w:eastAsia="Calibri"/>
          <w:b w:val="0"/>
          <w:bCs w:val="0"/>
          <w:szCs w:val="28"/>
        </w:rPr>
      </w:pPr>
    </w:p>
    <w:p w14:paraId="1D1F124F">
      <w:pPr>
        <w:pStyle w:val="4"/>
        <w:shd w:val="clear" w:color="auto" w:fill="FFFFFF"/>
        <w:spacing w:after="240"/>
        <w:rPr>
          <w:rFonts w:eastAsia="Calibri"/>
          <w:b w:val="0"/>
          <w:bCs w:val="0"/>
          <w:szCs w:val="28"/>
        </w:rPr>
      </w:pPr>
    </w:p>
    <w:p w14:paraId="647E60C5">
      <w:pPr>
        <w:pStyle w:val="4"/>
        <w:shd w:val="clear" w:color="auto" w:fill="FFFFFF"/>
        <w:spacing w:after="240"/>
        <w:jc w:val="center"/>
        <w:rPr>
          <w:rFonts w:eastAsia="Calibri"/>
          <w:sz w:val="28"/>
          <w:szCs w:val="28"/>
        </w:rPr>
      </w:pPr>
      <w:r>
        <w:rPr>
          <w:rFonts w:eastAsia="Calibri"/>
          <w:bCs w:val="0"/>
          <w:szCs w:val="28"/>
        </w:rPr>
        <w:t>EXPERIMENT NO. 9</w:t>
      </w:r>
    </w:p>
    <w:p w14:paraId="5F535D3A">
      <w:pPr>
        <w:jc w:val="center"/>
        <w:rPr>
          <w:b/>
          <w:sz w:val="28"/>
        </w:rPr>
      </w:pPr>
      <w:r>
        <w:rPr>
          <w:b/>
          <w:sz w:val="28"/>
        </w:rPr>
        <w:t>FM RECEIVER</w:t>
      </w:r>
    </w:p>
    <w:p w14:paraId="1C2C56FC">
      <w:pPr>
        <w:rPr>
          <w:b/>
          <w:sz w:val="24"/>
        </w:rPr>
      </w:pPr>
      <w:r>
        <w:rPr>
          <w:b/>
          <w:sz w:val="24"/>
        </w:rPr>
        <w:t>AIM:</w:t>
      </w:r>
    </w:p>
    <w:p w14:paraId="6C11BE03"/>
    <w:p w14:paraId="7FB36954">
      <w:pPr>
        <w:spacing w:line="360" w:lineRule="auto"/>
        <w:rPr>
          <w:rFonts w:eastAsia="Calibri"/>
          <w:sz w:val="24"/>
          <w:szCs w:val="20"/>
        </w:rPr>
      </w:pPr>
      <w:r>
        <w:rPr>
          <w:rFonts w:eastAsia="Calibri"/>
          <w:sz w:val="24"/>
          <w:szCs w:val="24"/>
        </w:rPr>
        <w:t>1.</w:t>
      </w:r>
      <w:r>
        <w:rPr>
          <w:rFonts w:eastAsia="Calibri"/>
          <w:sz w:val="20"/>
          <w:szCs w:val="20"/>
        </w:rPr>
        <w:t xml:space="preserve"> </w:t>
      </w:r>
      <w:r>
        <w:rPr>
          <w:rFonts w:eastAsia="Calibri"/>
          <w:sz w:val="24"/>
          <w:szCs w:val="20"/>
        </w:rPr>
        <w:t>Receive digitized FM signal (for the clearest channel in the lab) using the SDR board.</w:t>
      </w:r>
    </w:p>
    <w:p w14:paraId="20DCBF9E">
      <w:pPr>
        <w:spacing w:line="360" w:lineRule="auto"/>
        <w:rPr>
          <w:rFonts w:eastAsia="Calibri"/>
          <w:sz w:val="24"/>
          <w:szCs w:val="20"/>
        </w:rPr>
      </w:pPr>
      <w:r>
        <w:rPr>
          <w:rFonts w:eastAsia="Calibri"/>
          <w:sz w:val="24"/>
          <w:szCs w:val="20"/>
        </w:rPr>
        <w:t>2. Set up an LPF and FM receiver using GNU Radio.</w:t>
      </w:r>
    </w:p>
    <w:p w14:paraId="4FAFCCDD">
      <w:pPr>
        <w:spacing w:line="360" w:lineRule="auto"/>
        <w:rPr>
          <w:rFonts w:eastAsia="Calibri"/>
          <w:sz w:val="24"/>
          <w:szCs w:val="20"/>
        </w:rPr>
      </w:pPr>
      <w:r>
        <w:rPr>
          <w:rFonts w:eastAsia="Calibri"/>
          <w:sz w:val="24"/>
          <w:szCs w:val="20"/>
        </w:rPr>
        <w:t>3. Use appropriate sink in GNU Radio to display the spectrum of signal.</w:t>
      </w:r>
    </w:p>
    <w:p w14:paraId="26532A88">
      <w:pPr>
        <w:spacing w:line="360" w:lineRule="auto"/>
        <w:rPr>
          <w:sz w:val="24"/>
        </w:rPr>
      </w:pPr>
      <w:r>
        <w:rPr>
          <w:sz w:val="24"/>
        </w:rPr>
        <w:t>4. Resample the voice to make it suitable for playing on computer speaker.</w:t>
      </w:r>
    </w:p>
    <w:p w14:paraId="5F935AA0">
      <w:pPr>
        <w:rPr>
          <w:b/>
          <w:sz w:val="28"/>
        </w:rPr>
      </w:pPr>
      <w:r>
        <w:rPr>
          <w:lang w:val="en-IN" w:eastAsia="en-IN"/>
        </w:rPr>
        <w:drawing>
          <wp:anchor distT="0" distB="0" distL="114300" distR="114300" simplePos="0" relativeHeight="251673600" behindDoc="1" locked="0" layoutInCell="1" allowOverlap="1">
            <wp:simplePos x="0" y="0"/>
            <wp:positionH relativeFrom="column">
              <wp:posOffset>-360045</wp:posOffset>
            </wp:positionH>
            <wp:positionV relativeFrom="paragraph">
              <wp:posOffset>341630</wp:posOffset>
            </wp:positionV>
            <wp:extent cx="6207125" cy="2300605"/>
            <wp:effectExtent l="0" t="0" r="3175" b="4445"/>
            <wp:wrapTight wrapText="bothSides">
              <wp:wrapPolygon>
                <wp:start x="0" y="0"/>
                <wp:lineTo x="0" y="21463"/>
                <wp:lineTo x="21545" y="21463"/>
                <wp:lineTo x="21545" y="0"/>
                <wp:lineTo x="0" y="0"/>
              </wp:wrapPolygon>
            </wp:wrapTight>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9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6207125" cy="2300605"/>
                    </a:xfrm>
                    <a:prstGeom prst="rect">
                      <a:avLst/>
                    </a:prstGeom>
                    <a:noFill/>
                  </pic:spPr>
                </pic:pic>
              </a:graphicData>
            </a:graphic>
          </wp:anchor>
        </w:drawing>
      </w:r>
    </w:p>
    <w:p w14:paraId="3308A74F">
      <w:pPr>
        <w:rPr>
          <w:b/>
          <w:sz w:val="28"/>
          <w:szCs w:val="24"/>
          <w:u w:val="single"/>
        </w:rPr>
      </w:pPr>
      <w:r>
        <w:rPr>
          <w:b/>
          <w:sz w:val="28"/>
          <w:szCs w:val="24"/>
          <w:u w:val="single"/>
        </w:rPr>
        <w:t>PLUTO SDR SINK</w:t>
      </w:r>
    </w:p>
    <w:p w14:paraId="6E074CDA">
      <w:pPr>
        <w:rPr>
          <w:b/>
          <w:bCs/>
          <w:sz w:val="24"/>
          <w:szCs w:val="24"/>
          <w:lang w:val="en-IN"/>
        </w:rPr>
      </w:pPr>
      <w:r>
        <w:rPr>
          <w:b/>
          <w:bCs/>
          <w:sz w:val="24"/>
          <w:szCs w:val="24"/>
          <w:lang w:val="en-IN"/>
        </w:rPr>
        <w:t>IIO context URI</w:t>
      </w:r>
    </w:p>
    <w:p w14:paraId="291C2827">
      <w:pPr>
        <w:rPr>
          <w:sz w:val="24"/>
          <w:szCs w:val="24"/>
          <w:lang w:val="en-IN"/>
        </w:rPr>
      </w:pPr>
      <w:r>
        <w:rPr>
          <w:sz w:val="24"/>
          <w:szCs w:val="24"/>
          <w:lang w:val="en-IN"/>
        </w:rPr>
        <w:t>IP address of the unit, e.g. "ip:192.168.2.1" (without the quotes)</w:t>
      </w:r>
    </w:p>
    <w:p w14:paraId="383D3BCE">
      <w:pPr>
        <w:rPr>
          <w:b/>
          <w:bCs/>
          <w:sz w:val="24"/>
          <w:szCs w:val="24"/>
          <w:lang w:val="en-IN"/>
        </w:rPr>
      </w:pPr>
    </w:p>
    <w:p w14:paraId="202C2D4C">
      <w:pPr>
        <w:rPr>
          <w:b/>
          <w:bCs/>
          <w:sz w:val="24"/>
          <w:szCs w:val="24"/>
          <w:lang w:val="en-IN"/>
        </w:rPr>
      </w:pPr>
      <w:r>
        <w:rPr>
          <w:b/>
          <w:bCs/>
          <w:sz w:val="24"/>
          <w:szCs w:val="24"/>
          <w:lang w:val="en-IN"/>
        </w:rPr>
        <w:t>LO Frequency</w:t>
      </w:r>
    </w:p>
    <w:p w14:paraId="59D27FD2">
      <w:pPr>
        <w:rPr>
          <w:sz w:val="24"/>
          <w:szCs w:val="24"/>
          <w:lang w:val="en-IN"/>
        </w:rPr>
      </w:pPr>
      <w:r>
        <w:rPr>
          <w:sz w:val="24"/>
          <w:szCs w:val="24"/>
          <w:lang w:val="en-IN"/>
        </w:rPr>
        <w:t>Selects the TX local oscillator frequency.</w:t>
      </w:r>
    </w:p>
    <w:p w14:paraId="7B7E7281">
      <w:pPr>
        <w:rPr>
          <w:b/>
          <w:bCs/>
          <w:sz w:val="24"/>
          <w:szCs w:val="24"/>
          <w:lang w:val="en-IN"/>
        </w:rPr>
      </w:pPr>
    </w:p>
    <w:p w14:paraId="3CFBA930">
      <w:pPr>
        <w:rPr>
          <w:b/>
          <w:bCs/>
          <w:sz w:val="24"/>
          <w:szCs w:val="24"/>
          <w:lang w:val="en-IN"/>
        </w:rPr>
      </w:pPr>
      <w:r>
        <w:rPr>
          <w:b/>
          <w:bCs/>
          <w:sz w:val="24"/>
          <w:szCs w:val="24"/>
          <w:lang w:val="en-IN"/>
        </w:rPr>
        <w:t>Sample Rate</w:t>
      </w:r>
    </w:p>
    <w:p w14:paraId="1D9666B0">
      <w:pPr>
        <w:rPr>
          <w:sz w:val="24"/>
          <w:szCs w:val="24"/>
          <w:lang w:val="en-IN"/>
        </w:rPr>
      </w:pPr>
      <w:r>
        <w:rPr>
          <w:sz w:val="24"/>
          <w:szCs w:val="24"/>
          <w:lang w:val="en-IN"/>
        </w:rPr>
        <w:t>Sample rate in samples per second, this will define how much bandwidth your SDR transmits (the RF bandwidth parameter below just defines the filter). limits: &gt;= 520833 and &lt;= 61440000. A FIR filter needs to be loaded or set to auto for values below 2.083 MSPS.</w:t>
      </w:r>
    </w:p>
    <w:p w14:paraId="2DEE3605">
      <w:pPr>
        <w:rPr>
          <w:b/>
          <w:bCs/>
          <w:sz w:val="24"/>
          <w:szCs w:val="24"/>
          <w:lang w:val="en-IN"/>
        </w:rPr>
      </w:pPr>
    </w:p>
    <w:p w14:paraId="269B2D9E">
      <w:pPr>
        <w:rPr>
          <w:b/>
          <w:bCs/>
          <w:sz w:val="24"/>
          <w:szCs w:val="24"/>
          <w:lang w:val="en-IN"/>
        </w:rPr>
      </w:pPr>
      <w:r>
        <w:rPr>
          <w:b/>
          <w:bCs/>
          <w:sz w:val="24"/>
          <w:szCs w:val="24"/>
          <w:lang w:val="en-IN"/>
        </w:rPr>
        <w:t>RF Bandwidth</w:t>
      </w:r>
    </w:p>
    <w:p w14:paraId="2A31CB09">
      <w:pPr>
        <w:rPr>
          <w:sz w:val="24"/>
          <w:szCs w:val="24"/>
          <w:lang w:val="en-IN"/>
        </w:rPr>
      </w:pPr>
      <w:r>
        <w:rPr>
          <w:sz w:val="24"/>
          <w:szCs w:val="24"/>
          <w:lang w:val="en-IN"/>
        </w:rPr>
        <w:t>Configures TX analog filters: TX BB LPF and TX Secondary LPF. limits: &gt;= 200000 and &lt;= 52000000</w:t>
      </w:r>
    </w:p>
    <w:p w14:paraId="5346DA6E">
      <w:pPr>
        <w:rPr>
          <w:b/>
          <w:bCs/>
          <w:sz w:val="24"/>
          <w:szCs w:val="24"/>
          <w:lang w:val="en-IN"/>
        </w:rPr>
      </w:pPr>
    </w:p>
    <w:p w14:paraId="603696B6">
      <w:pPr>
        <w:rPr>
          <w:b/>
          <w:bCs/>
          <w:sz w:val="24"/>
          <w:szCs w:val="24"/>
          <w:lang w:val="en-IN"/>
        </w:rPr>
      </w:pPr>
    </w:p>
    <w:p w14:paraId="29409B69">
      <w:pPr>
        <w:rPr>
          <w:b/>
          <w:bCs/>
          <w:sz w:val="24"/>
          <w:szCs w:val="24"/>
          <w:lang w:val="en-IN"/>
        </w:rPr>
      </w:pPr>
    </w:p>
    <w:p w14:paraId="2E96D613">
      <w:pPr>
        <w:rPr>
          <w:b/>
          <w:bCs/>
          <w:sz w:val="24"/>
          <w:szCs w:val="24"/>
          <w:lang w:val="en-IN"/>
        </w:rPr>
      </w:pPr>
      <w:r>
        <w:rPr>
          <w:b/>
          <w:bCs/>
          <w:sz w:val="24"/>
          <w:szCs w:val="24"/>
          <w:lang w:val="en-IN"/>
        </w:rPr>
        <w:t>Buffer size</w:t>
      </w:r>
    </w:p>
    <w:p w14:paraId="6B9F62F4">
      <w:pPr>
        <w:rPr>
          <w:sz w:val="24"/>
          <w:szCs w:val="24"/>
        </w:rPr>
      </w:pPr>
      <w:r>
        <w:rPr>
          <w:sz w:val="24"/>
          <w:szCs w:val="24"/>
          <w:lang w:val="en-IN"/>
        </w:rPr>
        <w:t>Size of the internal buffer in samples. The IIO blocks will only input/output one buffer of samples at a time. To get the highest continuous sample rate, try using a number in the millions.</w:t>
      </w:r>
    </w:p>
    <w:p w14:paraId="5CA4127D">
      <w:pPr>
        <w:rPr>
          <w:sz w:val="24"/>
          <w:szCs w:val="24"/>
        </w:rPr>
      </w:pPr>
    </w:p>
    <w:p w14:paraId="1D663C53">
      <w:pPr>
        <w:rPr>
          <w:b/>
          <w:sz w:val="28"/>
          <w:szCs w:val="24"/>
          <w:u w:val="single"/>
        </w:rPr>
      </w:pPr>
      <w:r>
        <w:rPr>
          <w:b/>
          <w:sz w:val="28"/>
          <w:szCs w:val="24"/>
          <w:u w:val="single"/>
        </w:rPr>
        <w:t>LOW PASS FILTER:</w:t>
      </w:r>
    </w:p>
    <w:p w14:paraId="7624F9BE">
      <w:pPr>
        <w:ind w:firstLine="284"/>
        <w:rPr>
          <w:b/>
          <w:bCs/>
          <w:sz w:val="24"/>
          <w:szCs w:val="24"/>
          <w:lang w:val="en-IN"/>
        </w:rPr>
      </w:pPr>
      <w:r>
        <w:rPr>
          <w:b/>
          <w:bCs/>
          <w:sz w:val="24"/>
          <w:szCs w:val="24"/>
          <w:lang w:val="en-IN"/>
        </w:rPr>
        <w:t>FIR Type (</w:t>
      </w:r>
      <w:r>
        <w:rPr>
          <w:b/>
          <w:bCs/>
          <w:i/>
          <w:iCs/>
          <w:sz w:val="24"/>
          <w:szCs w:val="24"/>
          <w:lang w:val="en-IN"/>
        </w:rPr>
        <w:t>R</w:t>
      </w:r>
      <w:r>
        <w:rPr>
          <w:b/>
          <w:bCs/>
          <w:sz w:val="24"/>
          <w:szCs w:val="24"/>
          <w:lang w:val="en-IN"/>
        </w:rPr>
        <w:t>)</w:t>
      </w:r>
    </w:p>
    <w:p w14:paraId="038DD3B5">
      <w:pPr>
        <w:ind w:firstLine="284"/>
        <w:rPr>
          <w:sz w:val="24"/>
          <w:szCs w:val="24"/>
          <w:lang w:val="en-IN"/>
        </w:rPr>
      </w:pPr>
      <w:r>
        <w:rPr>
          <w:sz w:val="24"/>
          <w:szCs w:val="24"/>
          <w:lang w:val="en-IN"/>
        </w:rPr>
        <w:t>Specify whether input/output is real or complex</w:t>
      </w:r>
    </w:p>
    <w:p w14:paraId="72FF6698">
      <w:pPr>
        <w:ind w:firstLine="284"/>
        <w:rPr>
          <w:sz w:val="24"/>
          <w:szCs w:val="24"/>
          <w:lang w:val="en-IN"/>
        </w:rPr>
      </w:pPr>
    </w:p>
    <w:p w14:paraId="4B0FDCFD">
      <w:pPr>
        <w:ind w:firstLine="284"/>
        <w:rPr>
          <w:b/>
          <w:bCs/>
          <w:sz w:val="24"/>
          <w:szCs w:val="24"/>
          <w:lang w:val="en-IN"/>
        </w:rPr>
      </w:pPr>
      <w:r>
        <w:rPr>
          <w:b/>
          <w:bCs/>
          <w:sz w:val="24"/>
          <w:szCs w:val="24"/>
          <w:lang w:val="en-IN"/>
        </w:rPr>
        <w:t>Decimation</w:t>
      </w:r>
    </w:p>
    <w:p w14:paraId="3A9DB4D8">
      <w:pPr>
        <w:ind w:left="284"/>
        <w:rPr>
          <w:sz w:val="24"/>
          <w:szCs w:val="24"/>
          <w:lang w:val="en-IN"/>
        </w:rPr>
      </w:pPr>
      <w:r>
        <w:rPr>
          <w:sz w:val="24"/>
          <w:szCs w:val="24"/>
          <w:lang w:val="en-IN"/>
        </w:rPr>
        <w:t>Decimation rate of filter, must be an integer, and cannot change in  realtime.</w:t>
      </w:r>
    </w:p>
    <w:p w14:paraId="4F2FA1A1">
      <w:pPr>
        <w:ind w:left="284"/>
        <w:rPr>
          <w:sz w:val="24"/>
          <w:szCs w:val="24"/>
          <w:lang w:val="en-IN"/>
        </w:rPr>
      </w:pPr>
    </w:p>
    <w:p w14:paraId="71586B30">
      <w:pPr>
        <w:ind w:firstLine="284"/>
        <w:rPr>
          <w:b/>
          <w:bCs/>
          <w:sz w:val="24"/>
          <w:szCs w:val="24"/>
          <w:lang w:val="en-IN"/>
        </w:rPr>
      </w:pPr>
      <w:r>
        <w:rPr>
          <w:b/>
          <w:bCs/>
          <w:sz w:val="24"/>
          <w:szCs w:val="24"/>
          <w:lang w:val="en-IN"/>
        </w:rPr>
        <w:t>Gain (</w:t>
      </w:r>
      <w:r>
        <w:rPr>
          <w:b/>
          <w:bCs/>
          <w:i/>
          <w:iCs/>
          <w:sz w:val="24"/>
          <w:szCs w:val="24"/>
          <w:lang w:val="en-IN"/>
        </w:rPr>
        <w:t>R</w:t>
      </w:r>
      <w:r>
        <w:rPr>
          <w:b/>
          <w:bCs/>
          <w:sz w:val="24"/>
          <w:szCs w:val="24"/>
          <w:lang w:val="en-IN"/>
        </w:rPr>
        <w:t>)</w:t>
      </w:r>
    </w:p>
    <w:p w14:paraId="6814F823">
      <w:pPr>
        <w:ind w:firstLine="284"/>
        <w:rPr>
          <w:sz w:val="24"/>
          <w:szCs w:val="24"/>
          <w:lang w:val="en-IN"/>
        </w:rPr>
      </w:pPr>
      <w:r>
        <w:rPr>
          <w:sz w:val="24"/>
          <w:szCs w:val="24"/>
          <w:lang w:val="en-IN"/>
        </w:rPr>
        <w:t>Scaling factor applied to output.</w:t>
      </w:r>
    </w:p>
    <w:p w14:paraId="07803F8B">
      <w:pPr>
        <w:ind w:firstLine="284"/>
        <w:rPr>
          <w:sz w:val="24"/>
          <w:szCs w:val="24"/>
          <w:lang w:val="en-IN"/>
        </w:rPr>
      </w:pPr>
    </w:p>
    <w:p w14:paraId="5E126F64">
      <w:pPr>
        <w:ind w:firstLine="284"/>
        <w:rPr>
          <w:b/>
          <w:bCs/>
          <w:sz w:val="24"/>
          <w:szCs w:val="24"/>
          <w:lang w:val="en-IN"/>
        </w:rPr>
      </w:pPr>
      <w:r>
        <w:rPr>
          <w:b/>
          <w:bCs/>
          <w:sz w:val="24"/>
          <w:szCs w:val="24"/>
          <w:lang w:val="en-IN"/>
        </w:rPr>
        <w:t>Sample Rate (</w:t>
      </w:r>
      <w:r>
        <w:rPr>
          <w:b/>
          <w:bCs/>
          <w:i/>
          <w:iCs/>
          <w:sz w:val="24"/>
          <w:szCs w:val="24"/>
          <w:lang w:val="en-IN"/>
        </w:rPr>
        <w:t>R</w:t>
      </w:r>
      <w:r>
        <w:rPr>
          <w:b/>
          <w:bCs/>
          <w:sz w:val="24"/>
          <w:szCs w:val="24"/>
          <w:lang w:val="en-IN"/>
        </w:rPr>
        <w:t>)</w:t>
      </w:r>
    </w:p>
    <w:p w14:paraId="04483C81">
      <w:pPr>
        <w:ind w:firstLine="284"/>
        <w:rPr>
          <w:sz w:val="24"/>
          <w:szCs w:val="24"/>
          <w:lang w:val="en-IN"/>
        </w:rPr>
      </w:pPr>
      <w:r>
        <w:rPr>
          <w:sz w:val="24"/>
          <w:szCs w:val="24"/>
          <w:lang w:val="en-IN"/>
        </w:rPr>
        <w:t>Input sample rate.</w:t>
      </w:r>
    </w:p>
    <w:p w14:paraId="6245C6ED">
      <w:pPr>
        <w:ind w:firstLine="284"/>
        <w:rPr>
          <w:b/>
          <w:bCs/>
          <w:sz w:val="24"/>
          <w:szCs w:val="24"/>
          <w:lang w:val="en-IN"/>
        </w:rPr>
      </w:pPr>
    </w:p>
    <w:p w14:paraId="29ED566E">
      <w:pPr>
        <w:ind w:firstLine="284"/>
        <w:rPr>
          <w:b/>
          <w:bCs/>
          <w:sz w:val="24"/>
          <w:szCs w:val="24"/>
          <w:lang w:val="en-IN"/>
        </w:rPr>
      </w:pPr>
      <w:r>
        <w:rPr>
          <w:b/>
          <w:bCs/>
          <w:sz w:val="24"/>
          <w:szCs w:val="24"/>
          <w:lang w:val="en-IN"/>
        </w:rPr>
        <w:t>Cutoff Freq (</w:t>
      </w:r>
      <w:r>
        <w:rPr>
          <w:b/>
          <w:bCs/>
          <w:i/>
          <w:iCs/>
          <w:sz w:val="24"/>
          <w:szCs w:val="24"/>
          <w:lang w:val="en-IN"/>
        </w:rPr>
        <w:t>R</w:t>
      </w:r>
      <w:r>
        <w:rPr>
          <w:b/>
          <w:bCs/>
          <w:sz w:val="24"/>
          <w:szCs w:val="24"/>
          <w:lang w:val="en-IN"/>
        </w:rPr>
        <w:t>)</w:t>
      </w:r>
    </w:p>
    <w:p w14:paraId="111975C2">
      <w:pPr>
        <w:ind w:firstLine="284"/>
        <w:rPr>
          <w:sz w:val="24"/>
          <w:szCs w:val="24"/>
          <w:lang w:val="en-IN"/>
        </w:rPr>
      </w:pPr>
      <w:r>
        <w:rPr>
          <w:sz w:val="24"/>
          <w:szCs w:val="24"/>
          <w:lang w:val="en-IN"/>
        </w:rPr>
        <w:t>Cutoff frequency in Hz</w:t>
      </w:r>
    </w:p>
    <w:p w14:paraId="18C74502">
      <w:pPr>
        <w:ind w:firstLine="284"/>
        <w:rPr>
          <w:b/>
          <w:bCs/>
          <w:sz w:val="24"/>
          <w:szCs w:val="24"/>
          <w:lang w:val="en-IN"/>
        </w:rPr>
      </w:pPr>
    </w:p>
    <w:p w14:paraId="2FAF13AD">
      <w:pPr>
        <w:ind w:firstLine="284"/>
        <w:rPr>
          <w:b/>
          <w:bCs/>
          <w:sz w:val="24"/>
          <w:szCs w:val="24"/>
          <w:lang w:val="en-IN"/>
        </w:rPr>
      </w:pPr>
      <w:r>
        <w:rPr>
          <w:b/>
          <w:bCs/>
          <w:sz w:val="24"/>
          <w:szCs w:val="24"/>
          <w:lang w:val="en-IN"/>
        </w:rPr>
        <w:t>Transition Width (</w:t>
      </w:r>
      <w:r>
        <w:rPr>
          <w:b/>
          <w:bCs/>
          <w:i/>
          <w:iCs/>
          <w:sz w:val="24"/>
          <w:szCs w:val="24"/>
          <w:lang w:val="en-IN"/>
        </w:rPr>
        <w:t>R</w:t>
      </w:r>
      <w:r>
        <w:rPr>
          <w:b/>
          <w:bCs/>
          <w:sz w:val="24"/>
          <w:szCs w:val="24"/>
          <w:lang w:val="en-IN"/>
        </w:rPr>
        <w:t>)</w:t>
      </w:r>
    </w:p>
    <w:p w14:paraId="6A92A54B">
      <w:pPr>
        <w:ind w:firstLine="284"/>
        <w:rPr>
          <w:sz w:val="24"/>
          <w:szCs w:val="24"/>
          <w:lang w:val="en-IN"/>
        </w:rPr>
      </w:pPr>
      <w:r>
        <w:rPr>
          <w:sz w:val="24"/>
          <w:szCs w:val="24"/>
          <w:lang w:val="en-IN"/>
        </w:rPr>
        <w:t>Transition width between stop-band and pass-band in Hz</w:t>
      </w:r>
    </w:p>
    <w:p w14:paraId="16DC1919">
      <w:pPr>
        <w:ind w:firstLine="284"/>
        <w:rPr>
          <w:b/>
          <w:bCs/>
          <w:sz w:val="24"/>
          <w:szCs w:val="24"/>
          <w:lang w:val="en-IN"/>
        </w:rPr>
      </w:pPr>
    </w:p>
    <w:p w14:paraId="14BB884F">
      <w:pPr>
        <w:ind w:firstLine="284"/>
        <w:rPr>
          <w:b/>
          <w:bCs/>
          <w:sz w:val="24"/>
          <w:szCs w:val="24"/>
          <w:lang w:val="en-IN"/>
        </w:rPr>
      </w:pPr>
      <w:r>
        <w:rPr>
          <w:b/>
          <w:bCs/>
          <w:sz w:val="24"/>
          <w:szCs w:val="24"/>
          <w:lang w:val="en-IN"/>
        </w:rPr>
        <w:t>Window (</w:t>
      </w:r>
      <w:r>
        <w:rPr>
          <w:b/>
          <w:bCs/>
          <w:i/>
          <w:iCs/>
          <w:sz w:val="24"/>
          <w:szCs w:val="24"/>
          <w:lang w:val="en-IN"/>
        </w:rPr>
        <w:t>R</w:t>
      </w:r>
      <w:r>
        <w:rPr>
          <w:b/>
          <w:bCs/>
          <w:sz w:val="24"/>
          <w:szCs w:val="24"/>
          <w:lang w:val="en-IN"/>
        </w:rPr>
        <w:t>)</w:t>
      </w:r>
    </w:p>
    <w:p w14:paraId="79690953">
      <w:pPr>
        <w:ind w:firstLine="284"/>
        <w:rPr>
          <w:sz w:val="24"/>
          <w:szCs w:val="24"/>
          <w:lang w:val="en-IN"/>
        </w:rPr>
      </w:pPr>
      <w:r>
        <w:rPr>
          <w:sz w:val="24"/>
          <w:szCs w:val="24"/>
          <w:lang w:val="en-IN"/>
        </w:rPr>
        <w:t>Type of window to use</w:t>
      </w:r>
    </w:p>
    <w:p w14:paraId="4D97B20F">
      <w:pPr>
        <w:ind w:firstLine="284"/>
        <w:rPr>
          <w:b/>
          <w:bCs/>
          <w:sz w:val="24"/>
          <w:szCs w:val="24"/>
          <w:lang w:val="en-IN"/>
        </w:rPr>
      </w:pPr>
    </w:p>
    <w:p w14:paraId="4F96BB7F">
      <w:pPr>
        <w:ind w:firstLine="284"/>
        <w:rPr>
          <w:b/>
          <w:bCs/>
          <w:sz w:val="24"/>
          <w:szCs w:val="24"/>
          <w:lang w:val="en-IN"/>
        </w:rPr>
      </w:pPr>
      <w:r>
        <w:rPr>
          <w:b/>
          <w:bCs/>
          <w:sz w:val="24"/>
          <w:szCs w:val="24"/>
          <w:lang w:val="en-IN"/>
        </w:rPr>
        <w:t>Beta (</w:t>
      </w:r>
      <w:r>
        <w:rPr>
          <w:b/>
          <w:bCs/>
          <w:i/>
          <w:iCs/>
          <w:sz w:val="24"/>
          <w:szCs w:val="24"/>
          <w:lang w:val="en-IN"/>
        </w:rPr>
        <w:t>R</w:t>
      </w:r>
      <w:r>
        <w:rPr>
          <w:b/>
          <w:bCs/>
          <w:sz w:val="24"/>
          <w:szCs w:val="24"/>
          <w:lang w:val="en-IN"/>
        </w:rPr>
        <w:t>)</w:t>
      </w:r>
    </w:p>
    <w:p w14:paraId="64A3CD01">
      <w:pPr>
        <w:ind w:firstLine="284"/>
        <w:rPr>
          <w:b/>
          <w:color w:val="FF0000"/>
          <w:sz w:val="24"/>
          <w:szCs w:val="24"/>
        </w:rPr>
      </w:pPr>
      <w:r>
        <w:rPr>
          <w:sz w:val="24"/>
          <w:szCs w:val="24"/>
          <w:lang w:val="en-IN"/>
        </w:rPr>
        <w:t>The beta paramater only applies to the Kaiser window.</w:t>
      </w:r>
    </w:p>
    <w:p w14:paraId="7AFC7F58">
      <w:pPr>
        <w:ind w:firstLine="284"/>
        <w:rPr>
          <w:b/>
          <w:color w:val="FF0000"/>
          <w:sz w:val="24"/>
          <w:szCs w:val="24"/>
        </w:rPr>
      </w:pPr>
    </w:p>
    <w:p w14:paraId="43AE46F5">
      <w:pPr>
        <w:ind w:firstLine="284"/>
        <w:rPr>
          <w:b/>
          <w:sz w:val="28"/>
          <w:szCs w:val="24"/>
          <w:u w:val="single"/>
        </w:rPr>
      </w:pPr>
      <w:r>
        <w:rPr>
          <w:b/>
          <w:sz w:val="28"/>
          <w:szCs w:val="24"/>
          <w:u w:val="single"/>
        </w:rPr>
        <w:t>WIDE BAND FREQUENCY MODULATION RECEIVER (WBFM)</w:t>
      </w:r>
    </w:p>
    <w:p w14:paraId="0FE505BD">
      <w:pPr>
        <w:ind w:firstLine="284"/>
        <w:rPr>
          <w:b/>
          <w:bCs/>
          <w:sz w:val="24"/>
          <w:szCs w:val="24"/>
          <w:lang w:val="en-IN"/>
        </w:rPr>
      </w:pPr>
      <w:r>
        <w:rPr>
          <w:b/>
          <w:bCs/>
          <w:sz w:val="24"/>
          <w:szCs w:val="24"/>
          <w:lang w:val="en-IN"/>
        </w:rPr>
        <w:t>Channel Rate</w:t>
      </w:r>
    </w:p>
    <w:p w14:paraId="6019EA3E">
      <w:pPr>
        <w:ind w:firstLine="284"/>
        <w:rPr>
          <w:sz w:val="24"/>
          <w:szCs w:val="24"/>
          <w:lang w:val="en-IN"/>
        </w:rPr>
      </w:pPr>
      <w:r>
        <w:rPr>
          <w:sz w:val="24"/>
          <w:szCs w:val="24"/>
          <w:lang w:val="en-IN"/>
        </w:rPr>
        <w:t>Input sample rate of complex baseband input. (float)</w:t>
      </w:r>
    </w:p>
    <w:p w14:paraId="5D3C2A68">
      <w:pPr>
        <w:ind w:firstLine="284"/>
        <w:rPr>
          <w:b/>
          <w:bCs/>
          <w:sz w:val="24"/>
          <w:szCs w:val="24"/>
          <w:lang w:val="en-IN"/>
        </w:rPr>
      </w:pPr>
    </w:p>
    <w:p w14:paraId="6833C879">
      <w:pPr>
        <w:ind w:firstLine="284"/>
        <w:rPr>
          <w:b/>
          <w:bCs/>
          <w:sz w:val="24"/>
          <w:szCs w:val="24"/>
          <w:lang w:val="en-IN"/>
        </w:rPr>
      </w:pPr>
      <w:r>
        <w:rPr>
          <w:b/>
          <w:bCs/>
          <w:sz w:val="24"/>
          <w:szCs w:val="24"/>
          <w:lang w:val="en-IN"/>
        </w:rPr>
        <w:t>Audio Decimation</w:t>
      </w:r>
    </w:p>
    <w:p w14:paraId="259EAAFE">
      <w:pPr>
        <w:ind w:firstLine="284"/>
        <w:rPr>
          <w:sz w:val="24"/>
          <w:szCs w:val="24"/>
          <w:lang w:val="en-IN"/>
        </w:rPr>
      </w:pPr>
      <w:r>
        <w:rPr>
          <w:sz w:val="24"/>
          <w:szCs w:val="24"/>
          <w:lang w:val="en-IN"/>
        </w:rPr>
        <w:t>How much to decimate Channel Rate to get to audio. (integer)</w:t>
      </w:r>
    </w:p>
    <w:p w14:paraId="53128E5D">
      <w:pPr>
        <w:ind w:firstLine="284"/>
        <w:rPr>
          <w:b/>
          <w:bCs/>
          <w:sz w:val="24"/>
          <w:szCs w:val="24"/>
          <w:lang w:val="en-IN"/>
        </w:rPr>
      </w:pPr>
    </w:p>
    <w:p w14:paraId="09EC798E">
      <w:pPr>
        <w:ind w:firstLine="284"/>
        <w:rPr>
          <w:b/>
          <w:bCs/>
          <w:sz w:val="24"/>
          <w:szCs w:val="24"/>
          <w:lang w:val="en-IN"/>
        </w:rPr>
      </w:pPr>
      <w:r>
        <w:rPr>
          <w:b/>
          <w:bCs/>
          <w:sz w:val="24"/>
          <w:szCs w:val="24"/>
          <w:lang w:val="en-IN"/>
        </w:rPr>
        <w:t>Deviation</w:t>
      </w:r>
    </w:p>
    <w:p w14:paraId="4FFFE20D">
      <w:pPr>
        <w:ind w:firstLine="284"/>
        <w:rPr>
          <w:sz w:val="24"/>
          <w:szCs w:val="24"/>
          <w:lang w:val="en-IN"/>
        </w:rPr>
      </w:pPr>
      <w:r>
        <w:rPr>
          <w:sz w:val="24"/>
          <w:szCs w:val="24"/>
          <w:lang w:val="en-IN"/>
        </w:rPr>
        <w:t>FM modulation deviation. Standard broadcast FM uses 75kHz</w:t>
      </w:r>
    </w:p>
    <w:p w14:paraId="268FDFAC">
      <w:pPr>
        <w:ind w:firstLine="284"/>
        <w:rPr>
          <w:b/>
          <w:bCs/>
          <w:sz w:val="24"/>
          <w:szCs w:val="24"/>
          <w:lang w:val="en-IN"/>
        </w:rPr>
      </w:pPr>
    </w:p>
    <w:p w14:paraId="78847FE1">
      <w:pPr>
        <w:ind w:firstLine="284"/>
        <w:rPr>
          <w:b/>
          <w:bCs/>
          <w:sz w:val="24"/>
          <w:szCs w:val="24"/>
          <w:lang w:val="en-IN"/>
        </w:rPr>
      </w:pPr>
      <w:r>
        <w:rPr>
          <w:b/>
          <w:bCs/>
          <w:sz w:val="24"/>
          <w:szCs w:val="24"/>
          <w:lang w:val="en-IN"/>
        </w:rPr>
        <w:t>Audio Pass</w:t>
      </w:r>
    </w:p>
    <w:p w14:paraId="0E2AD600">
      <w:pPr>
        <w:ind w:firstLine="284"/>
        <w:rPr>
          <w:sz w:val="24"/>
          <w:szCs w:val="24"/>
          <w:lang w:val="en-IN"/>
        </w:rPr>
      </w:pPr>
      <w:r>
        <w:rPr>
          <w:sz w:val="24"/>
          <w:szCs w:val="24"/>
          <w:lang w:val="en-IN"/>
        </w:rPr>
        <w:t>Low pass filter roll-off frequency</w:t>
      </w:r>
    </w:p>
    <w:p w14:paraId="1C6069D6">
      <w:pPr>
        <w:ind w:firstLine="284"/>
        <w:rPr>
          <w:b/>
          <w:bCs/>
          <w:sz w:val="24"/>
          <w:szCs w:val="24"/>
          <w:lang w:val="en-IN"/>
        </w:rPr>
      </w:pPr>
    </w:p>
    <w:p w14:paraId="39C8F42F">
      <w:pPr>
        <w:ind w:firstLine="284"/>
        <w:rPr>
          <w:b/>
          <w:bCs/>
          <w:sz w:val="24"/>
          <w:szCs w:val="24"/>
          <w:lang w:val="en-IN"/>
        </w:rPr>
      </w:pPr>
      <w:r>
        <w:rPr>
          <w:b/>
          <w:bCs/>
          <w:sz w:val="24"/>
          <w:szCs w:val="24"/>
          <w:lang w:val="en-IN"/>
        </w:rPr>
        <w:t>Audio Stop</w:t>
      </w:r>
    </w:p>
    <w:p w14:paraId="6D4C86D0">
      <w:pPr>
        <w:ind w:firstLine="284"/>
        <w:rPr>
          <w:sz w:val="24"/>
          <w:szCs w:val="24"/>
          <w:lang w:val="en-IN"/>
        </w:rPr>
      </w:pPr>
      <w:r>
        <w:rPr>
          <w:sz w:val="24"/>
          <w:szCs w:val="24"/>
          <w:lang w:val="en-IN"/>
        </w:rPr>
        <w:t>Low pass filter cut-off frequency</w:t>
      </w:r>
    </w:p>
    <w:p w14:paraId="2BDCCE4D">
      <w:pPr>
        <w:ind w:firstLine="284"/>
        <w:rPr>
          <w:b/>
          <w:bCs/>
          <w:sz w:val="24"/>
          <w:szCs w:val="24"/>
          <w:lang w:val="en-IN"/>
        </w:rPr>
      </w:pPr>
    </w:p>
    <w:p w14:paraId="50E339D0">
      <w:pPr>
        <w:ind w:firstLine="284"/>
        <w:rPr>
          <w:b/>
          <w:bCs/>
          <w:sz w:val="24"/>
          <w:szCs w:val="24"/>
          <w:lang w:val="en-IN"/>
        </w:rPr>
      </w:pPr>
    </w:p>
    <w:p w14:paraId="382DB23C">
      <w:pPr>
        <w:ind w:firstLine="284"/>
        <w:rPr>
          <w:b/>
          <w:bCs/>
          <w:sz w:val="24"/>
          <w:szCs w:val="24"/>
          <w:lang w:val="en-IN"/>
        </w:rPr>
      </w:pPr>
      <w:r>
        <w:rPr>
          <w:b/>
          <w:bCs/>
          <w:sz w:val="24"/>
          <w:szCs w:val="24"/>
          <w:lang w:val="en-IN"/>
        </w:rPr>
        <w:t>Gain</w:t>
      </w:r>
    </w:p>
    <w:p w14:paraId="4C1B8130">
      <w:pPr>
        <w:ind w:firstLine="284"/>
        <w:rPr>
          <w:sz w:val="24"/>
          <w:szCs w:val="24"/>
          <w:lang w:val="en-IN"/>
        </w:rPr>
      </w:pPr>
      <w:r>
        <w:rPr>
          <w:sz w:val="24"/>
          <w:szCs w:val="24"/>
          <w:lang w:val="en-IN"/>
        </w:rPr>
        <w:t>Audio gain</w:t>
      </w:r>
    </w:p>
    <w:p w14:paraId="5637DCA9">
      <w:pPr>
        <w:ind w:firstLine="284"/>
        <w:rPr>
          <w:b/>
          <w:bCs/>
          <w:sz w:val="24"/>
          <w:szCs w:val="24"/>
          <w:lang w:val="en-IN"/>
        </w:rPr>
      </w:pPr>
    </w:p>
    <w:p w14:paraId="38193183">
      <w:pPr>
        <w:ind w:firstLine="284"/>
        <w:rPr>
          <w:b/>
          <w:bCs/>
          <w:sz w:val="24"/>
          <w:szCs w:val="24"/>
          <w:lang w:val="en-IN"/>
        </w:rPr>
      </w:pPr>
      <w:r>
        <w:rPr>
          <w:b/>
          <w:bCs/>
          <w:sz w:val="24"/>
          <w:szCs w:val="24"/>
          <w:lang w:val="en-IN"/>
        </w:rPr>
        <w:t>Tau</w:t>
      </w:r>
    </w:p>
    <w:p w14:paraId="398D3A91">
      <w:pPr>
        <w:ind w:firstLine="284"/>
        <w:rPr>
          <w:b/>
          <w:bCs/>
          <w:color w:val="202122"/>
          <w:sz w:val="24"/>
          <w:szCs w:val="24"/>
          <w:lang w:val="en-IN" w:eastAsia="en-IN"/>
        </w:rPr>
      </w:pPr>
      <w:r>
        <w:rPr>
          <w:sz w:val="24"/>
          <w:szCs w:val="24"/>
          <w:lang w:val="en-IN"/>
        </w:rPr>
        <w:t>Pre-emphasis time constant (float) - typically 75e-6</w:t>
      </w:r>
      <w:r>
        <w:rPr>
          <w:b/>
          <w:bCs/>
          <w:color w:val="202122"/>
          <w:sz w:val="24"/>
          <w:szCs w:val="24"/>
          <w:lang w:val="en-IN" w:eastAsia="en-IN"/>
        </w:rPr>
        <w:t xml:space="preserve"> </w:t>
      </w:r>
    </w:p>
    <w:p w14:paraId="7A0CAD8E">
      <w:pPr>
        <w:ind w:firstLine="284"/>
        <w:rPr>
          <w:b/>
          <w:bCs/>
          <w:color w:val="202122"/>
          <w:sz w:val="24"/>
          <w:szCs w:val="24"/>
          <w:lang w:val="en-IN" w:eastAsia="en-IN"/>
        </w:rPr>
      </w:pPr>
    </w:p>
    <w:p w14:paraId="536B1B78">
      <w:pPr>
        <w:ind w:firstLine="284"/>
        <w:rPr>
          <w:b/>
          <w:bCs/>
          <w:sz w:val="28"/>
          <w:szCs w:val="24"/>
          <w:u w:val="single"/>
          <w:lang w:val="en-IN"/>
        </w:rPr>
      </w:pPr>
      <w:r>
        <w:rPr>
          <w:b/>
          <w:bCs/>
          <w:sz w:val="28"/>
          <w:szCs w:val="24"/>
          <w:u w:val="single"/>
          <w:lang w:val="en-IN"/>
        </w:rPr>
        <w:t>MULTIPLY CONST</w:t>
      </w:r>
    </w:p>
    <w:p w14:paraId="4F09A03C">
      <w:pPr>
        <w:ind w:firstLine="284"/>
        <w:rPr>
          <w:b/>
          <w:bCs/>
          <w:color w:val="FF0000"/>
          <w:sz w:val="24"/>
          <w:szCs w:val="24"/>
          <w:lang w:val="en-IN"/>
        </w:rPr>
      </w:pPr>
    </w:p>
    <w:p w14:paraId="3F550F3D">
      <w:pPr>
        <w:ind w:firstLine="284"/>
        <w:rPr>
          <w:b/>
          <w:bCs/>
          <w:sz w:val="24"/>
          <w:szCs w:val="24"/>
          <w:lang w:val="en-IN"/>
        </w:rPr>
      </w:pPr>
      <w:r>
        <w:rPr>
          <w:b/>
          <w:bCs/>
          <w:sz w:val="24"/>
          <w:szCs w:val="24"/>
          <w:lang w:val="en-IN"/>
        </w:rPr>
        <w:t>Constant (</w:t>
      </w:r>
      <w:r>
        <w:rPr>
          <w:b/>
          <w:bCs/>
          <w:i/>
          <w:iCs/>
          <w:sz w:val="24"/>
          <w:szCs w:val="24"/>
          <w:lang w:val="en-IN"/>
        </w:rPr>
        <w:t>R</w:t>
      </w:r>
      <w:r>
        <w:rPr>
          <w:b/>
          <w:bCs/>
          <w:sz w:val="24"/>
          <w:szCs w:val="24"/>
          <w:lang w:val="en-IN"/>
        </w:rPr>
        <w:t>)</w:t>
      </w:r>
    </w:p>
    <w:p w14:paraId="3D367126">
      <w:pPr>
        <w:ind w:left="284"/>
        <w:rPr>
          <w:sz w:val="24"/>
          <w:szCs w:val="24"/>
          <w:lang w:val="en-IN"/>
        </w:rPr>
      </w:pPr>
      <w:r>
        <w:rPr>
          <w:sz w:val="24"/>
          <w:szCs w:val="24"/>
          <w:lang w:val="en-IN"/>
        </w:rPr>
        <w:t>Scalar or vector constant. If the input is a vector, this parameter must be a vector of the same size. To multiply all the input items by the same value, use </w:t>
      </w:r>
      <w:r>
        <w:fldChar w:fldCharType="begin"/>
      </w:r>
      <w:r>
        <w:instrText xml:space="preserve"> HYPERLINK "https://wiki.gnuradio.org/index.php?title=Fast_Multiply_Const" \o "Fast Multiply Const" </w:instrText>
      </w:r>
      <w:r>
        <w:fldChar w:fldCharType="separate"/>
      </w:r>
      <w:r>
        <w:rPr>
          <w:rStyle w:val="12"/>
          <w:rFonts w:ascii="Times New Roman" w:hAnsi="Times New Roman"/>
          <w:color w:val="auto"/>
          <w:sz w:val="24"/>
          <w:szCs w:val="24"/>
          <w:lang w:val="en-IN"/>
        </w:rPr>
        <w:t>Fast Multiply Const</w:t>
      </w:r>
      <w:r>
        <w:rPr>
          <w:rStyle w:val="12"/>
          <w:rFonts w:ascii="Times New Roman" w:hAnsi="Times New Roman"/>
          <w:color w:val="auto"/>
          <w:sz w:val="24"/>
          <w:szCs w:val="24"/>
          <w:lang w:val="en-IN"/>
        </w:rPr>
        <w:fldChar w:fldCharType="end"/>
      </w:r>
      <w:r>
        <w:rPr>
          <w:sz w:val="24"/>
          <w:szCs w:val="24"/>
          <w:lang w:val="en-IN"/>
        </w:rPr>
        <w:t>.</w:t>
      </w:r>
    </w:p>
    <w:p w14:paraId="6C9F9E69">
      <w:pPr>
        <w:ind w:firstLine="284"/>
        <w:rPr>
          <w:b/>
          <w:sz w:val="28"/>
          <w:szCs w:val="24"/>
          <w:u w:val="single"/>
        </w:rPr>
      </w:pPr>
      <w:r>
        <w:rPr>
          <w:b/>
          <w:sz w:val="28"/>
          <w:szCs w:val="24"/>
          <w:u w:val="single"/>
        </w:rPr>
        <w:t>AUDIO SINK</w:t>
      </w:r>
    </w:p>
    <w:p w14:paraId="428D19A8">
      <w:pPr>
        <w:ind w:firstLine="284"/>
        <w:rPr>
          <w:b/>
          <w:color w:val="FF0000"/>
          <w:sz w:val="24"/>
          <w:szCs w:val="24"/>
        </w:rPr>
      </w:pPr>
      <w:r>
        <w:rPr>
          <w:color w:val="202122"/>
          <w:sz w:val="24"/>
          <w:szCs w:val="24"/>
          <w:shd w:val="clear" w:color="auto" w:fill="FFFFFF"/>
        </w:rPr>
        <w:t>Allows a signal to be played through your speakers or other audio device</w:t>
      </w:r>
    </w:p>
    <w:p w14:paraId="3A1E1115">
      <w:pPr>
        <w:shd w:val="clear" w:color="auto" w:fill="FFFFFF"/>
        <w:spacing w:before="72"/>
        <w:ind w:firstLine="284"/>
        <w:outlineLvl w:val="2"/>
        <w:rPr>
          <w:b/>
          <w:bCs/>
          <w:color w:val="000000"/>
          <w:sz w:val="24"/>
          <w:szCs w:val="24"/>
          <w:lang w:val="en-IN" w:eastAsia="en-IN"/>
        </w:rPr>
      </w:pPr>
      <w:r>
        <w:rPr>
          <w:b/>
          <w:bCs/>
          <w:color w:val="000000"/>
          <w:sz w:val="24"/>
          <w:szCs w:val="24"/>
          <w:lang w:val="en-IN" w:eastAsia="en-IN"/>
        </w:rPr>
        <w:t>Sample Rate</w:t>
      </w:r>
    </w:p>
    <w:p w14:paraId="2E821E4F">
      <w:pPr>
        <w:shd w:val="clear" w:color="auto" w:fill="FFFFFF"/>
        <w:spacing w:before="72"/>
        <w:ind w:left="284"/>
        <w:outlineLvl w:val="2"/>
        <w:rPr>
          <w:bCs/>
          <w:color w:val="000000"/>
          <w:sz w:val="24"/>
          <w:szCs w:val="24"/>
          <w:lang w:val="en-IN" w:eastAsia="en-IN"/>
        </w:rPr>
      </w:pPr>
      <w:r>
        <w:rPr>
          <w:bCs/>
          <w:color w:val="000000"/>
          <w:sz w:val="24"/>
          <w:szCs w:val="24"/>
          <w:lang w:eastAsia="en-IN"/>
        </w:rPr>
        <w:t>To set the Audio sampling rate, click the drop-down menu to see popular rates. Note: not all sampling rates will be supported by your hardware. For typical applications, this should be set to 48kHz.</w:t>
      </w:r>
    </w:p>
    <w:p w14:paraId="50D181B5">
      <w:pPr>
        <w:ind w:firstLine="284"/>
      </w:pPr>
    </w:p>
    <w:p w14:paraId="2FF7556B">
      <w:pPr>
        <w:rPr>
          <w:b/>
          <w:sz w:val="24"/>
        </w:rPr>
      </w:pPr>
      <w:r>
        <w:rPr>
          <w:b/>
          <w:sz w:val="24"/>
        </w:rPr>
        <w:t>RESULT:</w:t>
      </w:r>
    </w:p>
    <w:p w14:paraId="67EA294D">
      <w:pPr>
        <w:rPr>
          <w:b/>
          <w:sz w:val="24"/>
        </w:rPr>
      </w:pPr>
    </w:p>
    <w:p w14:paraId="1D3F5BD9">
      <w:pPr>
        <w:rPr>
          <w:b/>
          <w:sz w:val="24"/>
        </w:rPr>
      </w:pPr>
    </w:p>
    <w:p w14:paraId="22B34463">
      <w:pPr>
        <w:rPr>
          <w:b/>
          <w:sz w:val="24"/>
        </w:rPr>
      </w:pPr>
    </w:p>
    <w:p w14:paraId="5253586A">
      <w:pPr>
        <w:rPr>
          <w:b/>
          <w:sz w:val="24"/>
        </w:rPr>
      </w:pPr>
    </w:p>
    <w:p w14:paraId="6273BB2A">
      <w:pPr>
        <w:rPr>
          <w:b/>
          <w:sz w:val="24"/>
        </w:rPr>
      </w:pPr>
    </w:p>
    <w:p w14:paraId="0CE0203D">
      <w:pPr>
        <w:rPr>
          <w:b/>
          <w:sz w:val="24"/>
        </w:rPr>
      </w:pPr>
    </w:p>
    <w:p w14:paraId="0D417FCE">
      <w:pPr>
        <w:rPr>
          <w:b/>
          <w:sz w:val="24"/>
        </w:rPr>
      </w:pPr>
    </w:p>
    <w:p w14:paraId="24D0CBCB">
      <w:pPr>
        <w:rPr>
          <w:b/>
          <w:sz w:val="24"/>
        </w:rPr>
      </w:pPr>
    </w:p>
    <w:p w14:paraId="7926E8EF">
      <w:pPr>
        <w:rPr>
          <w:b/>
          <w:sz w:val="24"/>
        </w:rPr>
      </w:pPr>
    </w:p>
    <w:p w14:paraId="64C30FE2">
      <w:pPr>
        <w:rPr>
          <w:b/>
          <w:sz w:val="24"/>
        </w:rPr>
      </w:pPr>
    </w:p>
    <w:p w14:paraId="2A454312">
      <w:pPr>
        <w:rPr>
          <w:b/>
          <w:sz w:val="24"/>
        </w:rPr>
      </w:pPr>
    </w:p>
    <w:p w14:paraId="3E2AC795">
      <w:pPr>
        <w:rPr>
          <w:b/>
          <w:sz w:val="24"/>
        </w:rPr>
      </w:pPr>
    </w:p>
    <w:p w14:paraId="0A3761E5">
      <w:pPr>
        <w:rPr>
          <w:b/>
          <w:sz w:val="24"/>
        </w:rPr>
      </w:pPr>
    </w:p>
    <w:p w14:paraId="09B33B9A">
      <w:pPr>
        <w:rPr>
          <w:b/>
          <w:sz w:val="24"/>
        </w:rPr>
      </w:pPr>
    </w:p>
    <w:p w14:paraId="3C023945">
      <w:pPr>
        <w:rPr>
          <w:b/>
          <w:sz w:val="24"/>
        </w:rPr>
      </w:pPr>
    </w:p>
    <w:p w14:paraId="3C5BD9FE">
      <w:pPr>
        <w:rPr>
          <w:b/>
          <w:sz w:val="24"/>
        </w:rPr>
      </w:pPr>
    </w:p>
    <w:p w14:paraId="2AC6BB84">
      <w:pPr>
        <w:rPr>
          <w:b/>
          <w:sz w:val="24"/>
        </w:rPr>
      </w:pPr>
    </w:p>
    <w:p w14:paraId="2514936B">
      <w:pPr>
        <w:rPr>
          <w:b/>
          <w:sz w:val="24"/>
        </w:rPr>
      </w:pPr>
    </w:p>
    <w:p w14:paraId="216828E5">
      <w:pPr>
        <w:rPr>
          <w:b/>
          <w:sz w:val="24"/>
        </w:rPr>
      </w:pPr>
    </w:p>
    <w:p w14:paraId="33F5956F">
      <w:pPr>
        <w:rPr>
          <w:b/>
          <w:sz w:val="24"/>
        </w:rPr>
      </w:pPr>
    </w:p>
    <w:p w14:paraId="6F729EA9">
      <w:pPr>
        <w:rPr>
          <w:b/>
          <w:sz w:val="24"/>
        </w:rPr>
      </w:pPr>
    </w:p>
    <w:p w14:paraId="1B3DA359">
      <w:pPr>
        <w:rPr>
          <w:b/>
          <w:sz w:val="24"/>
        </w:rPr>
      </w:pPr>
    </w:p>
    <w:p w14:paraId="26B03AD1">
      <w:pPr>
        <w:rPr>
          <w:b/>
          <w:sz w:val="24"/>
        </w:rPr>
      </w:pPr>
    </w:p>
    <w:p w14:paraId="51CD2137">
      <w:pPr>
        <w:rPr>
          <w:b/>
          <w:sz w:val="24"/>
        </w:rPr>
      </w:pPr>
    </w:p>
    <w:p w14:paraId="45802B26">
      <w:pPr>
        <w:rPr>
          <w:b/>
          <w:sz w:val="24"/>
        </w:rPr>
      </w:pPr>
    </w:p>
    <w:p w14:paraId="6104276C">
      <w:pPr>
        <w:rPr>
          <w:b/>
          <w:sz w:val="24"/>
        </w:rPr>
      </w:pPr>
    </w:p>
    <w:p w14:paraId="7769332C">
      <w:pPr>
        <w:rPr>
          <w:b/>
          <w:sz w:val="24"/>
        </w:rPr>
      </w:pPr>
    </w:p>
    <w:p w14:paraId="19DD1021">
      <w:pPr>
        <w:rPr>
          <w:b/>
          <w:sz w:val="24"/>
        </w:rPr>
      </w:pPr>
    </w:p>
    <w:p w14:paraId="50C08041">
      <w:pPr>
        <w:rPr>
          <w:b/>
          <w:sz w:val="24"/>
        </w:rPr>
      </w:pPr>
    </w:p>
    <w:p w14:paraId="04051549">
      <w:pPr>
        <w:rPr>
          <w:b/>
          <w:sz w:val="24"/>
        </w:rPr>
      </w:pPr>
    </w:p>
    <w:p w14:paraId="520E3290">
      <w:pPr>
        <w:rPr>
          <w:b/>
          <w:sz w:val="24"/>
        </w:rPr>
      </w:pPr>
    </w:p>
    <w:p w14:paraId="05B69C20">
      <w:pPr>
        <w:rPr>
          <w:b/>
          <w:sz w:val="24"/>
        </w:rPr>
      </w:pPr>
    </w:p>
    <w:p w14:paraId="49903AFC">
      <w:pPr>
        <w:rPr>
          <w:b/>
          <w:sz w:val="24"/>
        </w:rPr>
      </w:pPr>
    </w:p>
    <w:p w14:paraId="3D33BAB3">
      <w:pPr>
        <w:rPr>
          <w:b/>
          <w:sz w:val="24"/>
        </w:rPr>
      </w:pPr>
    </w:p>
    <w:p w14:paraId="048E471D">
      <w:pPr>
        <w:rPr>
          <w:b/>
          <w:sz w:val="24"/>
        </w:rPr>
      </w:pPr>
    </w:p>
    <w:p w14:paraId="614ACE18">
      <w:pPr>
        <w:rPr>
          <w:b/>
          <w:sz w:val="24"/>
        </w:rPr>
      </w:pPr>
    </w:p>
    <w:p w14:paraId="0DD14F28">
      <w:pPr>
        <w:rPr>
          <w:b/>
          <w:sz w:val="24"/>
        </w:rPr>
      </w:pPr>
    </w:p>
    <w:p w14:paraId="31D65C3E">
      <w:pPr>
        <w:rPr>
          <w:b/>
          <w:sz w:val="24"/>
        </w:rPr>
      </w:pPr>
    </w:p>
    <w:p w14:paraId="079D7E89">
      <w:pPr>
        <w:rPr>
          <w:b/>
          <w:sz w:val="24"/>
        </w:rPr>
      </w:pPr>
    </w:p>
    <w:p w14:paraId="400BF03D">
      <w:pPr>
        <w:rPr>
          <w:b/>
          <w:sz w:val="24"/>
        </w:rPr>
      </w:pPr>
    </w:p>
    <w:p w14:paraId="250C1CEB">
      <w:pPr>
        <w:rPr>
          <w:b/>
          <w:sz w:val="24"/>
        </w:rPr>
      </w:pPr>
    </w:p>
    <w:p w14:paraId="4C0E354B">
      <w:pPr>
        <w:rPr>
          <w:b/>
          <w:sz w:val="24"/>
        </w:rPr>
      </w:pPr>
    </w:p>
    <w:p w14:paraId="581F5ADB">
      <w:pPr>
        <w:rPr>
          <w:b/>
          <w:sz w:val="24"/>
        </w:rPr>
      </w:pPr>
    </w:p>
    <w:p w14:paraId="45ED70E1">
      <w:pPr>
        <w:rPr>
          <w:b/>
          <w:sz w:val="24"/>
        </w:rPr>
      </w:pPr>
    </w:p>
    <w:p w14:paraId="4110421A">
      <w:pPr>
        <w:rPr>
          <w:b/>
          <w:sz w:val="24"/>
        </w:rPr>
      </w:pPr>
    </w:p>
    <w:p w14:paraId="27C4BB89">
      <w:pPr>
        <w:rPr>
          <w:b/>
          <w:sz w:val="24"/>
        </w:rPr>
      </w:pPr>
    </w:p>
    <w:p w14:paraId="5CBE2528">
      <w:pPr>
        <w:rPr>
          <w:b/>
          <w:sz w:val="24"/>
        </w:rPr>
      </w:pPr>
    </w:p>
    <w:p w14:paraId="05A45BCE">
      <w:pPr>
        <w:rPr>
          <w:b/>
          <w:sz w:val="24"/>
        </w:rPr>
      </w:pPr>
    </w:p>
    <w:p w14:paraId="7564F9F0">
      <w:pPr>
        <w:rPr>
          <w:b/>
          <w:sz w:val="28"/>
        </w:rPr>
      </w:pPr>
    </w:p>
    <w:p w14:paraId="3DD56CB1">
      <w:pPr>
        <w:pStyle w:val="4"/>
        <w:shd w:val="clear" w:color="auto" w:fill="FFFFFF"/>
        <w:spacing w:after="240"/>
        <w:ind w:left="-426"/>
        <w:jc w:val="center"/>
        <w:rPr>
          <w:rFonts w:eastAsia="Calibri"/>
          <w:sz w:val="28"/>
          <w:szCs w:val="28"/>
        </w:rPr>
      </w:pPr>
      <w:r>
        <w:rPr>
          <w:rFonts w:eastAsia="Calibri"/>
          <w:bCs w:val="0"/>
          <w:szCs w:val="28"/>
        </w:rPr>
        <w:t>EXPERIMENT NO. 10</w:t>
      </w:r>
    </w:p>
    <w:p w14:paraId="3FB7898F">
      <w:pPr>
        <w:ind w:left="-993" w:firstLine="284"/>
        <w:jc w:val="center"/>
        <w:rPr>
          <w:b/>
          <w:sz w:val="28"/>
        </w:rPr>
      </w:pPr>
      <w:r>
        <w:rPr>
          <w:b/>
          <w:sz w:val="28"/>
        </w:rPr>
        <w:t xml:space="preserve">       FM TRANSMITTER</w:t>
      </w:r>
    </w:p>
    <w:p w14:paraId="7F2502D2">
      <w:pPr>
        <w:rPr>
          <w:b/>
          <w:sz w:val="24"/>
          <w:u w:val="single"/>
        </w:rPr>
      </w:pPr>
      <w:r>
        <w:rPr>
          <w:b/>
          <w:sz w:val="24"/>
          <w:u w:val="single"/>
        </w:rPr>
        <w:t>AIM:</w:t>
      </w:r>
    </w:p>
    <w:p w14:paraId="49EA2441"/>
    <w:p w14:paraId="367DB618">
      <w:pPr>
        <w:spacing w:line="360" w:lineRule="auto"/>
        <w:rPr>
          <w:rFonts w:eastAsia="Calibri"/>
          <w:sz w:val="24"/>
          <w:szCs w:val="20"/>
        </w:rPr>
      </w:pPr>
      <w:r>
        <w:rPr>
          <w:rFonts w:eastAsia="Calibri"/>
          <w:sz w:val="24"/>
          <w:szCs w:val="20"/>
        </w:rPr>
        <w:t>1. Use a wave file source.</w:t>
      </w:r>
    </w:p>
    <w:p w14:paraId="0FBF8074">
      <w:pPr>
        <w:spacing w:line="360" w:lineRule="auto"/>
        <w:rPr>
          <w:rFonts w:eastAsia="Calibri"/>
          <w:sz w:val="24"/>
          <w:szCs w:val="20"/>
        </w:rPr>
      </w:pPr>
      <w:r>
        <w:rPr>
          <w:rFonts w:eastAsia="Calibri"/>
          <w:sz w:val="24"/>
          <w:szCs w:val="20"/>
        </w:rPr>
        <w:t>2. Set up an FM transmitter using GNU Radio.</w:t>
      </w:r>
    </w:p>
    <w:p w14:paraId="40AF8B6D">
      <w:pPr>
        <w:spacing w:line="360" w:lineRule="auto"/>
        <w:rPr>
          <w:sz w:val="24"/>
        </w:rPr>
      </w:pPr>
      <w:r>
        <w:rPr>
          <w:lang w:val="en-IN" w:eastAsia="en-IN"/>
        </w:rPr>
        <w:drawing>
          <wp:anchor distT="0" distB="0" distL="114300" distR="114300" simplePos="0" relativeHeight="251674624" behindDoc="1" locked="0" layoutInCell="1" allowOverlap="1">
            <wp:simplePos x="0" y="0"/>
            <wp:positionH relativeFrom="column">
              <wp:posOffset>-527685</wp:posOffset>
            </wp:positionH>
            <wp:positionV relativeFrom="paragraph">
              <wp:posOffset>198755</wp:posOffset>
            </wp:positionV>
            <wp:extent cx="6207125" cy="2108200"/>
            <wp:effectExtent l="0" t="0" r="3175" b="6350"/>
            <wp:wrapTight wrapText="bothSides">
              <wp:wrapPolygon>
                <wp:start x="0" y="0"/>
                <wp:lineTo x="0" y="21470"/>
                <wp:lineTo x="21545" y="21470"/>
                <wp:lineTo x="21545" y="0"/>
                <wp:lineTo x="0" y="0"/>
              </wp:wrapPolygon>
            </wp:wrapTight>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6207125" cy="2108200"/>
                    </a:xfrm>
                    <a:prstGeom prst="rect">
                      <a:avLst/>
                    </a:prstGeom>
                    <a:noFill/>
                  </pic:spPr>
                </pic:pic>
              </a:graphicData>
            </a:graphic>
          </wp:anchor>
        </w:drawing>
      </w:r>
      <w:r>
        <w:rPr>
          <w:sz w:val="24"/>
        </w:rPr>
        <w:t>3. Resample the voice source and transmit using the SDR.</w:t>
      </w:r>
    </w:p>
    <w:p w14:paraId="2984B1A9">
      <w:pPr>
        <w:ind w:firstLine="284"/>
        <w:rPr>
          <w:b/>
          <w:color w:val="FF0000"/>
          <w:sz w:val="28"/>
        </w:rPr>
      </w:pPr>
    </w:p>
    <w:p w14:paraId="62A06ACC">
      <w:pPr>
        <w:ind w:left="-426"/>
        <w:rPr>
          <w:b/>
          <w:sz w:val="28"/>
          <w:szCs w:val="24"/>
          <w:u w:val="single"/>
        </w:rPr>
      </w:pPr>
      <w:r>
        <w:rPr>
          <w:b/>
          <w:sz w:val="28"/>
          <w:szCs w:val="24"/>
          <w:u w:val="single"/>
        </w:rPr>
        <w:t>AUDIO SOURCE</w:t>
      </w:r>
    </w:p>
    <w:p w14:paraId="3F2DFC1C">
      <w:pPr>
        <w:ind w:left="-426"/>
        <w:rPr>
          <w:sz w:val="24"/>
          <w:szCs w:val="24"/>
          <w:shd w:val="clear" w:color="auto" w:fill="FFFFFF"/>
        </w:rPr>
      </w:pPr>
      <w:r>
        <w:rPr>
          <w:sz w:val="24"/>
          <w:szCs w:val="24"/>
          <w:shd w:val="clear" w:color="auto" w:fill="FFFFFF"/>
        </w:rPr>
        <w:t>Acts as a microphone input. See </w:t>
      </w:r>
      <w:r>
        <w:fldChar w:fldCharType="begin"/>
      </w:r>
      <w:r>
        <w:instrText xml:space="preserve"> HYPERLINK "https://wiki.gnuradio.org/index.php?title=Audio_Sink" \o "Audio Sink" </w:instrText>
      </w:r>
      <w:r>
        <w:fldChar w:fldCharType="separate"/>
      </w:r>
      <w:r>
        <w:rPr>
          <w:rStyle w:val="12"/>
          <w:rFonts w:ascii="Times New Roman" w:hAnsi="Times New Roman"/>
          <w:color w:val="auto"/>
          <w:sz w:val="24"/>
          <w:szCs w:val="24"/>
          <w:shd w:val="clear" w:color="auto" w:fill="FFFFFF"/>
        </w:rPr>
        <w:t>Audio Sink</w:t>
      </w:r>
      <w:r>
        <w:rPr>
          <w:rStyle w:val="12"/>
          <w:rFonts w:ascii="Times New Roman" w:hAnsi="Times New Roman"/>
          <w:color w:val="auto"/>
          <w:sz w:val="24"/>
          <w:szCs w:val="24"/>
          <w:shd w:val="clear" w:color="auto" w:fill="FFFFFF"/>
        </w:rPr>
        <w:fldChar w:fldCharType="end"/>
      </w:r>
      <w:r>
        <w:rPr>
          <w:sz w:val="24"/>
          <w:szCs w:val="24"/>
          <w:shd w:val="clear" w:color="auto" w:fill="FFFFFF"/>
        </w:rPr>
        <w:t> for a block that outputs to an audio device such as a speaker.</w:t>
      </w:r>
    </w:p>
    <w:p w14:paraId="622D9C81">
      <w:pPr>
        <w:pStyle w:val="4"/>
        <w:shd w:val="clear" w:color="auto" w:fill="FFFFFF"/>
        <w:spacing w:before="72"/>
        <w:ind w:left="-426"/>
        <w:rPr>
          <w:rFonts w:eastAsia="Calibri"/>
        </w:rPr>
      </w:pPr>
      <w:r>
        <w:rPr>
          <w:rStyle w:val="17"/>
          <w:rFonts w:ascii="Times New Roman" w:hAnsi="Times New Roman"/>
          <w:b w:val="0"/>
        </w:rPr>
        <w:t>Sample Rate</w:t>
      </w:r>
    </w:p>
    <w:p w14:paraId="0AD9F501">
      <w:pPr>
        <w:pStyle w:val="13"/>
        <w:shd w:val="clear" w:color="auto" w:fill="FFFFFF"/>
        <w:spacing w:before="120" w:beforeAutospacing="0" w:after="120" w:afterAutospacing="0"/>
        <w:ind w:left="-426"/>
        <w:rPr>
          <w:b/>
        </w:rPr>
      </w:pPr>
      <w:r>
        <w:rPr>
          <w:color w:val="202122"/>
        </w:rPr>
        <w:t>To set the Audio sampling rate, click the drop-down menu to see popular rates. Note: not all sampling rates will be supported by your hardware. For typical applications, this should be set to 48kHz.</w:t>
      </w:r>
    </w:p>
    <w:p w14:paraId="6698EFAB">
      <w:pPr>
        <w:ind w:left="-426"/>
        <w:rPr>
          <w:b/>
          <w:sz w:val="28"/>
          <w:szCs w:val="24"/>
          <w:u w:val="single"/>
        </w:rPr>
      </w:pPr>
      <w:r>
        <w:rPr>
          <w:b/>
          <w:sz w:val="28"/>
          <w:szCs w:val="24"/>
          <w:u w:val="single"/>
        </w:rPr>
        <w:t>WIDE BAND FM TRANSMIT (WBFM)</w:t>
      </w:r>
    </w:p>
    <w:p w14:paraId="142F57D4">
      <w:pPr>
        <w:ind w:left="-426"/>
        <w:rPr>
          <w:b/>
          <w:bCs/>
          <w:sz w:val="24"/>
          <w:szCs w:val="24"/>
          <w:lang w:val="en-IN"/>
        </w:rPr>
      </w:pPr>
      <w:r>
        <w:rPr>
          <w:b/>
          <w:bCs/>
          <w:sz w:val="24"/>
          <w:szCs w:val="24"/>
          <w:lang w:val="en-IN"/>
        </w:rPr>
        <w:t>Audio Rate</w:t>
      </w:r>
    </w:p>
    <w:p w14:paraId="77491849">
      <w:pPr>
        <w:ind w:left="-426"/>
        <w:rPr>
          <w:sz w:val="24"/>
          <w:szCs w:val="24"/>
          <w:lang w:val="en-IN"/>
        </w:rPr>
      </w:pPr>
      <w:r>
        <w:rPr>
          <w:sz w:val="24"/>
          <w:szCs w:val="24"/>
          <w:lang w:val="en-IN"/>
        </w:rPr>
        <w:t>Sample rate of audio stream, &gt;= 16k (integer)</w:t>
      </w:r>
    </w:p>
    <w:p w14:paraId="4A35922B">
      <w:pPr>
        <w:ind w:left="-426"/>
        <w:rPr>
          <w:b/>
          <w:bCs/>
          <w:sz w:val="24"/>
          <w:szCs w:val="24"/>
          <w:lang w:val="en-IN"/>
        </w:rPr>
      </w:pPr>
    </w:p>
    <w:p w14:paraId="043559F6">
      <w:pPr>
        <w:ind w:left="-426"/>
        <w:rPr>
          <w:b/>
          <w:bCs/>
          <w:sz w:val="24"/>
          <w:szCs w:val="24"/>
          <w:lang w:val="en-IN"/>
        </w:rPr>
      </w:pPr>
      <w:r>
        <w:rPr>
          <w:b/>
          <w:bCs/>
          <w:sz w:val="24"/>
          <w:szCs w:val="24"/>
          <w:lang w:val="en-IN"/>
        </w:rPr>
        <w:t>Quadrature Rate</w:t>
      </w:r>
    </w:p>
    <w:p w14:paraId="0DC8D9C8">
      <w:pPr>
        <w:ind w:left="-426"/>
        <w:rPr>
          <w:sz w:val="24"/>
          <w:szCs w:val="24"/>
          <w:lang w:val="en-IN"/>
        </w:rPr>
      </w:pPr>
      <w:r>
        <w:rPr>
          <w:sz w:val="24"/>
          <w:szCs w:val="24"/>
          <w:lang w:val="en-IN"/>
        </w:rPr>
        <w:t>Sample rate of output stream (integer). Must be an integer multiple of audio_rate.</w:t>
      </w:r>
    </w:p>
    <w:p w14:paraId="6D5795F6">
      <w:pPr>
        <w:ind w:left="-426"/>
        <w:rPr>
          <w:b/>
          <w:bCs/>
          <w:sz w:val="24"/>
          <w:szCs w:val="24"/>
          <w:lang w:val="en-IN"/>
        </w:rPr>
      </w:pPr>
    </w:p>
    <w:p w14:paraId="5420E312">
      <w:pPr>
        <w:ind w:left="-426"/>
        <w:rPr>
          <w:b/>
          <w:bCs/>
          <w:sz w:val="24"/>
          <w:szCs w:val="24"/>
          <w:lang w:val="en-IN"/>
        </w:rPr>
      </w:pPr>
      <w:r>
        <w:rPr>
          <w:b/>
          <w:bCs/>
          <w:sz w:val="24"/>
          <w:szCs w:val="24"/>
          <w:lang w:val="en-IN"/>
        </w:rPr>
        <w:t>Tau</w:t>
      </w:r>
    </w:p>
    <w:p w14:paraId="0CB4082D">
      <w:pPr>
        <w:ind w:left="-426"/>
        <w:rPr>
          <w:sz w:val="24"/>
          <w:szCs w:val="24"/>
          <w:lang w:val="en-IN"/>
        </w:rPr>
      </w:pPr>
      <w:r>
        <w:rPr>
          <w:sz w:val="24"/>
          <w:szCs w:val="24"/>
          <w:lang w:val="en-IN"/>
        </w:rPr>
        <w:t>Pre emphasis time constant (default 75e-6) (float)</w:t>
      </w:r>
    </w:p>
    <w:p w14:paraId="71AA69A1">
      <w:pPr>
        <w:ind w:left="-426"/>
        <w:rPr>
          <w:b/>
          <w:bCs/>
          <w:sz w:val="24"/>
          <w:szCs w:val="24"/>
          <w:lang w:val="en-IN"/>
        </w:rPr>
      </w:pPr>
    </w:p>
    <w:p w14:paraId="31A34A0A">
      <w:pPr>
        <w:ind w:left="-426"/>
        <w:rPr>
          <w:b/>
          <w:bCs/>
          <w:sz w:val="24"/>
          <w:szCs w:val="24"/>
          <w:lang w:val="en-IN"/>
        </w:rPr>
      </w:pPr>
      <w:r>
        <w:rPr>
          <w:b/>
          <w:bCs/>
          <w:sz w:val="24"/>
          <w:szCs w:val="24"/>
          <w:lang w:val="en-IN"/>
        </w:rPr>
        <w:t>Max Deviation</w:t>
      </w:r>
    </w:p>
    <w:p w14:paraId="605C218C">
      <w:pPr>
        <w:ind w:left="-426"/>
        <w:rPr>
          <w:sz w:val="24"/>
          <w:szCs w:val="24"/>
          <w:lang w:val="en-IN"/>
        </w:rPr>
      </w:pPr>
      <w:r>
        <w:rPr>
          <w:sz w:val="24"/>
          <w:szCs w:val="24"/>
          <w:lang w:val="en-IN"/>
        </w:rPr>
        <w:t>Maximum deviation in Hz (default 75e3) (float)</w:t>
      </w:r>
    </w:p>
    <w:p w14:paraId="497FCF60">
      <w:pPr>
        <w:ind w:left="-426"/>
        <w:rPr>
          <w:b/>
          <w:bCs/>
          <w:sz w:val="24"/>
          <w:szCs w:val="24"/>
          <w:lang w:val="en-IN"/>
        </w:rPr>
      </w:pPr>
    </w:p>
    <w:p w14:paraId="474375B5">
      <w:pPr>
        <w:ind w:left="-426"/>
        <w:rPr>
          <w:b/>
          <w:bCs/>
          <w:sz w:val="24"/>
          <w:szCs w:val="24"/>
          <w:lang w:val="en-IN"/>
        </w:rPr>
      </w:pPr>
      <w:r>
        <w:rPr>
          <w:b/>
          <w:bCs/>
          <w:sz w:val="24"/>
          <w:szCs w:val="24"/>
          <w:lang w:val="en-IN"/>
        </w:rPr>
        <w:t>Pre emphasis High Corner Freq</w:t>
      </w:r>
    </w:p>
    <w:p w14:paraId="020786CF">
      <w:pPr>
        <w:ind w:left="-426"/>
        <w:rPr>
          <w:sz w:val="24"/>
          <w:szCs w:val="24"/>
        </w:rPr>
      </w:pPr>
      <w:r>
        <w:rPr>
          <w:sz w:val="24"/>
          <w:szCs w:val="24"/>
          <w:lang w:val="en-IN"/>
        </w:rPr>
        <w:t>High frequency at which to flatten pre emphasis; &lt; 0 means default of 0.925*quad rate/2.0 (float)</w:t>
      </w:r>
    </w:p>
    <w:p w14:paraId="75CB75CF">
      <w:pPr>
        <w:ind w:left="-426"/>
        <w:rPr>
          <w:b/>
          <w:bCs/>
          <w:color w:val="FF0000"/>
          <w:sz w:val="24"/>
          <w:szCs w:val="24"/>
          <w:lang w:val="en-IN"/>
        </w:rPr>
      </w:pPr>
    </w:p>
    <w:p w14:paraId="19737267">
      <w:pPr>
        <w:ind w:left="-426"/>
        <w:rPr>
          <w:b/>
          <w:bCs/>
          <w:sz w:val="24"/>
          <w:szCs w:val="24"/>
          <w:u w:val="single"/>
          <w:lang w:val="en-IN"/>
        </w:rPr>
      </w:pPr>
      <w:r>
        <w:rPr>
          <w:b/>
          <w:bCs/>
          <w:sz w:val="24"/>
          <w:szCs w:val="24"/>
          <w:u w:val="single"/>
          <w:lang w:val="en-IN"/>
        </w:rPr>
        <w:t>MULTIPLY CONST</w:t>
      </w:r>
    </w:p>
    <w:p w14:paraId="7CF888B2">
      <w:pPr>
        <w:ind w:left="-426"/>
        <w:rPr>
          <w:b/>
          <w:bCs/>
          <w:color w:val="FF0000"/>
          <w:sz w:val="24"/>
          <w:szCs w:val="24"/>
          <w:lang w:val="en-IN"/>
        </w:rPr>
      </w:pPr>
    </w:p>
    <w:p w14:paraId="65A1061B">
      <w:pPr>
        <w:ind w:left="-426"/>
        <w:rPr>
          <w:b/>
          <w:bCs/>
          <w:sz w:val="24"/>
          <w:szCs w:val="24"/>
          <w:lang w:val="en-IN"/>
        </w:rPr>
      </w:pPr>
      <w:r>
        <w:rPr>
          <w:b/>
          <w:bCs/>
          <w:sz w:val="24"/>
          <w:szCs w:val="24"/>
          <w:lang w:val="en-IN"/>
        </w:rPr>
        <w:t>Constant (</w:t>
      </w:r>
      <w:r>
        <w:rPr>
          <w:b/>
          <w:bCs/>
          <w:i/>
          <w:iCs/>
          <w:sz w:val="24"/>
          <w:szCs w:val="24"/>
          <w:lang w:val="en-IN"/>
        </w:rPr>
        <w:t>R</w:t>
      </w:r>
      <w:r>
        <w:rPr>
          <w:b/>
          <w:bCs/>
          <w:sz w:val="24"/>
          <w:szCs w:val="24"/>
          <w:lang w:val="en-IN"/>
        </w:rPr>
        <w:t>)</w:t>
      </w:r>
    </w:p>
    <w:p w14:paraId="6D7413F2">
      <w:pPr>
        <w:ind w:left="-426"/>
        <w:rPr>
          <w:sz w:val="24"/>
          <w:szCs w:val="24"/>
          <w:lang w:val="en-IN"/>
        </w:rPr>
      </w:pPr>
      <w:r>
        <w:rPr>
          <w:sz w:val="24"/>
          <w:szCs w:val="24"/>
          <w:lang w:val="en-IN"/>
        </w:rPr>
        <w:t>Scalar or vector constant. If the input is a vector, this parameter must be a vector of the same size. To multiply all the input items by the same value, use </w:t>
      </w:r>
      <w:r>
        <w:fldChar w:fldCharType="begin"/>
      </w:r>
      <w:r>
        <w:instrText xml:space="preserve"> HYPERLINK "https://wiki.gnuradio.org/index.php?title=Fast_Multiply_Const" \o "Fast Multiply Const" </w:instrText>
      </w:r>
      <w:r>
        <w:fldChar w:fldCharType="separate"/>
      </w:r>
      <w:r>
        <w:rPr>
          <w:rStyle w:val="12"/>
          <w:rFonts w:ascii="Times New Roman" w:hAnsi="Times New Roman"/>
          <w:color w:val="auto"/>
          <w:sz w:val="24"/>
          <w:szCs w:val="24"/>
          <w:lang w:val="en-IN"/>
        </w:rPr>
        <w:t>Fast_Multiply_Const</w:t>
      </w:r>
      <w:r>
        <w:rPr>
          <w:rStyle w:val="12"/>
          <w:rFonts w:ascii="Times New Roman" w:hAnsi="Times New Roman"/>
          <w:color w:val="auto"/>
          <w:sz w:val="24"/>
          <w:szCs w:val="24"/>
          <w:lang w:val="en-IN"/>
        </w:rPr>
        <w:fldChar w:fldCharType="end"/>
      </w:r>
      <w:r>
        <w:rPr>
          <w:sz w:val="24"/>
          <w:szCs w:val="24"/>
          <w:lang w:val="en-IN"/>
        </w:rPr>
        <w:t>.</w:t>
      </w:r>
    </w:p>
    <w:p w14:paraId="192E1876">
      <w:pPr>
        <w:ind w:left="-426"/>
        <w:rPr>
          <w:sz w:val="24"/>
          <w:szCs w:val="24"/>
        </w:rPr>
      </w:pPr>
    </w:p>
    <w:p w14:paraId="186D2FED">
      <w:pPr>
        <w:ind w:left="-426"/>
        <w:rPr>
          <w:b/>
          <w:sz w:val="24"/>
          <w:szCs w:val="24"/>
          <w:u w:val="single"/>
        </w:rPr>
      </w:pPr>
      <w:r>
        <w:rPr>
          <w:b/>
          <w:sz w:val="24"/>
          <w:szCs w:val="24"/>
          <w:u w:val="single"/>
        </w:rPr>
        <w:t>RATIONAL RESAMPLER</w:t>
      </w:r>
    </w:p>
    <w:p w14:paraId="2FD44E65">
      <w:pPr>
        <w:shd w:val="clear" w:color="auto" w:fill="FFFFFF"/>
        <w:ind w:left="-426"/>
        <w:rPr>
          <w:b/>
          <w:bCs/>
          <w:color w:val="202122"/>
          <w:sz w:val="24"/>
          <w:szCs w:val="24"/>
          <w:lang w:val="en-IN" w:eastAsia="en-IN"/>
        </w:rPr>
      </w:pPr>
      <w:r>
        <w:rPr>
          <w:b/>
          <w:bCs/>
          <w:color w:val="202122"/>
          <w:sz w:val="24"/>
          <w:szCs w:val="24"/>
          <w:lang w:val="en-IN" w:eastAsia="en-IN"/>
        </w:rPr>
        <w:t>Interpolation</w:t>
      </w:r>
    </w:p>
    <w:p w14:paraId="7ED0547A">
      <w:pPr>
        <w:shd w:val="clear" w:color="auto" w:fill="FFFFFF"/>
        <w:rPr>
          <w:color w:val="202122"/>
          <w:sz w:val="24"/>
          <w:szCs w:val="24"/>
          <w:lang w:val="en-IN" w:eastAsia="en-IN"/>
        </w:rPr>
      </w:pPr>
      <w:r>
        <w:rPr>
          <w:color w:val="202122"/>
          <w:sz w:val="24"/>
          <w:szCs w:val="24"/>
          <w:lang w:val="en-IN" w:eastAsia="en-IN"/>
        </w:rPr>
        <w:t xml:space="preserve">  Interpolation factor (integer &gt; 0)</w:t>
      </w:r>
    </w:p>
    <w:p w14:paraId="1945B9B8">
      <w:pPr>
        <w:shd w:val="clear" w:color="auto" w:fill="FFFFFF"/>
        <w:ind w:left="-426"/>
        <w:rPr>
          <w:b/>
          <w:bCs/>
          <w:color w:val="202122"/>
          <w:sz w:val="24"/>
          <w:szCs w:val="24"/>
          <w:lang w:val="en-IN" w:eastAsia="en-IN"/>
        </w:rPr>
      </w:pPr>
      <w:r>
        <w:rPr>
          <w:b/>
          <w:bCs/>
          <w:color w:val="202122"/>
          <w:sz w:val="24"/>
          <w:szCs w:val="24"/>
          <w:lang w:val="en-IN" w:eastAsia="en-IN"/>
        </w:rPr>
        <w:t xml:space="preserve">      </w:t>
      </w:r>
    </w:p>
    <w:p w14:paraId="22F282D0">
      <w:pPr>
        <w:shd w:val="clear" w:color="auto" w:fill="FFFFFF"/>
        <w:ind w:left="-426"/>
        <w:rPr>
          <w:b/>
          <w:bCs/>
          <w:color w:val="202122"/>
          <w:sz w:val="24"/>
          <w:szCs w:val="24"/>
          <w:lang w:val="en-IN" w:eastAsia="en-IN"/>
        </w:rPr>
      </w:pPr>
      <w:r>
        <w:rPr>
          <w:b/>
          <w:bCs/>
          <w:color w:val="202122"/>
          <w:sz w:val="24"/>
          <w:szCs w:val="24"/>
          <w:lang w:val="en-IN" w:eastAsia="en-IN"/>
        </w:rPr>
        <w:t>Decimation</w:t>
      </w:r>
    </w:p>
    <w:p w14:paraId="4C913D87">
      <w:pPr>
        <w:shd w:val="clear" w:color="auto" w:fill="FFFFFF"/>
        <w:ind w:left="-426"/>
        <w:rPr>
          <w:color w:val="202122"/>
          <w:sz w:val="24"/>
          <w:szCs w:val="24"/>
          <w:lang w:val="en-IN" w:eastAsia="en-IN"/>
        </w:rPr>
      </w:pPr>
      <w:r>
        <w:rPr>
          <w:color w:val="202122"/>
          <w:sz w:val="24"/>
          <w:szCs w:val="24"/>
          <w:lang w:val="en-IN" w:eastAsia="en-IN"/>
        </w:rPr>
        <w:t xml:space="preserve">  Decimation factor (integer &gt; 0)</w:t>
      </w:r>
    </w:p>
    <w:p w14:paraId="7AF24752">
      <w:pPr>
        <w:shd w:val="clear" w:color="auto" w:fill="FFFFFF"/>
        <w:ind w:left="-426"/>
        <w:rPr>
          <w:color w:val="202122"/>
          <w:sz w:val="24"/>
          <w:szCs w:val="24"/>
          <w:lang w:val="en-IN" w:eastAsia="en-IN"/>
        </w:rPr>
      </w:pPr>
    </w:p>
    <w:p w14:paraId="3BA7087B">
      <w:pPr>
        <w:shd w:val="clear" w:color="auto" w:fill="FFFFFF"/>
        <w:ind w:left="-426"/>
        <w:rPr>
          <w:b/>
          <w:bCs/>
          <w:color w:val="202122"/>
          <w:sz w:val="24"/>
          <w:szCs w:val="24"/>
          <w:lang w:val="en-IN" w:eastAsia="en-IN"/>
        </w:rPr>
      </w:pPr>
      <w:r>
        <w:rPr>
          <w:b/>
          <w:bCs/>
          <w:color w:val="202122"/>
          <w:sz w:val="24"/>
          <w:szCs w:val="24"/>
          <w:lang w:val="en-IN" w:eastAsia="en-IN"/>
        </w:rPr>
        <w:t>Taps (</w:t>
      </w:r>
      <w:r>
        <w:rPr>
          <w:b/>
          <w:bCs/>
          <w:i/>
          <w:iCs/>
          <w:color w:val="202122"/>
          <w:sz w:val="24"/>
          <w:szCs w:val="24"/>
          <w:lang w:val="en-IN" w:eastAsia="en-IN"/>
        </w:rPr>
        <w:t>R</w:t>
      </w:r>
      <w:r>
        <w:rPr>
          <w:b/>
          <w:bCs/>
          <w:color w:val="202122"/>
          <w:sz w:val="24"/>
          <w:szCs w:val="24"/>
          <w:lang w:val="en-IN" w:eastAsia="en-IN"/>
        </w:rPr>
        <w:t>)</w:t>
      </w:r>
    </w:p>
    <w:p w14:paraId="11FD1B8C">
      <w:pPr>
        <w:shd w:val="clear" w:color="auto" w:fill="FFFFFF"/>
        <w:ind w:left="-426"/>
        <w:rPr>
          <w:color w:val="202122"/>
          <w:sz w:val="24"/>
          <w:szCs w:val="24"/>
          <w:lang w:val="en-IN" w:eastAsia="en-IN"/>
        </w:rPr>
      </w:pPr>
      <w:r>
        <w:rPr>
          <w:color w:val="202122"/>
          <w:sz w:val="24"/>
          <w:szCs w:val="24"/>
          <w:lang w:val="en-IN" w:eastAsia="en-IN"/>
        </w:rPr>
        <w:t>Optional filter coefficients (sequence)</w:t>
      </w:r>
    </w:p>
    <w:p w14:paraId="36167A90">
      <w:pPr>
        <w:shd w:val="clear" w:color="auto" w:fill="FFFFFF"/>
        <w:ind w:left="-426"/>
        <w:rPr>
          <w:color w:val="202122"/>
          <w:sz w:val="24"/>
          <w:szCs w:val="24"/>
          <w:lang w:val="en-IN" w:eastAsia="en-IN"/>
        </w:rPr>
      </w:pPr>
    </w:p>
    <w:p w14:paraId="1768C2B4">
      <w:pPr>
        <w:shd w:val="clear" w:color="auto" w:fill="FFFFFF"/>
        <w:ind w:left="-426"/>
        <w:rPr>
          <w:b/>
          <w:bCs/>
          <w:color w:val="202122"/>
          <w:sz w:val="24"/>
          <w:szCs w:val="24"/>
          <w:lang w:val="en-IN" w:eastAsia="en-IN"/>
        </w:rPr>
      </w:pPr>
      <w:r>
        <w:rPr>
          <w:b/>
          <w:bCs/>
          <w:color w:val="202122"/>
          <w:sz w:val="24"/>
          <w:szCs w:val="24"/>
          <w:lang w:val="en-IN" w:eastAsia="en-IN"/>
        </w:rPr>
        <w:t>Fractional BW</w:t>
      </w:r>
    </w:p>
    <w:p w14:paraId="29022572">
      <w:pPr>
        <w:shd w:val="clear" w:color="auto" w:fill="FFFFFF"/>
        <w:ind w:left="-426"/>
        <w:rPr>
          <w:color w:val="202122"/>
          <w:sz w:val="24"/>
          <w:szCs w:val="24"/>
          <w:lang w:val="en-IN" w:eastAsia="en-IN"/>
        </w:rPr>
      </w:pPr>
      <w:r>
        <w:rPr>
          <w:color w:val="202122"/>
          <w:sz w:val="24"/>
          <w:szCs w:val="24"/>
          <w:lang w:val="en-IN" w:eastAsia="en-IN"/>
        </w:rPr>
        <w:t>Fractional bandwidth in (0, 0.5), measured at final freq (use 0.4) (float). In GNU Radio 3.8, the default value is 0, which should either be changed to a value 'between' 0 and 0.5; or just removed. Removing the value of fractional bandwidth will cause the block to use the default value of 0.4.</w:t>
      </w:r>
    </w:p>
    <w:p w14:paraId="526346C7">
      <w:pPr>
        <w:ind w:left="-426"/>
        <w:rPr>
          <w:b/>
          <w:color w:val="FF0000"/>
          <w:sz w:val="24"/>
          <w:szCs w:val="24"/>
        </w:rPr>
      </w:pPr>
    </w:p>
    <w:p w14:paraId="459F1B42">
      <w:pPr>
        <w:ind w:left="-426"/>
        <w:rPr>
          <w:sz w:val="24"/>
          <w:szCs w:val="24"/>
          <w:u w:val="single"/>
        </w:rPr>
      </w:pPr>
      <w:r>
        <w:rPr>
          <w:b/>
          <w:sz w:val="24"/>
          <w:szCs w:val="24"/>
          <w:u w:val="single"/>
        </w:rPr>
        <w:t>PLUTO SDR SINK</w:t>
      </w:r>
    </w:p>
    <w:p w14:paraId="03E57A16">
      <w:pPr>
        <w:ind w:left="-426"/>
        <w:rPr>
          <w:sz w:val="24"/>
          <w:szCs w:val="24"/>
        </w:rPr>
      </w:pPr>
    </w:p>
    <w:p w14:paraId="15895FEF">
      <w:pPr>
        <w:ind w:left="-426"/>
        <w:rPr>
          <w:b/>
          <w:bCs/>
          <w:sz w:val="24"/>
          <w:szCs w:val="24"/>
          <w:lang w:val="en-IN"/>
        </w:rPr>
      </w:pPr>
      <w:r>
        <w:rPr>
          <w:b/>
          <w:bCs/>
          <w:sz w:val="24"/>
          <w:szCs w:val="24"/>
          <w:lang w:val="en-IN"/>
        </w:rPr>
        <w:t>IIO context URI</w:t>
      </w:r>
    </w:p>
    <w:p w14:paraId="5232014E">
      <w:pPr>
        <w:ind w:left="-426"/>
        <w:rPr>
          <w:sz w:val="24"/>
          <w:szCs w:val="24"/>
          <w:lang w:val="en-IN"/>
        </w:rPr>
      </w:pPr>
      <w:r>
        <w:rPr>
          <w:sz w:val="24"/>
          <w:szCs w:val="24"/>
          <w:lang w:val="en-IN"/>
        </w:rPr>
        <w:t>IP address of the unit, e.g. "ip:192.168.2.1" (without the quotes)</w:t>
      </w:r>
    </w:p>
    <w:p w14:paraId="6368F0FD">
      <w:pPr>
        <w:ind w:left="-426"/>
        <w:rPr>
          <w:b/>
          <w:bCs/>
          <w:sz w:val="24"/>
          <w:szCs w:val="24"/>
          <w:lang w:val="en-IN"/>
        </w:rPr>
      </w:pPr>
    </w:p>
    <w:p w14:paraId="4BF20A14">
      <w:pPr>
        <w:ind w:left="-426"/>
        <w:rPr>
          <w:b/>
          <w:bCs/>
          <w:sz w:val="24"/>
          <w:szCs w:val="24"/>
          <w:lang w:val="en-IN"/>
        </w:rPr>
      </w:pPr>
      <w:r>
        <w:rPr>
          <w:b/>
          <w:bCs/>
          <w:sz w:val="24"/>
          <w:szCs w:val="24"/>
          <w:lang w:val="en-IN"/>
        </w:rPr>
        <w:t>LO Frequency</w:t>
      </w:r>
    </w:p>
    <w:p w14:paraId="1F7977E3">
      <w:pPr>
        <w:ind w:left="-426"/>
        <w:rPr>
          <w:sz w:val="24"/>
          <w:szCs w:val="24"/>
          <w:lang w:val="en-IN"/>
        </w:rPr>
      </w:pPr>
      <w:r>
        <w:rPr>
          <w:sz w:val="24"/>
          <w:szCs w:val="24"/>
          <w:lang w:val="en-IN"/>
        </w:rPr>
        <w:t>Selects the TX local oscillator frequency.</w:t>
      </w:r>
    </w:p>
    <w:p w14:paraId="11F8F20B">
      <w:pPr>
        <w:ind w:left="-426"/>
        <w:rPr>
          <w:b/>
          <w:bCs/>
          <w:sz w:val="24"/>
          <w:szCs w:val="24"/>
          <w:lang w:val="en-IN"/>
        </w:rPr>
      </w:pPr>
    </w:p>
    <w:p w14:paraId="166A5AC7">
      <w:pPr>
        <w:ind w:left="-426"/>
        <w:rPr>
          <w:b/>
          <w:bCs/>
          <w:sz w:val="24"/>
          <w:szCs w:val="24"/>
          <w:lang w:val="en-IN"/>
        </w:rPr>
      </w:pPr>
      <w:r>
        <w:rPr>
          <w:b/>
          <w:bCs/>
          <w:sz w:val="24"/>
          <w:szCs w:val="24"/>
          <w:lang w:val="en-IN"/>
        </w:rPr>
        <w:t>Sample Rate</w:t>
      </w:r>
    </w:p>
    <w:p w14:paraId="0929426A">
      <w:pPr>
        <w:ind w:left="-426"/>
        <w:rPr>
          <w:sz w:val="24"/>
          <w:szCs w:val="24"/>
          <w:lang w:val="en-IN"/>
        </w:rPr>
      </w:pPr>
      <w:r>
        <w:rPr>
          <w:sz w:val="24"/>
          <w:szCs w:val="24"/>
          <w:lang w:val="en-IN"/>
        </w:rPr>
        <w:t>Sample rate in samples per second, this will define how much bandwidth your SDR transmits (the RF bandwidth parameter below just defines the filter). limits: &gt;= 520833 and &lt;= 61440000. A FIR filter needs to be loaded or set to auto for values below 2.083 MSPS.</w:t>
      </w:r>
    </w:p>
    <w:p w14:paraId="0EE57FE1">
      <w:pPr>
        <w:ind w:left="-426"/>
        <w:rPr>
          <w:b/>
          <w:bCs/>
          <w:sz w:val="24"/>
          <w:szCs w:val="24"/>
          <w:lang w:val="en-IN"/>
        </w:rPr>
      </w:pPr>
    </w:p>
    <w:p w14:paraId="15678407">
      <w:pPr>
        <w:ind w:left="-426"/>
        <w:rPr>
          <w:b/>
          <w:bCs/>
          <w:sz w:val="24"/>
          <w:szCs w:val="24"/>
          <w:lang w:val="en-IN"/>
        </w:rPr>
      </w:pPr>
      <w:r>
        <w:rPr>
          <w:b/>
          <w:bCs/>
          <w:sz w:val="24"/>
          <w:szCs w:val="24"/>
          <w:lang w:val="en-IN"/>
        </w:rPr>
        <w:t>RF Bandwidth</w:t>
      </w:r>
    </w:p>
    <w:p w14:paraId="3F40B73E">
      <w:pPr>
        <w:ind w:left="-426"/>
        <w:rPr>
          <w:sz w:val="24"/>
          <w:szCs w:val="24"/>
          <w:lang w:val="en-IN"/>
        </w:rPr>
      </w:pPr>
      <w:r>
        <w:rPr>
          <w:sz w:val="24"/>
          <w:szCs w:val="24"/>
          <w:lang w:val="en-IN"/>
        </w:rPr>
        <w:t>Configures TX analog filters: TX BB LPF and TX Secondary LPF. limits: &gt;= 200000 and &lt;= 52000000</w:t>
      </w:r>
    </w:p>
    <w:p w14:paraId="30C28FEE">
      <w:pPr>
        <w:ind w:left="-426"/>
        <w:rPr>
          <w:b/>
          <w:bCs/>
          <w:sz w:val="24"/>
          <w:szCs w:val="24"/>
          <w:lang w:val="en-IN"/>
        </w:rPr>
      </w:pPr>
    </w:p>
    <w:p w14:paraId="33185F19">
      <w:pPr>
        <w:ind w:left="-426"/>
        <w:rPr>
          <w:b/>
          <w:bCs/>
          <w:sz w:val="24"/>
          <w:szCs w:val="24"/>
          <w:lang w:val="en-IN"/>
        </w:rPr>
      </w:pPr>
      <w:r>
        <w:rPr>
          <w:b/>
          <w:bCs/>
          <w:sz w:val="24"/>
          <w:szCs w:val="24"/>
          <w:lang w:val="en-IN"/>
        </w:rPr>
        <w:t>Buffer size</w:t>
      </w:r>
    </w:p>
    <w:p w14:paraId="4905206B">
      <w:pPr>
        <w:ind w:left="-426"/>
        <w:rPr>
          <w:sz w:val="24"/>
          <w:szCs w:val="24"/>
          <w:lang w:val="en-IN"/>
        </w:rPr>
      </w:pPr>
      <w:r>
        <w:rPr>
          <w:sz w:val="24"/>
          <w:szCs w:val="24"/>
          <w:lang w:val="en-IN"/>
        </w:rPr>
        <w:t>Size of the internal buffer in samples. The IIO blocks will only input/output one buffer of samples at a time. To get the highest continuous sample rate, try using a number in the millions.</w:t>
      </w:r>
    </w:p>
    <w:p w14:paraId="64B976A5">
      <w:pPr>
        <w:ind w:left="-426"/>
        <w:rPr>
          <w:b/>
          <w:bCs/>
          <w:sz w:val="24"/>
          <w:szCs w:val="24"/>
          <w:lang w:val="en-IN"/>
        </w:rPr>
      </w:pPr>
    </w:p>
    <w:p w14:paraId="3A09869C">
      <w:pPr>
        <w:ind w:left="-426"/>
        <w:rPr>
          <w:b/>
          <w:bCs/>
          <w:sz w:val="24"/>
          <w:szCs w:val="24"/>
          <w:lang w:val="en-IN"/>
        </w:rPr>
      </w:pPr>
    </w:p>
    <w:p w14:paraId="1A7DF361">
      <w:pPr>
        <w:ind w:left="-426"/>
        <w:rPr>
          <w:b/>
          <w:bCs/>
          <w:sz w:val="24"/>
          <w:szCs w:val="24"/>
          <w:lang w:val="en-IN"/>
        </w:rPr>
      </w:pPr>
      <w:r>
        <w:rPr>
          <w:b/>
          <w:bCs/>
          <w:sz w:val="24"/>
          <w:szCs w:val="24"/>
          <w:lang w:val="en-IN"/>
        </w:rPr>
        <w:t>Cyclic</w:t>
      </w:r>
    </w:p>
    <w:p w14:paraId="6CEE8882">
      <w:pPr>
        <w:ind w:left="-426"/>
        <w:rPr>
          <w:sz w:val="24"/>
          <w:szCs w:val="24"/>
          <w:lang w:val="en-IN"/>
        </w:rPr>
      </w:pPr>
      <w:r>
        <w:rPr>
          <w:sz w:val="24"/>
          <w:szCs w:val="24"/>
          <w:lang w:val="en-IN"/>
        </w:rPr>
        <w:t>Set to true if the cyclic mode is desired. In this case, the first buffer of samples will be repeated on the Pluto SDR until the program is stopped. The Pluto SDR IIO block will report its processing as complete: the blocks connected to the Pluto SDR IIO block won't execute anymore, but the rest of the flow graph will.</w:t>
      </w:r>
    </w:p>
    <w:p w14:paraId="15F7CCE1">
      <w:pPr>
        <w:ind w:left="-426"/>
        <w:rPr>
          <w:b/>
          <w:bCs/>
          <w:sz w:val="24"/>
          <w:szCs w:val="24"/>
          <w:lang w:val="en-IN"/>
        </w:rPr>
      </w:pPr>
    </w:p>
    <w:p w14:paraId="5E7B8BB5">
      <w:pPr>
        <w:ind w:left="-426"/>
        <w:rPr>
          <w:b/>
          <w:bCs/>
          <w:sz w:val="24"/>
          <w:szCs w:val="24"/>
          <w:lang w:val="en-IN"/>
        </w:rPr>
      </w:pPr>
      <w:r>
        <w:rPr>
          <w:b/>
          <w:bCs/>
          <w:sz w:val="24"/>
          <w:szCs w:val="24"/>
          <w:lang w:val="en-IN"/>
        </w:rPr>
        <w:t>Attenuation TX1 (dB)</w:t>
      </w:r>
    </w:p>
    <w:p w14:paraId="44AB92E5">
      <w:pPr>
        <w:ind w:left="-426"/>
        <w:rPr>
          <w:sz w:val="24"/>
          <w:szCs w:val="24"/>
          <w:lang w:val="en-IN"/>
        </w:rPr>
      </w:pPr>
      <w:r>
        <w:rPr>
          <w:sz w:val="24"/>
          <w:szCs w:val="24"/>
          <w:lang w:val="en-IN"/>
        </w:rPr>
        <w:t>Controls attenuation for TX1. The range is from 0 to 89.75 dB in 0.25dB steps. </w:t>
      </w:r>
      <w:r>
        <w:rPr>
          <w:b/>
          <w:bCs/>
          <w:sz w:val="24"/>
          <w:szCs w:val="24"/>
          <w:lang w:val="en-IN"/>
        </w:rPr>
        <w:t>Note:</w:t>
      </w:r>
      <w:r>
        <w:rPr>
          <w:sz w:val="24"/>
          <w:szCs w:val="24"/>
          <w:lang w:val="en-IN"/>
        </w:rPr>
        <w:t> Maximum output occurs at 0 attenuation.</w:t>
      </w:r>
    </w:p>
    <w:p w14:paraId="052F2380">
      <w:pPr>
        <w:ind w:left="-426"/>
        <w:rPr>
          <w:b/>
          <w:bCs/>
          <w:sz w:val="24"/>
          <w:szCs w:val="24"/>
          <w:lang w:val="en-IN"/>
        </w:rPr>
      </w:pPr>
    </w:p>
    <w:p w14:paraId="7C71A3D6">
      <w:pPr>
        <w:ind w:left="-426"/>
        <w:rPr>
          <w:b/>
          <w:bCs/>
          <w:sz w:val="24"/>
          <w:szCs w:val="24"/>
          <w:lang w:val="en-IN"/>
        </w:rPr>
      </w:pPr>
      <w:r>
        <w:rPr>
          <w:b/>
          <w:bCs/>
          <w:sz w:val="24"/>
          <w:szCs w:val="24"/>
          <w:lang w:val="en-IN"/>
        </w:rPr>
        <w:t>Filter</w:t>
      </w:r>
    </w:p>
    <w:p w14:paraId="2EA74DBE">
      <w:pPr>
        <w:ind w:left="-426"/>
        <w:rPr>
          <w:sz w:val="24"/>
          <w:szCs w:val="24"/>
          <w:lang w:val="en-IN"/>
        </w:rPr>
      </w:pPr>
      <w:r>
        <w:rPr>
          <w:sz w:val="24"/>
          <w:szCs w:val="24"/>
          <w:lang w:val="en-IN"/>
        </w:rPr>
        <w:t>Allows a FIR filter configuration to be loaded from a file.</w:t>
      </w:r>
    </w:p>
    <w:p w14:paraId="635E3562">
      <w:pPr>
        <w:ind w:left="-426"/>
        <w:rPr>
          <w:b/>
          <w:bCs/>
          <w:sz w:val="24"/>
          <w:szCs w:val="24"/>
          <w:lang w:val="en-IN"/>
        </w:rPr>
      </w:pPr>
    </w:p>
    <w:p w14:paraId="3032D5C2">
      <w:pPr>
        <w:ind w:left="-426"/>
        <w:rPr>
          <w:b/>
          <w:bCs/>
          <w:sz w:val="24"/>
          <w:szCs w:val="24"/>
          <w:lang w:val="en-IN"/>
        </w:rPr>
      </w:pPr>
      <w:r>
        <w:rPr>
          <w:b/>
          <w:bCs/>
          <w:sz w:val="24"/>
          <w:szCs w:val="24"/>
          <w:lang w:val="en-IN"/>
        </w:rPr>
        <w:t>Filter Auto</w:t>
      </w:r>
    </w:p>
    <w:p w14:paraId="293F2F32">
      <w:pPr>
        <w:ind w:left="-426"/>
        <w:rPr>
          <w:sz w:val="24"/>
          <w:szCs w:val="24"/>
          <w:lang w:val="en-IN"/>
        </w:rPr>
      </w:pPr>
      <w:r>
        <w:rPr>
          <w:sz w:val="24"/>
          <w:szCs w:val="24"/>
          <w:lang w:val="en-IN"/>
        </w:rPr>
        <w:t>When enabled loads a default filter and thereby enables lower sampling / baseband rates.</w:t>
      </w:r>
    </w:p>
    <w:p w14:paraId="776B38A6"/>
    <w:p w14:paraId="415B3350">
      <w:pPr>
        <w:rPr>
          <w:b/>
          <w:sz w:val="28"/>
        </w:rPr>
      </w:pPr>
    </w:p>
    <w:p w14:paraId="62CC54E9">
      <w:pPr>
        <w:rPr>
          <w:b/>
          <w:sz w:val="28"/>
        </w:rPr>
      </w:pPr>
    </w:p>
    <w:p w14:paraId="53E2481C">
      <w:pPr>
        <w:rPr>
          <w:b/>
          <w:sz w:val="28"/>
        </w:rPr>
      </w:pPr>
    </w:p>
    <w:p w14:paraId="2AF52F5E">
      <w:pPr>
        <w:rPr>
          <w:b/>
          <w:sz w:val="28"/>
        </w:rPr>
      </w:pPr>
    </w:p>
    <w:p w14:paraId="67693A61">
      <w:pPr>
        <w:rPr>
          <w:b/>
          <w:sz w:val="28"/>
        </w:rPr>
      </w:pPr>
      <w:r>
        <w:rPr>
          <w:b/>
          <w:sz w:val="28"/>
        </w:rPr>
        <w:t>RESULT:</w:t>
      </w:r>
    </w:p>
    <w:p w14:paraId="4AF181AA"/>
    <w:sectPr>
      <w:pgSz w:w="11900" w:h="16840"/>
      <w:pgMar w:top="1530" w:right="850" w:bottom="480" w:left="1275" w:header="0" w:footer="234" w:gutter="0"/>
      <w:pgBorders w:offsetFrom="page">
        <w:top w:val="single" w:color="auto" w:sz="4" w:space="24"/>
        <w:left w:val="single" w:color="auto" w:sz="4" w:space="24"/>
        <w:bottom w:val="single" w:color="auto" w:sz="4" w:space="24"/>
        <w:right w:val="single" w:color="auto" w:sz="4" w:space="24"/>
      </w:pgBorders>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AFF" w:usb1="C0007843"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A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00002FF" w:usb1="4000ACFF" w:usb2="00000001" w:usb3="00000000" w:csb0="2000019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auto"/>
    <w:pitch w:val="default"/>
    <w:sig w:usb0="E00002FF" w:usb1="4000ACFF" w:usb2="00000001" w:usb3="00000000" w:csb0="2000019F" w:csb1="00000000"/>
  </w:font>
  <w:font w:name="Copperplate Gothic Bold">
    <w:panose1 w:val="020E0705020206020404"/>
    <w:charset w:val="00"/>
    <w:family w:val="swiss"/>
    <w:pitch w:val="default"/>
    <w:sig w:usb0="00000003" w:usb1="00000000" w:usb2="00000000" w:usb3="00000000" w:csb0="20000001" w:csb1="00000000"/>
  </w:font>
  <w:font w:name="Zapf Dingbats">
    <w:altName w:val="Wingdings"/>
    <w:panose1 w:val="00000000000000000000"/>
    <w:charset w:val="02"/>
    <w:family w:val="auto"/>
    <w:pitch w:val="default"/>
    <w:sig w:usb0="00000000" w:usb1="00000000" w:usb2="00000000" w:usb3="00000000" w:csb0="00000000" w:csb1="00000000"/>
  </w:font>
  <w:font w:name="Cambria Math">
    <w:panose1 w:val="02040503050406030204"/>
    <w:charset w:val="00"/>
    <w:family w:val="roman"/>
    <w:pitch w:val="default"/>
    <w:sig w:usb0="E00002FF" w:usb1="420024FF" w:usb2="00000000" w:usb3="00000000" w:csb0="2000019F" w:csb1="0000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BA7C65">
    <w:pPr>
      <w:pStyle w:val="8"/>
      <w:spacing w:line="14" w:lineRule="auto"/>
      <w:rPr>
        <w:sz w:val="20"/>
      </w:rPr>
    </w:pPr>
    <w:r>
      <w:pict>
        <v:shape id="Textbox 1" o:spid="_x0000_s2052" o:spt="202" type="#_x0000_t202" style="position:absolute;left:0pt;margin-left:514.65pt;margin-top:816.2pt;height:14.25pt;width:12.55pt;mso-position-horizontal-relative:page;mso-position-vertical-relative:page;z-index:-251634688;mso-width-relative:page;mso-height-relative:page;" filled="f"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">
          <v:path/>
          <v:fill on="f" focussize="0,0"/>
          <v:stroke on="f" joinstyle="miter"/>
          <v:imagedata o:title=""/>
          <o:lock v:ext="edit"/>
          <v:textbox inset="0mm,0mm,0mm,0mm">
            <w:txbxContent>
              <w:p w14:paraId="49FE7FE4">
                <w:pPr>
                  <w:spacing w:before="11"/>
                  <w:ind w:left="60"/>
                </w:pPr>
                <w:r>
                  <w:rPr>
                    <w:spacing w:val="-10"/>
                  </w:rPr>
                  <w:fldChar w:fldCharType="begin"/>
                </w:r>
                <w:r>
                  <w:rPr>
                    <w:spacing w:val="-10"/>
                  </w:rPr>
                  <w:instrText xml:space="preserve"> PAGE </w:instrText>
                </w:r>
                <w:r>
                  <w:rPr>
                    <w:spacing w:val="-10"/>
                  </w:rPr>
                  <w:fldChar w:fldCharType="separate"/>
                </w:r>
                <w:r>
                  <w:rPr>
                    <w:spacing w:val="-10"/>
                  </w:rPr>
                  <w:t>3</w:t>
                </w:r>
                <w:r>
                  <w:rPr>
                    <w:spacing w:val="-10"/>
                  </w:rPr>
                  <w:fldChar w:fldCharType="end"/>
                </w:r>
              </w:p>
            </w:txbxContent>
          </v:textbox>
        </v:shape>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5AE136">
    <w:pPr>
      <w:pStyle w:val="8"/>
      <w:spacing w:line="14" w:lineRule="auto"/>
      <w:rPr>
        <w:sz w:val="20"/>
      </w:rPr>
    </w:pPr>
    <w:r>
      <w:pict>
        <v:shape id="Textbox 4" o:spid="_x0000_s2051" o:spt="202" type="#_x0000_t202" style="position:absolute;left:0pt;margin-left:528.8pt;margin-top:816.2pt;height:14.25pt;width:12.55pt;mso-position-horizontal-relative:page;mso-position-vertical-relative:page;z-index:-251633664;mso-width-relative:page;mso-height-relative:page;" filled="f"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">
          <v:path/>
          <v:fill on="f" focussize="0,0"/>
          <v:stroke on="f" joinstyle="miter"/>
          <v:imagedata o:title=""/>
          <o:lock v:ext="edit"/>
          <v:textbox inset="0mm,0mm,0mm,0mm">
            <w:txbxContent>
              <w:p w14:paraId="368C7895">
                <w:pPr>
                  <w:spacing w:before="11"/>
                  <w:ind w:left="60"/>
                </w:pPr>
                <w:r>
                  <w:rPr>
                    <w:spacing w:val="-10"/>
                  </w:rPr>
                  <w:fldChar w:fldCharType="begin"/>
                </w:r>
                <w:r>
                  <w:rPr>
                    <w:spacing w:val="-10"/>
                  </w:rPr>
                  <w:instrText xml:space="preserve"> PAGE </w:instrText>
                </w:r>
                <w:r>
                  <w:rPr>
                    <w:spacing w:val="-10"/>
                  </w:rPr>
                  <w:fldChar w:fldCharType="separate"/>
                </w:r>
                <w:r>
                  <w:rPr>
                    <w:spacing w:val="-10"/>
                  </w:rPr>
                  <w:t>6</w:t>
                </w:r>
                <w:r>
                  <w:rPr>
                    <w:spacing w:val="-10"/>
                  </w:rPr>
                  <w:fldChar w:fldCharType="end"/>
                </w:r>
              </w:p>
            </w:txbxContent>
          </v:textbox>
        </v:shape>
      </w:pic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CEFAF7">
    <w:pPr>
      <w:pStyle w:val="8"/>
      <w:spacing w:line="14" w:lineRule="auto"/>
      <w:rPr>
        <w:sz w:val="20"/>
      </w:rPr>
    </w:pPr>
    <w:r>
      <w:pict>
        <v:shape id="Textbox 7" o:spid="_x0000_s2050" o:spt="202" type="#_x0000_t202" style="position:absolute;left:0pt;margin-left:521.85pt;margin-top:780.2pt;height:14.25pt;width:18.05pt;mso-position-horizontal-relative:page;mso-position-vertical-relative:page;z-index:-251633664;mso-width-relative:page;mso-height-relative:page;" filled="f"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">
          <v:path/>
          <v:fill on="f" focussize="0,0"/>
          <v:stroke on="f" joinstyle="miter"/>
          <v:imagedata o:title=""/>
          <o:lock v:ext="edit"/>
          <v:textbox inset="0mm,0mm,0mm,0mm">
            <w:txbxContent>
              <w:p w14:paraId="400552B7">
                <w:pPr>
                  <w:spacing w:before="11"/>
                  <w:ind w:left="60"/>
                </w:pPr>
                <w:r>
                  <w:rPr>
                    <w:spacing w:val="-5"/>
                  </w:rPr>
                  <w:fldChar w:fldCharType="begin"/>
                </w:r>
                <w:r>
                  <w:rPr>
                    <w:spacing w:val="-5"/>
                  </w:rPr>
                  <w:instrText xml:space="preserve"> PAGE </w:instrText>
                </w:r>
                <w:r>
                  <w:rPr>
                    <w:spacing w:val="-5"/>
                  </w:rPr>
                  <w:fldChar w:fldCharType="separate"/>
                </w:r>
                <w:r>
                  <w:rPr>
                    <w:spacing w:val="-5"/>
                  </w:rPr>
                  <w:t>8</w:t>
                </w:r>
                <w:r>
                  <w:rPr>
                    <w:spacing w:val="-5"/>
                  </w:rPr>
                  <w:fldChar w:fldCharType="end"/>
                </w:r>
              </w:p>
            </w:txbxContent>
          </v:textbox>
        </v:shape>
      </w:pic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446D23">
    <w:pPr>
      <w:pStyle w:val="8"/>
      <w:spacing w:line="14" w:lineRule="auto"/>
      <w:rPr>
        <w:sz w:val="18"/>
      </w:rPr>
    </w:pPr>
    <w:r>
      <w:pict>
        <v:shape id="Textbox 20" o:spid="_x0000_s2049" o:spt="202" type="#_x0000_t202" style="position:absolute;left:0pt;margin-left:509.15pt;margin-top:815.95pt;height:14.25pt;width:18.05pt;mso-position-horizontal-relative:page;mso-position-vertical-relative:page;z-index:-251632640;mso-width-relative:page;mso-height-relative:page;" filled="f"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">
          <v:path/>
          <v:fill on="f" focussize="0,0"/>
          <v:stroke on="f" joinstyle="miter"/>
          <v:imagedata o:title=""/>
          <o:lock v:ext="edit"/>
          <v:textbox inset="0mm,0mm,0mm,0mm">
            <w:txbxContent>
              <w:p w14:paraId="526E701E">
                <w:pPr>
                  <w:spacing w:before="11"/>
                  <w:ind w:left="60"/>
                </w:pPr>
                <w:r>
                  <w:rPr>
                    <w:spacing w:val="-5"/>
                  </w:rPr>
                  <w:fldChar w:fldCharType="begin"/>
                </w:r>
                <w:r>
                  <w:rPr>
                    <w:spacing w:val="-5"/>
                  </w:rPr>
                  <w:instrText xml:space="preserve"> PAGE </w:instrText>
                </w:r>
                <w:r>
                  <w:rPr>
                    <w:spacing w:val="-5"/>
                  </w:rPr>
                  <w:fldChar w:fldCharType="separate"/>
                </w:r>
                <w:r>
                  <w:rPr>
                    <w:spacing w:val="-5"/>
                  </w:rPr>
                  <w:t>24</w:t>
                </w:r>
                <w:r>
                  <w:rPr>
                    <w:spacing w:val="-5"/>
                  </w:rPr>
                  <w:fldChar w:fldCharType="end"/>
                </w:r>
              </w:p>
            </w:txbxContent>
          </v:textbox>
        </v:shape>
      </w:pic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4"/>
    <w:multiLevelType w:val="multilevel"/>
    <w:tmpl w:val="00000004"/>
    <w:lvl w:ilvl="0" w:tentative="0">
      <w:start w:val="1"/>
      <w:numFmt w:val="bullet"/>
      <w:lvlText w:val=""/>
      <w:lvlJc w:val="left"/>
      <w:pPr>
        <w:ind w:left="720" w:hanging="360"/>
      </w:pPr>
      <w:rPr>
        <w:rFonts w:hint="default" w:ascii="Symbol" w:hAnsi="Symbol"/>
      </w:rPr>
    </w:lvl>
    <w:lvl w:ilvl="1" w:tentative="0">
      <w:start w:val="1"/>
      <w:numFmt w:val="bullet"/>
      <w:lvlRestart w:val="0"/>
      <w:lvlText w:val="o"/>
      <w:lvlJc w:val="left"/>
      <w:pPr>
        <w:ind w:left="1440" w:hanging="360"/>
      </w:pPr>
      <w:rPr>
        <w:rFonts w:hint="default" w:ascii="Courier New" w:hAnsi="Courier New" w:cs="Courier New"/>
      </w:rPr>
    </w:lvl>
    <w:lvl w:ilvl="2" w:tentative="0">
      <w:start w:val="1"/>
      <w:numFmt w:val="bullet"/>
      <w:lvlRestart w:val="0"/>
      <w:lvlText w:val=""/>
      <w:lvlJc w:val="left"/>
      <w:pPr>
        <w:ind w:left="2160" w:hanging="360"/>
      </w:pPr>
      <w:rPr>
        <w:rFonts w:hint="default" w:ascii="Wingdings" w:hAnsi="Wingdings"/>
      </w:rPr>
    </w:lvl>
    <w:lvl w:ilvl="3" w:tentative="0">
      <w:start w:val="1"/>
      <w:numFmt w:val="bullet"/>
      <w:lvlRestart w:val="0"/>
      <w:lvlText w:val=""/>
      <w:lvlJc w:val="left"/>
      <w:pPr>
        <w:ind w:left="2880" w:hanging="360"/>
      </w:pPr>
      <w:rPr>
        <w:rFonts w:hint="default" w:ascii="Symbol" w:hAnsi="Symbol"/>
      </w:rPr>
    </w:lvl>
    <w:lvl w:ilvl="4" w:tentative="0">
      <w:start w:val="1"/>
      <w:numFmt w:val="bullet"/>
      <w:lvlRestart w:val="0"/>
      <w:lvlText w:val="o"/>
      <w:lvlJc w:val="left"/>
      <w:pPr>
        <w:ind w:left="3600" w:hanging="360"/>
      </w:pPr>
      <w:rPr>
        <w:rFonts w:hint="default" w:ascii="Courier New" w:hAnsi="Courier New" w:cs="Courier New"/>
      </w:rPr>
    </w:lvl>
    <w:lvl w:ilvl="5" w:tentative="0">
      <w:start w:val="1"/>
      <w:numFmt w:val="bullet"/>
      <w:lvlRestart w:val="0"/>
      <w:lvlText w:val=""/>
      <w:lvlJc w:val="left"/>
      <w:pPr>
        <w:ind w:left="4320" w:hanging="360"/>
      </w:pPr>
      <w:rPr>
        <w:rFonts w:hint="default" w:ascii="Wingdings" w:hAnsi="Wingdings"/>
      </w:rPr>
    </w:lvl>
    <w:lvl w:ilvl="6" w:tentative="0">
      <w:start w:val="1"/>
      <w:numFmt w:val="bullet"/>
      <w:lvlRestart w:val="0"/>
      <w:lvlText w:val=""/>
      <w:lvlJc w:val="left"/>
      <w:pPr>
        <w:ind w:left="5040" w:hanging="360"/>
      </w:pPr>
      <w:rPr>
        <w:rFonts w:hint="default" w:ascii="Symbol" w:hAnsi="Symbol"/>
      </w:rPr>
    </w:lvl>
    <w:lvl w:ilvl="7" w:tentative="0">
      <w:start w:val="1"/>
      <w:numFmt w:val="bullet"/>
      <w:lvlRestart w:val="0"/>
      <w:lvlText w:val="o"/>
      <w:lvlJc w:val="left"/>
      <w:pPr>
        <w:ind w:left="5760" w:hanging="360"/>
      </w:pPr>
      <w:rPr>
        <w:rFonts w:hint="default" w:ascii="Courier New" w:hAnsi="Courier New" w:cs="Courier New"/>
      </w:rPr>
    </w:lvl>
    <w:lvl w:ilvl="8" w:tentative="0">
      <w:start w:val="1"/>
      <w:numFmt w:val="bullet"/>
      <w:lvlRestart w:val="0"/>
      <w:lvlText w:val=""/>
      <w:lvlJc w:val="left"/>
      <w:pPr>
        <w:ind w:left="6480" w:hanging="360"/>
      </w:pPr>
      <w:rPr>
        <w:rFonts w:hint="default" w:ascii="Wingdings" w:hAnsi="Wingdings"/>
      </w:rPr>
    </w:lvl>
  </w:abstractNum>
  <w:abstractNum w:abstractNumId="1">
    <w:nsid w:val="00000005"/>
    <w:multiLevelType w:val="multilevel"/>
    <w:tmpl w:val="00000005"/>
    <w:lvl w:ilvl="0" w:tentative="0">
      <w:start w:val="1"/>
      <w:numFmt w:val="decimal"/>
      <w:lvlText w:val="%1."/>
      <w:lvlJc w:val="left"/>
      <w:pPr>
        <w:ind w:left="720" w:hanging="360"/>
      </w:pPr>
    </w:lvl>
    <w:lvl w:ilvl="1" w:tentative="0">
      <w:start w:val="1"/>
      <w:numFmt w:val="lowerLetter"/>
      <w:lvlRestart w:val="0"/>
      <w:lvlText w:val="%2."/>
      <w:lvlJc w:val="left"/>
      <w:pPr>
        <w:ind w:left="1440" w:hanging="360"/>
      </w:pPr>
    </w:lvl>
    <w:lvl w:ilvl="2" w:tentative="0">
      <w:start w:val="1"/>
      <w:numFmt w:val="lowerRoman"/>
      <w:lvlRestart w:val="0"/>
      <w:lvlText w:val="%3."/>
      <w:lvlJc w:val="right"/>
      <w:pPr>
        <w:ind w:left="2160" w:hanging="180"/>
      </w:pPr>
    </w:lvl>
    <w:lvl w:ilvl="3" w:tentative="0">
      <w:start w:val="1"/>
      <w:numFmt w:val="decimal"/>
      <w:lvlRestart w:val="0"/>
      <w:lvlText w:val="%4."/>
      <w:lvlJc w:val="left"/>
      <w:pPr>
        <w:ind w:left="2880" w:hanging="360"/>
      </w:pPr>
    </w:lvl>
    <w:lvl w:ilvl="4" w:tentative="0">
      <w:start w:val="1"/>
      <w:numFmt w:val="lowerLetter"/>
      <w:lvlRestart w:val="0"/>
      <w:lvlText w:val="%5."/>
      <w:lvlJc w:val="left"/>
      <w:pPr>
        <w:ind w:left="3600" w:hanging="360"/>
      </w:pPr>
    </w:lvl>
    <w:lvl w:ilvl="5" w:tentative="0">
      <w:start w:val="1"/>
      <w:numFmt w:val="lowerRoman"/>
      <w:lvlRestart w:val="0"/>
      <w:lvlText w:val="%6."/>
      <w:lvlJc w:val="right"/>
      <w:pPr>
        <w:ind w:left="4320" w:hanging="180"/>
      </w:pPr>
    </w:lvl>
    <w:lvl w:ilvl="6" w:tentative="0">
      <w:start w:val="1"/>
      <w:numFmt w:val="decimal"/>
      <w:lvlRestart w:val="0"/>
      <w:lvlText w:val="%7."/>
      <w:lvlJc w:val="left"/>
      <w:pPr>
        <w:ind w:left="5040" w:hanging="360"/>
      </w:pPr>
    </w:lvl>
    <w:lvl w:ilvl="7" w:tentative="0">
      <w:start w:val="1"/>
      <w:numFmt w:val="lowerLetter"/>
      <w:lvlRestart w:val="0"/>
      <w:lvlText w:val="%8."/>
      <w:lvlJc w:val="left"/>
      <w:pPr>
        <w:ind w:left="5760" w:hanging="360"/>
      </w:pPr>
    </w:lvl>
    <w:lvl w:ilvl="8" w:tentative="0">
      <w:start w:val="1"/>
      <w:numFmt w:val="lowerRoman"/>
      <w:lvlRestart w:val="0"/>
      <w:lvlText w:val="%9."/>
      <w:lvlJc w:val="right"/>
      <w:pPr>
        <w:ind w:left="6480" w:hanging="180"/>
      </w:pPr>
    </w:lvl>
  </w:abstractNum>
  <w:abstractNum w:abstractNumId="2">
    <w:nsid w:val="00000007"/>
    <w:multiLevelType w:val="multilevel"/>
    <w:tmpl w:val="00000007"/>
    <w:lvl w:ilvl="0" w:tentative="0">
      <w:start w:val="1"/>
      <w:numFmt w:val="bullet"/>
      <w:lvlText w:val=""/>
      <w:lvlJc w:val="left"/>
      <w:pPr>
        <w:ind w:left="720" w:hanging="360"/>
      </w:pPr>
      <w:rPr>
        <w:rFonts w:hint="default" w:ascii="Symbol" w:hAnsi="Symbol"/>
      </w:rPr>
    </w:lvl>
    <w:lvl w:ilvl="1" w:tentative="0">
      <w:start w:val="1"/>
      <w:numFmt w:val="bullet"/>
      <w:lvlRestart w:val="0"/>
      <w:lvlText w:val="o"/>
      <w:lvlJc w:val="left"/>
      <w:pPr>
        <w:ind w:left="1440" w:hanging="360"/>
      </w:pPr>
      <w:rPr>
        <w:rFonts w:hint="default" w:ascii="Courier New" w:hAnsi="Courier New" w:cs="Courier New"/>
      </w:rPr>
    </w:lvl>
    <w:lvl w:ilvl="2" w:tentative="0">
      <w:start w:val="1"/>
      <w:numFmt w:val="bullet"/>
      <w:lvlRestart w:val="0"/>
      <w:lvlText w:val=""/>
      <w:lvlJc w:val="left"/>
      <w:pPr>
        <w:ind w:left="2160" w:hanging="360"/>
      </w:pPr>
      <w:rPr>
        <w:rFonts w:hint="default" w:ascii="Wingdings" w:hAnsi="Wingdings"/>
      </w:rPr>
    </w:lvl>
    <w:lvl w:ilvl="3" w:tentative="0">
      <w:start w:val="1"/>
      <w:numFmt w:val="bullet"/>
      <w:lvlRestart w:val="0"/>
      <w:lvlText w:val=""/>
      <w:lvlJc w:val="left"/>
      <w:pPr>
        <w:ind w:left="2880" w:hanging="360"/>
      </w:pPr>
      <w:rPr>
        <w:rFonts w:hint="default" w:ascii="Symbol" w:hAnsi="Symbol"/>
      </w:rPr>
    </w:lvl>
    <w:lvl w:ilvl="4" w:tentative="0">
      <w:start w:val="1"/>
      <w:numFmt w:val="bullet"/>
      <w:lvlRestart w:val="0"/>
      <w:lvlText w:val="o"/>
      <w:lvlJc w:val="left"/>
      <w:pPr>
        <w:ind w:left="3600" w:hanging="360"/>
      </w:pPr>
      <w:rPr>
        <w:rFonts w:hint="default" w:ascii="Courier New" w:hAnsi="Courier New" w:cs="Courier New"/>
      </w:rPr>
    </w:lvl>
    <w:lvl w:ilvl="5" w:tentative="0">
      <w:start w:val="1"/>
      <w:numFmt w:val="bullet"/>
      <w:lvlRestart w:val="0"/>
      <w:lvlText w:val=""/>
      <w:lvlJc w:val="left"/>
      <w:pPr>
        <w:ind w:left="4320" w:hanging="360"/>
      </w:pPr>
      <w:rPr>
        <w:rFonts w:hint="default" w:ascii="Wingdings" w:hAnsi="Wingdings"/>
      </w:rPr>
    </w:lvl>
    <w:lvl w:ilvl="6" w:tentative="0">
      <w:start w:val="1"/>
      <w:numFmt w:val="bullet"/>
      <w:lvlRestart w:val="0"/>
      <w:lvlText w:val=""/>
      <w:lvlJc w:val="left"/>
      <w:pPr>
        <w:ind w:left="5040" w:hanging="360"/>
      </w:pPr>
      <w:rPr>
        <w:rFonts w:hint="default" w:ascii="Symbol" w:hAnsi="Symbol"/>
      </w:rPr>
    </w:lvl>
    <w:lvl w:ilvl="7" w:tentative="0">
      <w:start w:val="1"/>
      <w:numFmt w:val="bullet"/>
      <w:lvlRestart w:val="0"/>
      <w:lvlText w:val="o"/>
      <w:lvlJc w:val="left"/>
      <w:pPr>
        <w:ind w:left="5760" w:hanging="360"/>
      </w:pPr>
      <w:rPr>
        <w:rFonts w:hint="default" w:ascii="Courier New" w:hAnsi="Courier New" w:cs="Courier New"/>
      </w:rPr>
    </w:lvl>
    <w:lvl w:ilvl="8" w:tentative="0">
      <w:start w:val="1"/>
      <w:numFmt w:val="bullet"/>
      <w:lvlRestart w:val="0"/>
      <w:lvlText w:val=""/>
      <w:lvlJc w:val="left"/>
      <w:pPr>
        <w:ind w:left="6480" w:hanging="360"/>
      </w:pPr>
      <w:rPr>
        <w:rFonts w:hint="default" w:ascii="Wingdings" w:hAnsi="Wingdings"/>
      </w:rPr>
    </w:lvl>
  </w:abstractNum>
  <w:abstractNum w:abstractNumId="3">
    <w:nsid w:val="00000009"/>
    <w:multiLevelType w:val="multilevel"/>
    <w:tmpl w:val="00000009"/>
    <w:lvl w:ilvl="0" w:tentative="0">
      <w:start w:val="1"/>
      <w:numFmt w:val="bullet"/>
      <w:lvlText w:val=""/>
      <w:lvlJc w:val="left"/>
      <w:pPr>
        <w:ind w:left="1080" w:hanging="360"/>
      </w:pPr>
      <w:rPr>
        <w:rFonts w:hint="default" w:ascii="Symbol" w:hAnsi="Symbol"/>
      </w:rPr>
    </w:lvl>
    <w:lvl w:ilvl="1" w:tentative="0">
      <w:start w:val="1"/>
      <w:numFmt w:val="bullet"/>
      <w:lvlRestart w:val="0"/>
      <w:lvlText w:val="o"/>
      <w:lvlJc w:val="left"/>
      <w:pPr>
        <w:ind w:left="1800" w:hanging="360"/>
      </w:pPr>
      <w:rPr>
        <w:rFonts w:hint="default" w:ascii="Courier New" w:hAnsi="Courier New" w:cs="Courier New"/>
      </w:rPr>
    </w:lvl>
    <w:lvl w:ilvl="2" w:tentative="0">
      <w:start w:val="1"/>
      <w:numFmt w:val="bullet"/>
      <w:lvlRestart w:val="0"/>
      <w:lvlText w:val=""/>
      <w:lvlJc w:val="left"/>
      <w:pPr>
        <w:ind w:left="2520" w:hanging="360"/>
      </w:pPr>
      <w:rPr>
        <w:rFonts w:hint="default" w:ascii="Wingdings" w:hAnsi="Wingdings"/>
      </w:rPr>
    </w:lvl>
    <w:lvl w:ilvl="3" w:tentative="0">
      <w:start w:val="1"/>
      <w:numFmt w:val="bullet"/>
      <w:lvlRestart w:val="0"/>
      <w:lvlText w:val=""/>
      <w:lvlJc w:val="left"/>
      <w:pPr>
        <w:ind w:left="3240" w:hanging="360"/>
      </w:pPr>
      <w:rPr>
        <w:rFonts w:hint="default" w:ascii="Symbol" w:hAnsi="Symbol"/>
      </w:rPr>
    </w:lvl>
    <w:lvl w:ilvl="4" w:tentative="0">
      <w:start w:val="1"/>
      <w:numFmt w:val="bullet"/>
      <w:lvlRestart w:val="0"/>
      <w:lvlText w:val="o"/>
      <w:lvlJc w:val="left"/>
      <w:pPr>
        <w:ind w:left="3960" w:hanging="360"/>
      </w:pPr>
      <w:rPr>
        <w:rFonts w:hint="default" w:ascii="Courier New" w:hAnsi="Courier New" w:cs="Courier New"/>
      </w:rPr>
    </w:lvl>
    <w:lvl w:ilvl="5" w:tentative="0">
      <w:start w:val="1"/>
      <w:numFmt w:val="bullet"/>
      <w:lvlRestart w:val="0"/>
      <w:lvlText w:val=""/>
      <w:lvlJc w:val="left"/>
      <w:pPr>
        <w:ind w:left="4680" w:hanging="360"/>
      </w:pPr>
      <w:rPr>
        <w:rFonts w:hint="default" w:ascii="Wingdings" w:hAnsi="Wingdings"/>
      </w:rPr>
    </w:lvl>
    <w:lvl w:ilvl="6" w:tentative="0">
      <w:start w:val="1"/>
      <w:numFmt w:val="bullet"/>
      <w:lvlRestart w:val="0"/>
      <w:lvlText w:val=""/>
      <w:lvlJc w:val="left"/>
      <w:pPr>
        <w:ind w:left="5400" w:hanging="360"/>
      </w:pPr>
      <w:rPr>
        <w:rFonts w:hint="default" w:ascii="Symbol" w:hAnsi="Symbol"/>
      </w:rPr>
    </w:lvl>
    <w:lvl w:ilvl="7" w:tentative="0">
      <w:start w:val="1"/>
      <w:numFmt w:val="bullet"/>
      <w:lvlRestart w:val="0"/>
      <w:lvlText w:val="o"/>
      <w:lvlJc w:val="left"/>
      <w:pPr>
        <w:ind w:left="6120" w:hanging="360"/>
      </w:pPr>
      <w:rPr>
        <w:rFonts w:hint="default" w:ascii="Courier New" w:hAnsi="Courier New" w:cs="Courier New"/>
      </w:rPr>
    </w:lvl>
    <w:lvl w:ilvl="8" w:tentative="0">
      <w:start w:val="1"/>
      <w:numFmt w:val="bullet"/>
      <w:lvlRestart w:val="0"/>
      <w:lvlText w:val=""/>
      <w:lvlJc w:val="left"/>
      <w:pPr>
        <w:ind w:left="6840" w:hanging="360"/>
      </w:pPr>
      <w:rPr>
        <w:rFonts w:hint="default" w:ascii="Wingdings" w:hAnsi="Wingdings"/>
      </w:rPr>
    </w:lvl>
  </w:abstractNum>
  <w:abstractNum w:abstractNumId="4">
    <w:nsid w:val="08FF435A"/>
    <w:multiLevelType w:val="multilevel"/>
    <w:tmpl w:val="08FF435A"/>
    <w:lvl w:ilvl="0" w:tentative="0">
      <w:start w:val="0"/>
      <w:numFmt w:val="bullet"/>
      <w:lvlText w:val=""/>
      <w:lvlJc w:val="left"/>
      <w:pPr>
        <w:ind w:left="866" w:hanging="697"/>
      </w:pPr>
      <w:rPr>
        <w:rFonts w:hint="default" w:ascii="Symbol" w:hAnsi="Symbol" w:eastAsia="Symbol" w:cs="Symbol"/>
        <w:b w:val="0"/>
        <w:bCs w:val="0"/>
        <w:i w:val="0"/>
        <w:iCs w:val="0"/>
        <w:color w:val="1F2021"/>
        <w:spacing w:val="0"/>
        <w:w w:val="100"/>
        <w:sz w:val="20"/>
        <w:szCs w:val="20"/>
        <w:lang w:val="en-US" w:eastAsia="en-US" w:bidi="ar-SA"/>
      </w:rPr>
    </w:lvl>
    <w:lvl w:ilvl="1" w:tentative="0">
      <w:start w:val="0"/>
      <w:numFmt w:val="bullet"/>
      <w:lvlText w:val="•"/>
      <w:lvlJc w:val="left"/>
      <w:pPr>
        <w:ind w:left="1751" w:hanging="697"/>
      </w:pPr>
      <w:rPr>
        <w:rFonts w:hint="default"/>
        <w:lang w:val="en-US" w:eastAsia="en-US" w:bidi="ar-SA"/>
      </w:rPr>
    </w:lvl>
    <w:lvl w:ilvl="2" w:tentative="0">
      <w:start w:val="0"/>
      <w:numFmt w:val="bullet"/>
      <w:lvlText w:val="•"/>
      <w:lvlJc w:val="left"/>
      <w:pPr>
        <w:ind w:left="2642" w:hanging="697"/>
      </w:pPr>
      <w:rPr>
        <w:rFonts w:hint="default"/>
        <w:lang w:val="en-US" w:eastAsia="en-US" w:bidi="ar-SA"/>
      </w:rPr>
    </w:lvl>
    <w:lvl w:ilvl="3" w:tentative="0">
      <w:start w:val="0"/>
      <w:numFmt w:val="bullet"/>
      <w:lvlText w:val="•"/>
      <w:lvlJc w:val="left"/>
      <w:pPr>
        <w:ind w:left="3534" w:hanging="697"/>
      </w:pPr>
      <w:rPr>
        <w:rFonts w:hint="default"/>
        <w:lang w:val="en-US" w:eastAsia="en-US" w:bidi="ar-SA"/>
      </w:rPr>
    </w:lvl>
    <w:lvl w:ilvl="4" w:tentative="0">
      <w:start w:val="0"/>
      <w:numFmt w:val="bullet"/>
      <w:lvlText w:val="•"/>
      <w:lvlJc w:val="left"/>
      <w:pPr>
        <w:ind w:left="4425" w:hanging="697"/>
      </w:pPr>
      <w:rPr>
        <w:rFonts w:hint="default"/>
        <w:lang w:val="en-US" w:eastAsia="en-US" w:bidi="ar-SA"/>
      </w:rPr>
    </w:lvl>
    <w:lvl w:ilvl="5" w:tentative="0">
      <w:start w:val="0"/>
      <w:numFmt w:val="bullet"/>
      <w:lvlText w:val="•"/>
      <w:lvlJc w:val="left"/>
      <w:pPr>
        <w:ind w:left="5317" w:hanging="697"/>
      </w:pPr>
      <w:rPr>
        <w:rFonts w:hint="default"/>
        <w:lang w:val="en-US" w:eastAsia="en-US" w:bidi="ar-SA"/>
      </w:rPr>
    </w:lvl>
    <w:lvl w:ilvl="6" w:tentative="0">
      <w:start w:val="0"/>
      <w:numFmt w:val="bullet"/>
      <w:lvlText w:val="•"/>
      <w:lvlJc w:val="left"/>
      <w:pPr>
        <w:ind w:left="6208" w:hanging="697"/>
      </w:pPr>
      <w:rPr>
        <w:rFonts w:hint="default"/>
        <w:lang w:val="en-US" w:eastAsia="en-US" w:bidi="ar-SA"/>
      </w:rPr>
    </w:lvl>
    <w:lvl w:ilvl="7" w:tentative="0">
      <w:start w:val="0"/>
      <w:numFmt w:val="bullet"/>
      <w:lvlText w:val="•"/>
      <w:lvlJc w:val="left"/>
      <w:pPr>
        <w:ind w:left="7099" w:hanging="697"/>
      </w:pPr>
      <w:rPr>
        <w:rFonts w:hint="default"/>
        <w:lang w:val="en-US" w:eastAsia="en-US" w:bidi="ar-SA"/>
      </w:rPr>
    </w:lvl>
    <w:lvl w:ilvl="8" w:tentative="0">
      <w:start w:val="0"/>
      <w:numFmt w:val="bullet"/>
      <w:lvlText w:val="•"/>
      <w:lvlJc w:val="left"/>
      <w:pPr>
        <w:ind w:left="7991" w:hanging="697"/>
      </w:pPr>
      <w:rPr>
        <w:rFonts w:hint="default"/>
        <w:lang w:val="en-US" w:eastAsia="en-US" w:bidi="ar-SA"/>
      </w:rPr>
    </w:lvl>
  </w:abstractNum>
  <w:abstractNum w:abstractNumId="5">
    <w:nsid w:val="0BA27CBB"/>
    <w:multiLevelType w:val="multilevel"/>
    <w:tmpl w:val="0BA27CBB"/>
    <w:lvl w:ilvl="0" w:tentative="0">
      <w:start w:val="1"/>
      <w:numFmt w:val="decimal"/>
      <w:lvlText w:val="%1."/>
      <w:lvlJc w:val="left"/>
      <w:pPr>
        <w:ind w:left="254" w:hanging="245"/>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154" w:hanging="245"/>
      </w:pPr>
      <w:rPr>
        <w:rFonts w:hint="default"/>
        <w:lang w:val="en-US" w:eastAsia="en-US" w:bidi="ar-SA"/>
      </w:rPr>
    </w:lvl>
    <w:lvl w:ilvl="2" w:tentative="0">
      <w:start w:val="0"/>
      <w:numFmt w:val="bullet"/>
      <w:lvlText w:val="•"/>
      <w:lvlJc w:val="left"/>
      <w:pPr>
        <w:ind w:left="2049" w:hanging="245"/>
      </w:pPr>
      <w:rPr>
        <w:rFonts w:hint="default"/>
        <w:lang w:val="en-US" w:eastAsia="en-US" w:bidi="ar-SA"/>
      </w:rPr>
    </w:lvl>
    <w:lvl w:ilvl="3" w:tentative="0">
      <w:start w:val="0"/>
      <w:numFmt w:val="bullet"/>
      <w:lvlText w:val="•"/>
      <w:lvlJc w:val="left"/>
      <w:pPr>
        <w:ind w:left="2943" w:hanging="245"/>
      </w:pPr>
      <w:rPr>
        <w:rFonts w:hint="default"/>
        <w:lang w:val="en-US" w:eastAsia="en-US" w:bidi="ar-SA"/>
      </w:rPr>
    </w:lvl>
    <w:lvl w:ilvl="4" w:tentative="0">
      <w:start w:val="0"/>
      <w:numFmt w:val="bullet"/>
      <w:lvlText w:val="•"/>
      <w:lvlJc w:val="left"/>
      <w:pPr>
        <w:ind w:left="3838" w:hanging="245"/>
      </w:pPr>
      <w:rPr>
        <w:rFonts w:hint="default"/>
        <w:lang w:val="en-US" w:eastAsia="en-US" w:bidi="ar-SA"/>
      </w:rPr>
    </w:lvl>
    <w:lvl w:ilvl="5" w:tentative="0">
      <w:start w:val="0"/>
      <w:numFmt w:val="bullet"/>
      <w:lvlText w:val="•"/>
      <w:lvlJc w:val="left"/>
      <w:pPr>
        <w:ind w:left="4732" w:hanging="245"/>
      </w:pPr>
      <w:rPr>
        <w:rFonts w:hint="default"/>
        <w:lang w:val="en-US" w:eastAsia="en-US" w:bidi="ar-SA"/>
      </w:rPr>
    </w:lvl>
    <w:lvl w:ilvl="6" w:tentative="0">
      <w:start w:val="0"/>
      <w:numFmt w:val="bullet"/>
      <w:lvlText w:val="•"/>
      <w:lvlJc w:val="left"/>
      <w:pPr>
        <w:ind w:left="5627" w:hanging="245"/>
      </w:pPr>
      <w:rPr>
        <w:rFonts w:hint="default"/>
        <w:lang w:val="en-US" w:eastAsia="en-US" w:bidi="ar-SA"/>
      </w:rPr>
    </w:lvl>
    <w:lvl w:ilvl="7" w:tentative="0">
      <w:start w:val="0"/>
      <w:numFmt w:val="bullet"/>
      <w:lvlText w:val="•"/>
      <w:lvlJc w:val="left"/>
      <w:pPr>
        <w:ind w:left="6521" w:hanging="245"/>
      </w:pPr>
      <w:rPr>
        <w:rFonts w:hint="default"/>
        <w:lang w:val="en-US" w:eastAsia="en-US" w:bidi="ar-SA"/>
      </w:rPr>
    </w:lvl>
    <w:lvl w:ilvl="8" w:tentative="0">
      <w:start w:val="0"/>
      <w:numFmt w:val="bullet"/>
      <w:lvlText w:val="•"/>
      <w:lvlJc w:val="left"/>
      <w:pPr>
        <w:ind w:left="7416" w:hanging="245"/>
      </w:pPr>
      <w:rPr>
        <w:rFonts w:hint="default"/>
        <w:lang w:val="en-US" w:eastAsia="en-US" w:bidi="ar-SA"/>
      </w:rPr>
    </w:lvl>
  </w:abstractNum>
  <w:abstractNum w:abstractNumId="6">
    <w:nsid w:val="35EA056A"/>
    <w:multiLevelType w:val="multilevel"/>
    <w:tmpl w:val="35EA056A"/>
    <w:lvl w:ilvl="0" w:tentative="0">
      <w:start w:val="1"/>
      <w:numFmt w:val="decimal"/>
      <w:lvlText w:val="%1."/>
      <w:lvlJc w:val="left"/>
      <w:pPr>
        <w:ind w:left="274" w:hanging="183"/>
        <w:jc w:val="right"/>
      </w:pPr>
      <w:rPr>
        <w:rFonts w:hint="default" w:ascii="Times New Roman" w:hAnsi="Times New Roman" w:eastAsia="Times New Roman" w:cs="Times New Roman"/>
        <w:b w:val="0"/>
        <w:bCs w:val="0"/>
        <w:i w:val="0"/>
        <w:iCs w:val="0"/>
        <w:spacing w:val="0"/>
        <w:w w:val="98"/>
        <w:sz w:val="22"/>
        <w:szCs w:val="22"/>
        <w:lang w:val="en-US" w:eastAsia="en-US" w:bidi="ar-SA"/>
      </w:rPr>
    </w:lvl>
    <w:lvl w:ilvl="1" w:tentative="0">
      <w:start w:val="0"/>
      <w:numFmt w:val="bullet"/>
      <w:lvlText w:val="•"/>
      <w:lvlJc w:val="left"/>
      <w:pPr>
        <w:ind w:left="1152" w:hanging="183"/>
      </w:pPr>
      <w:rPr>
        <w:rFonts w:hint="default"/>
        <w:lang w:val="en-US" w:eastAsia="en-US" w:bidi="ar-SA"/>
      </w:rPr>
    </w:lvl>
    <w:lvl w:ilvl="2" w:tentative="0">
      <w:start w:val="0"/>
      <w:numFmt w:val="bullet"/>
      <w:lvlText w:val="•"/>
      <w:lvlJc w:val="left"/>
      <w:pPr>
        <w:ind w:left="2024" w:hanging="183"/>
      </w:pPr>
      <w:rPr>
        <w:rFonts w:hint="default"/>
        <w:lang w:val="en-US" w:eastAsia="en-US" w:bidi="ar-SA"/>
      </w:rPr>
    </w:lvl>
    <w:lvl w:ilvl="3" w:tentative="0">
      <w:start w:val="0"/>
      <w:numFmt w:val="bullet"/>
      <w:lvlText w:val="•"/>
      <w:lvlJc w:val="left"/>
      <w:pPr>
        <w:ind w:left="2896" w:hanging="183"/>
      </w:pPr>
      <w:rPr>
        <w:rFonts w:hint="default"/>
        <w:lang w:val="en-US" w:eastAsia="en-US" w:bidi="ar-SA"/>
      </w:rPr>
    </w:lvl>
    <w:lvl w:ilvl="4" w:tentative="0">
      <w:start w:val="0"/>
      <w:numFmt w:val="bullet"/>
      <w:lvlText w:val="•"/>
      <w:lvlJc w:val="left"/>
      <w:pPr>
        <w:ind w:left="3768" w:hanging="183"/>
      </w:pPr>
      <w:rPr>
        <w:rFonts w:hint="default"/>
        <w:lang w:val="en-US" w:eastAsia="en-US" w:bidi="ar-SA"/>
      </w:rPr>
    </w:lvl>
    <w:lvl w:ilvl="5" w:tentative="0">
      <w:start w:val="0"/>
      <w:numFmt w:val="bullet"/>
      <w:lvlText w:val="•"/>
      <w:lvlJc w:val="left"/>
      <w:pPr>
        <w:ind w:left="4640" w:hanging="183"/>
      </w:pPr>
      <w:rPr>
        <w:rFonts w:hint="default"/>
        <w:lang w:val="en-US" w:eastAsia="en-US" w:bidi="ar-SA"/>
      </w:rPr>
    </w:lvl>
    <w:lvl w:ilvl="6" w:tentative="0">
      <w:start w:val="0"/>
      <w:numFmt w:val="bullet"/>
      <w:lvlText w:val="•"/>
      <w:lvlJc w:val="left"/>
      <w:pPr>
        <w:ind w:left="5512" w:hanging="183"/>
      </w:pPr>
      <w:rPr>
        <w:rFonts w:hint="default"/>
        <w:lang w:val="en-US" w:eastAsia="en-US" w:bidi="ar-SA"/>
      </w:rPr>
    </w:lvl>
    <w:lvl w:ilvl="7" w:tentative="0">
      <w:start w:val="0"/>
      <w:numFmt w:val="bullet"/>
      <w:lvlText w:val="•"/>
      <w:lvlJc w:val="left"/>
      <w:pPr>
        <w:ind w:left="6384" w:hanging="183"/>
      </w:pPr>
      <w:rPr>
        <w:rFonts w:hint="default"/>
        <w:lang w:val="en-US" w:eastAsia="en-US" w:bidi="ar-SA"/>
      </w:rPr>
    </w:lvl>
    <w:lvl w:ilvl="8" w:tentative="0">
      <w:start w:val="0"/>
      <w:numFmt w:val="bullet"/>
      <w:lvlText w:val="•"/>
      <w:lvlJc w:val="left"/>
      <w:pPr>
        <w:ind w:left="7256" w:hanging="183"/>
      </w:pPr>
      <w:rPr>
        <w:rFonts w:hint="default"/>
        <w:lang w:val="en-US" w:eastAsia="en-US" w:bidi="ar-SA"/>
      </w:rPr>
    </w:lvl>
  </w:abstractNum>
  <w:abstractNum w:abstractNumId="7">
    <w:nsid w:val="45AF1EF9"/>
    <w:multiLevelType w:val="multilevel"/>
    <w:tmpl w:val="45AF1EF9"/>
    <w:lvl w:ilvl="0" w:tentative="0">
      <w:start w:val="1"/>
      <w:numFmt w:val="lowerLetter"/>
      <w:lvlText w:val="%1)"/>
      <w:lvlJc w:val="left"/>
      <w:pPr>
        <w:ind w:left="730" w:hanging="361"/>
        <w:jc w:val="right"/>
      </w:pPr>
      <w:rPr>
        <w:rFonts w:hint="default" w:ascii="Times New Roman" w:hAnsi="Times New Roman" w:eastAsia="Times New Roman" w:cs="Times New Roman"/>
        <w:b w:val="0"/>
        <w:bCs w:val="0"/>
        <w:i w:val="0"/>
        <w:iCs w:val="0"/>
        <w:spacing w:val="-1"/>
        <w:w w:val="100"/>
        <w:sz w:val="24"/>
        <w:szCs w:val="24"/>
        <w:lang w:val="en-US" w:eastAsia="en-US" w:bidi="ar-SA"/>
      </w:rPr>
    </w:lvl>
    <w:lvl w:ilvl="1" w:tentative="0">
      <w:start w:val="0"/>
      <w:numFmt w:val="bullet"/>
      <w:lvlText w:val="•"/>
      <w:lvlJc w:val="left"/>
      <w:pPr>
        <w:ind w:left="1658" w:hanging="361"/>
      </w:pPr>
      <w:rPr>
        <w:rFonts w:hint="default"/>
        <w:lang w:val="en-US" w:eastAsia="en-US" w:bidi="ar-SA"/>
      </w:rPr>
    </w:lvl>
    <w:lvl w:ilvl="2" w:tentative="0">
      <w:start w:val="0"/>
      <w:numFmt w:val="bullet"/>
      <w:lvlText w:val="•"/>
      <w:lvlJc w:val="left"/>
      <w:pPr>
        <w:ind w:left="2577" w:hanging="361"/>
      </w:pPr>
      <w:rPr>
        <w:rFonts w:hint="default"/>
        <w:lang w:val="en-US" w:eastAsia="en-US" w:bidi="ar-SA"/>
      </w:rPr>
    </w:lvl>
    <w:lvl w:ilvl="3" w:tentative="0">
      <w:start w:val="0"/>
      <w:numFmt w:val="bullet"/>
      <w:lvlText w:val="•"/>
      <w:lvlJc w:val="left"/>
      <w:pPr>
        <w:ind w:left="3495" w:hanging="361"/>
      </w:pPr>
      <w:rPr>
        <w:rFonts w:hint="default"/>
        <w:lang w:val="en-US" w:eastAsia="en-US" w:bidi="ar-SA"/>
      </w:rPr>
    </w:lvl>
    <w:lvl w:ilvl="4" w:tentative="0">
      <w:start w:val="0"/>
      <w:numFmt w:val="bullet"/>
      <w:lvlText w:val="•"/>
      <w:lvlJc w:val="left"/>
      <w:pPr>
        <w:ind w:left="4414" w:hanging="361"/>
      </w:pPr>
      <w:rPr>
        <w:rFonts w:hint="default"/>
        <w:lang w:val="en-US" w:eastAsia="en-US" w:bidi="ar-SA"/>
      </w:rPr>
    </w:lvl>
    <w:lvl w:ilvl="5" w:tentative="0">
      <w:start w:val="0"/>
      <w:numFmt w:val="bullet"/>
      <w:lvlText w:val="•"/>
      <w:lvlJc w:val="left"/>
      <w:pPr>
        <w:ind w:left="5332" w:hanging="361"/>
      </w:pPr>
      <w:rPr>
        <w:rFonts w:hint="default"/>
        <w:lang w:val="en-US" w:eastAsia="en-US" w:bidi="ar-SA"/>
      </w:rPr>
    </w:lvl>
    <w:lvl w:ilvl="6" w:tentative="0">
      <w:start w:val="0"/>
      <w:numFmt w:val="bullet"/>
      <w:lvlText w:val="•"/>
      <w:lvlJc w:val="left"/>
      <w:pPr>
        <w:ind w:left="6251" w:hanging="361"/>
      </w:pPr>
      <w:rPr>
        <w:rFonts w:hint="default"/>
        <w:lang w:val="en-US" w:eastAsia="en-US" w:bidi="ar-SA"/>
      </w:rPr>
    </w:lvl>
    <w:lvl w:ilvl="7" w:tentative="0">
      <w:start w:val="0"/>
      <w:numFmt w:val="bullet"/>
      <w:lvlText w:val="•"/>
      <w:lvlJc w:val="left"/>
      <w:pPr>
        <w:ind w:left="7170" w:hanging="361"/>
      </w:pPr>
      <w:rPr>
        <w:rFonts w:hint="default"/>
        <w:lang w:val="en-US" w:eastAsia="en-US" w:bidi="ar-SA"/>
      </w:rPr>
    </w:lvl>
    <w:lvl w:ilvl="8" w:tentative="0">
      <w:start w:val="0"/>
      <w:numFmt w:val="bullet"/>
      <w:lvlText w:val="•"/>
      <w:lvlJc w:val="left"/>
      <w:pPr>
        <w:ind w:left="8088" w:hanging="361"/>
      </w:pPr>
      <w:rPr>
        <w:rFonts w:hint="default"/>
        <w:lang w:val="en-US" w:eastAsia="en-US" w:bidi="ar-SA"/>
      </w:rPr>
    </w:lvl>
  </w:abstractNum>
  <w:abstractNum w:abstractNumId="8">
    <w:nsid w:val="65472034"/>
    <w:multiLevelType w:val="multilevel"/>
    <w:tmpl w:val="65472034"/>
    <w:lvl w:ilvl="0" w:tentative="0">
      <w:start w:val="1"/>
      <w:numFmt w:val="lowerLetter"/>
      <w:lvlText w:val="%1)"/>
      <w:lvlJc w:val="left"/>
      <w:pPr>
        <w:ind w:left="653" w:hanging="361"/>
      </w:pPr>
      <w:rPr>
        <w:rFonts w:hint="default" w:ascii="Times New Roman" w:hAnsi="Times New Roman" w:eastAsia="Times New Roman" w:cs="Times New Roman"/>
        <w:b w:val="0"/>
        <w:bCs w:val="0"/>
        <w:i w:val="0"/>
        <w:iCs w:val="0"/>
        <w:spacing w:val="-1"/>
        <w:w w:val="100"/>
        <w:sz w:val="24"/>
        <w:szCs w:val="24"/>
        <w:lang w:val="en-US" w:eastAsia="en-US" w:bidi="ar-SA"/>
      </w:rPr>
    </w:lvl>
    <w:lvl w:ilvl="1" w:tentative="0">
      <w:start w:val="1"/>
      <w:numFmt w:val="decimal"/>
      <w:lvlText w:val="%2."/>
      <w:lvlJc w:val="left"/>
      <w:pPr>
        <w:ind w:left="1052" w:hanging="365"/>
      </w:pPr>
      <w:rPr>
        <w:rFonts w:hint="default" w:ascii="Times New Roman" w:hAnsi="Times New Roman" w:eastAsia="Times New Roman" w:cs="Times New Roman"/>
        <w:b w:val="0"/>
        <w:bCs w:val="0"/>
        <w:i w:val="0"/>
        <w:iCs w:val="0"/>
        <w:spacing w:val="0"/>
        <w:w w:val="100"/>
        <w:sz w:val="24"/>
        <w:szCs w:val="24"/>
        <w:lang w:val="en-US" w:eastAsia="en-US" w:bidi="ar-SA"/>
      </w:rPr>
    </w:lvl>
    <w:lvl w:ilvl="2" w:tentative="0">
      <w:start w:val="0"/>
      <w:numFmt w:val="bullet"/>
      <w:lvlText w:val="•"/>
      <w:lvlJc w:val="left"/>
      <w:pPr>
        <w:ind w:left="2045" w:hanging="365"/>
      </w:pPr>
      <w:rPr>
        <w:rFonts w:hint="default"/>
        <w:lang w:val="en-US" w:eastAsia="en-US" w:bidi="ar-SA"/>
      </w:rPr>
    </w:lvl>
    <w:lvl w:ilvl="3" w:tentative="0">
      <w:start w:val="0"/>
      <w:numFmt w:val="bullet"/>
      <w:lvlText w:val="•"/>
      <w:lvlJc w:val="left"/>
      <w:pPr>
        <w:ind w:left="3030" w:hanging="365"/>
      </w:pPr>
      <w:rPr>
        <w:rFonts w:hint="default"/>
        <w:lang w:val="en-US" w:eastAsia="en-US" w:bidi="ar-SA"/>
      </w:rPr>
    </w:lvl>
    <w:lvl w:ilvl="4" w:tentative="0">
      <w:start w:val="0"/>
      <w:numFmt w:val="bullet"/>
      <w:lvlText w:val="•"/>
      <w:lvlJc w:val="left"/>
      <w:pPr>
        <w:ind w:left="4015" w:hanging="365"/>
      </w:pPr>
      <w:rPr>
        <w:rFonts w:hint="default"/>
        <w:lang w:val="en-US" w:eastAsia="en-US" w:bidi="ar-SA"/>
      </w:rPr>
    </w:lvl>
    <w:lvl w:ilvl="5" w:tentative="0">
      <w:start w:val="0"/>
      <w:numFmt w:val="bullet"/>
      <w:lvlText w:val="•"/>
      <w:lvlJc w:val="left"/>
      <w:pPr>
        <w:ind w:left="5000" w:hanging="365"/>
      </w:pPr>
      <w:rPr>
        <w:rFonts w:hint="default"/>
        <w:lang w:val="en-US" w:eastAsia="en-US" w:bidi="ar-SA"/>
      </w:rPr>
    </w:lvl>
    <w:lvl w:ilvl="6" w:tentative="0">
      <w:start w:val="0"/>
      <w:numFmt w:val="bullet"/>
      <w:lvlText w:val="•"/>
      <w:lvlJc w:val="left"/>
      <w:pPr>
        <w:ind w:left="5985" w:hanging="365"/>
      </w:pPr>
      <w:rPr>
        <w:rFonts w:hint="default"/>
        <w:lang w:val="en-US" w:eastAsia="en-US" w:bidi="ar-SA"/>
      </w:rPr>
    </w:lvl>
    <w:lvl w:ilvl="7" w:tentative="0">
      <w:start w:val="0"/>
      <w:numFmt w:val="bullet"/>
      <w:lvlText w:val="•"/>
      <w:lvlJc w:val="left"/>
      <w:pPr>
        <w:ind w:left="6970" w:hanging="365"/>
      </w:pPr>
      <w:rPr>
        <w:rFonts w:hint="default"/>
        <w:lang w:val="en-US" w:eastAsia="en-US" w:bidi="ar-SA"/>
      </w:rPr>
    </w:lvl>
    <w:lvl w:ilvl="8" w:tentative="0">
      <w:start w:val="0"/>
      <w:numFmt w:val="bullet"/>
      <w:lvlText w:val="•"/>
      <w:lvlJc w:val="left"/>
      <w:pPr>
        <w:ind w:left="7955" w:hanging="365"/>
      </w:pPr>
      <w:rPr>
        <w:rFonts w:hint="default"/>
        <w:lang w:val="en-US" w:eastAsia="en-US" w:bidi="ar-SA"/>
      </w:rPr>
    </w:lvl>
  </w:abstractNum>
  <w:abstractNum w:abstractNumId="9">
    <w:nsid w:val="659D7294"/>
    <w:multiLevelType w:val="multilevel"/>
    <w:tmpl w:val="659D7294"/>
    <w:lvl w:ilvl="0" w:tentative="0">
      <w:start w:val="1"/>
      <w:numFmt w:val="decimal"/>
      <w:lvlText w:val="%1."/>
      <w:lvlJc w:val="left"/>
      <w:pPr>
        <w:ind w:left="390" w:hanging="245"/>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265" w:hanging="245"/>
      </w:pPr>
      <w:rPr>
        <w:rFonts w:hint="default"/>
        <w:lang w:val="en-US" w:eastAsia="en-US" w:bidi="ar-SA"/>
      </w:rPr>
    </w:lvl>
    <w:lvl w:ilvl="2" w:tentative="0">
      <w:start w:val="0"/>
      <w:numFmt w:val="bullet"/>
      <w:lvlText w:val="•"/>
      <w:lvlJc w:val="left"/>
      <w:pPr>
        <w:ind w:left="2130" w:hanging="245"/>
      </w:pPr>
      <w:rPr>
        <w:rFonts w:hint="default"/>
        <w:lang w:val="en-US" w:eastAsia="en-US" w:bidi="ar-SA"/>
      </w:rPr>
    </w:lvl>
    <w:lvl w:ilvl="3" w:tentative="0">
      <w:start w:val="0"/>
      <w:numFmt w:val="bullet"/>
      <w:lvlText w:val="•"/>
      <w:lvlJc w:val="left"/>
      <w:pPr>
        <w:ind w:left="2996" w:hanging="245"/>
      </w:pPr>
      <w:rPr>
        <w:rFonts w:hint="default"/>
        <w:lang w:val="en-US" w:eastAsia="en-US" w:bidi="ar-SA"/>
      </w:rPr>
    </w:lvl>
    <w:lvl w:ilvl="4" w:tentative="0">
      <w:start w:val="0"/>
      <w:numFmt w:val="bullet"/>
      <w:lvlText w:val="•"/>
      <w:lvlJc w:val="left"/>
      <w:pPr>
        <w:ind w:left="3861" w:hanging="245"/>
      </w:pPr>
      <w:rPr>
        <w:rFonts w:hint="default"/>
        <w:lang w:val="en-US" w:eastAsia="en-US" w:bidi="ar-SA"/>
      </w:rPr>
    </w:lvl>
    <w:lvl w:ilvl="5" w:tentative="0">
      <w:start w:val="0"/>
      <w:numFmt w:val="bullet"/>
      <w:lvlText w:val="•"/>
      <w:lvlJc w:val="left"/>
      <w:pPr>
        <w:ind w:left="4726" w:hanging="245"/>
      </w:pPr>
      <w:rPr>
        <w:rFonts w:hint="default"/>
        <w:lang w:val="en-US" w:eastAsia="en-US" w:bidi="ar-SA"/>
      </w:rPr>
    </w:lvl>
    <w:lvl w:ilvl="6" w:tentative="0">
      <w:start w:val="0"/>
      <w:numFmt w:val="bullet"/>
      <w:lvlText w:val="•"/>
      <w:lvlJc w:val="left"/>
      <w:pPr>
        <w:ind w:left="5592" w:hanging="245"/>
      </w:pPr>
      <w:rPr>
        <w:rFonts w:hint="default"/>
        <w:lang w:val="en-US" w:eastAsia="en-US" w:bidi="ar-SA"/>
      </w:rPr>
    </w:lvl>
    <w:lvl w:ilvl="7" w:tentative="0">
      <w:start w:val="0"/>
      <w:numFmt w:val="bullet"/>
      <w:lvlText w:val="•"/>
      <w:lvlJc w:val="left"/>
      <w:pPr>
        <w:ind w:left="6457" w:hanging="245"/>
      </w:pPr>
      <w:rPr>
        <w:rFonts w:hint="default"/>
        <w:lang w:val="en-US" w:eastAsia="en-US" w:bidi="ar-SA"/>
      </w:rPr>
    </w:lvl>
    <w:lvl w:ilvl="8" w:tentative="0">
      <w:start w:val="0"/>
      <w:numFmt w:val="bullet"/>
      <w:lvlText w:val="•"/>
      <w:lvlJc w:val="left"/>
      <w:pPr>
        <w:ind w:left="7322" w:hanging="245"/>
      </w:pPr>
      <w:rPr>
        <w:rFonts w:hint="default"/>
        <w:lang w:val="en-US" w:eastAsia="en-US" w:bidi="ar-SA"/>
      </w:rPr>
    </w:lvl>
  </w:abstractNum>
  <w:abstractNum w:abstractNumId="10">
    <w:nsid w:val="6D7B630D"/>
    <w:multiLevelType w:val="multilevel"/>
    <w:tmpl w:val="6D7B630D"/>
    <w:lvl w:ilvl="0" w:tentative="0">
      <w:start w:val="1"/>
      <w:numFmt w:val="decimal"/>
      <w:lvlText w:val="%1."/>
      <w:lvlJc w:val="left"/>
      <w:pPr>
        <w:ind w:left="328" w:hanging="183"/>
      </w:pPr>
      <w:rPr>
        <w:rFonts w:hint="default" w:ascii="Times New Roman" w:hAnsi="Times New Roman" w:eastAsia="Times New Roman" w:cs="Times New Roman"/>
        <w:b w:val="0"/>
        <w:bCs w:val="0"/>
        <w:i w:val="0"/>
        <w:iCs w:val="0"/>
        <w:spacing w:val="0"/>
        <w:w w:val="98"/>
        <w:sz w:val="22"/>
        <w:szCs w:val="22"/>
        <w:lang w:val="en-US" w:eastAsia="en-US" w:bidi="ar-SA"/>
      </w:rPr>
    </w:lvl>
    <w:lvl w:ilvl="1" w:tentative="0">
      <w:start w:val="0"/>
      <w:numFmt w:val="bullet"/>
      <w:lvlText w:val="•"/>
      <w:lvlJc w:val="left"/>
      <w:pPr>
        <w:ind w:left="1265" w:hanging="183"/>
      </w:pPr>
      <w:rPr>
        <w:rFonts w:hint="default"/>
        <w:lang w:val="en-US" w:eastAsia="en-US" w:bidi="ar-SA"/>
      </w:rPr>
    </w:lvl>
    <w:lvl w:ilvl="2" w:tentative="0">
      <w:start w:val="0"/>
      <w:numFmt w:val="bullet"/>
      <w:lvlText w:val="•"/>
      <w:lvlJc w:val="left"/>
      <w:pPr>
        <w:ind w:left="2210" w:hanging="183"/>
      </w:pPr>
      <w:rPr>
        <w:rFonts w:hint="default"/>
        <w:lang w:val="en-US" w:eastAsia="en-US" w:bidi="ar-SA"/>
      </w:rPr>
    </w:lvl>
    <w:lvl w:ilvl="3" w:tentative="0">
      <w:start w:val="0"/>
      <w:numFmt w:val="bullet"/>
      <w:lvlText w:val="•"/>
      <w:lvlJc w:val="left"/>
      <w:pPr>
        <w:ind w:left="3156" w:hanging="183"/>
      </w:pPr>
      <w:rPr>
        <w:rFonts w:hint="default"/>
        <w:lang w:val="en-US" w:eastAsia="en-US" w:bidi="ar-SA"/>
      </w:rPr>
    </w:lvl>
    <w:lvl w:ilvl="4" w:tentative="0">
      <w:start w:val="0"/>
      <w:numFmt w:val="bullet"/>
      <w:lvlText w:val="•"/>
      <w:lvlJc w:val="left"/>
      <w:pPr>
        <w:ind w:left="4101" w:hanging="183"/>
      </w:pPr>
      <w:rPr>
        <w:rFonts w:hint="default"/>
        <w:lang w:val="en-US" w:eastAsia="en-US" w:bidi="ar-SA"/>
      </w:rPr>
    </w:lvl>
    <w:lvl w:ilvl="5" w:tentative="0">
      <w:start w:val="0"/>
      <w:numFmt w:val="bullet"/>
      <w:lvlText w:val="•"/>
      <w:lvlJc w:val="left"/>
      <w:pPr>
        <w:ind w:left="5047" w:hanging="183"/>
      </w:pPr>
      <w:rPr>
        <w:rFonts w:hint="default"/>
        <w:lang w:val="en-US" w:eastAsia="en-US" w:bidi="ar-SA"/>
      </w:rPr>
    </w:lvl>
    <w:lvl w:ilvl="6" w:tentative="0">
      <w:start w:val="0"/>
      <w:numFmt w:val="bullet"/>
      <w:lvlText w:val="•"/>
      <w:lvlJc w:val="left"/>
      <w:pPr>
        <w:ind w:left="5992" w:hanging="183"/>
      </w:pPr>
      <w:rPr>
        <w:rFonts w:hint="default"/>
        <w:lang w:val="en-US" w:eastAsia="en-US" w:bidi="ar-SA"/>
      </w:rPr>
    </w:lvl>
    <w:lvl w:ilvl="7" w:tentative="0">
      <w:start w:val="0"/>
      <w:numFmt w:val="bullet"/>
      <w:lvlText w:val="•"/>
      <w:lvlJc w:val="left"/>
      <w:pPr>
        <w:ind w:left="6937" w:hanging="183"/>
      </w:pPr>
      <w:rPr>
        <w:rFonts w:hint="default"/>
        <w:lang w:val="en-US" w:eastAsia="en-US" w:bidi="ar-SA"/>
      </w:rPr>
    </w:lvl>
    <w:lvl w:ilvl="8" w:tentative="0">
      <w:start w:val="0"/>
      <w:numFmt w:val="bullet"/>
      <w:lvlText w:val="•"/>
      <w:lvlJc w:val="left"/>
      <w:pPr>
        <w:ind w:left="7883" w:hanging="183"/>
      </w:pPr>
      <w:rPr>
        <w:rFonts w:hint="default"/>
        <w:lang w:val="en-US" w:eastAsia="en-US" w:bidi="ar-SA"/>
      </w:rPr>
    </w:lvl>
  </w:abstractNum>
  <w:abstractNum w:abstractNumId="11">
    <w:nsid w:val="7BC47379"/>
    <w:multiLevelType w:val="multilevel"/>
    <w:tmpl w:val="7BC47379"/>
    <w:lvl w:ilvl="0" w:tentative="0">
      <w:start w:val="1"/>
      <w:numFmt w:val="decimal"/>
      <w:lvlText w:val="%1."/>
      <w:lvlJc w:val="left"/>
      <w:pPr>
        <w:ind w:left="328" w:hanging="183"/>
        <w:jc w:val="right"/>
      </w:pPr>
      <w:rPr>
        <w:rFonts w:hint="default" w:ascii="Times New Roman" w:hAnsi="Times New Roman" w:eastAsia="Times New Roman" w:cs="Times New Roman"/>
        <w:b w:val="0"/>
        <w:bCs w:val="0"/>
        <w:i w:val="0"/>
        <w:iCs w:val="0"/>
        <w:spacing w:val="0"/>
        <w:w w:val="98"/>
        <w:sz w:val="22"/>
        <w:szCs w:val="22"/>
        <w:lang w:val="en-US" w:eastAsia="en-US" w:bidi="ar-SA"/>
      </w:rPr>
    </w:lvl>
    <w:lvl w:ilvl="1" w:tentative="0">
      <w:start w:val="0"/>
      <w:numFmt w:val="bullet"/>
      <w:lvlText w:val="•"/>
      <w:lvlJc w:val="left"/>
      <w:pPr>
        <w:ind w:left="1193" w:hanging="183"/>
      </w:pPr>
      <w:rPr>
        <w:rFonts w:hint="default"/>
        <w:lang w:val="en-US" w:eastAsia="en-US" w:bidi="ar-SA"/>
      </w:rPr>
    </w:lvl>
    <w:lvl w:ilvl="2" w:tentative="0">
      <w:start w:val="0"/>
      <w:numFmt w:val="bullet"/>
      <w:lvlText w:val="•"/>
      <w:lvlJc w:val="left"/>
      <w:pPr>
        <w:ind w:left="2066" w:hanging="183"/>
      </w:pPr>
      <w:rPr>
        <w:rFonts w:hint="default"/>
        <w:lang w:val="en-US" w:eastAsia="en-US" w:bidi="ar-SA"/>
      </w:rPr>
    </w:lvl>
    <w:lvl w:ilvl="3" w:tentative="0">
      <w:start w:val="0"/>
      <w:numFmt w:val="bullet"/>
      <w:lvlText w:val="•"/>
      <w:lvlJc w:val="left"/>
      <w:pPr>
        <w:ind w:left="2940" w:hanging="183"/>
      </w:pPr>
      <w:rPr>
        <w:rFonts w:hint="default"/>
        <w:lang w:val="en-US" w:eastAsia="en-US" w:bidi="ar-SA"/>
      </w:rPr>
    </w:lvl>
    <w:lvl w:ilvl="4" w:tentative="0">
      <w:start w:val="0"/>
      <w:numFmt w:val="bullet"/>
      <w:lvlText w:val="•"/>
      <w:lvlJc w:val="left"/>
      <w:pPr>
        <w:ind w:left="3813" w:hanging="183"/>
      </w:pPr>
      <w:rPr>
        <w:rFonts w:hint="default"/>
        <w:lang w:val="en-US" w:eastAsia="en-US" w:bidi="ar-SA"/>
      </w:rPr>
    </w:lvl>
    <w:lvl w:ilvl="5" w:tentative="0">
      <w:start w:val="0"/>
      <w:numFmt w:val="bullet"/>
      <w:lvlText w:val="•"/>
      <w:lvlJc w:val="left"/>
      <w:pPr>
        <w:ind w:left="4686" w:hanging="183"/>
      </w:pPr>
      <w:rPr>
        <w:rFonts w:hint="default"/>
        <w:lang w:val="en-US" w:eastAsia="en-US" w:bidi="ar-SA"/>
      </w:rPr>
    </w:lvl>
    <w:lvl w:ilvl="6" w:tentative="0">
      <w:start w:val="0"/>
      <w:numFmt w:val="bullet"/>
      <w:lvlText w:val="•"/>
      <w:lvlJc w:val="left"/>
      <w:pPr>
        <w:ind w:left="5560" w:hanging="183"/>
      </w:pPr>
      <w:rPr>
        <w:rFonts w:hint="default"/>
        <w:lang w:val="en-US" w:eastAsia="en-US" w:bidi="ar-SA"/>
      </w:rPr>
    </w:lvl>
    <w:lvl w:ilvl="7" w:tentative="0">
      <w:start w:val="0"/>
      <w:numFmt w:val="bullet"/>
      <w:lvlText w:val="•"/>
      <w:lvlJc w:val="left"/>
      <w:pPr>
        <w:ind w:left="6433" w:hanging="183"/>
      </w:pPr>
      <w:rPr>
        <w:rFonts w:hint="default"/>
        <w:lang w:val="en-US" w:eastAsia="en-US" w:bidi="ar-SA"/>
      </w:rPr>
    </w:lvl>
    <w:lvl w:ilvl="8" w:tentative="0">
      <w:start w:val="0"/>
      <w:numFmt w:val="bullet"/>
      <w:lvlText w:val="•"/>
      <w:lvlJc w:val="left"/>
      <w:pPr>
        <w:ind w:left="7306" w:hanging="183"/>
      </w:pPr>
      <w:rPr>
        <w:rFonts w:hint="default"/>
        <w:lang w:val="en-US" w:eastAsia="en-US" w:bidi="ar-SA"/>
      </w:rPr>
    </w:lvl>
  </w:abstractNum>
  <w:num w:numId="1">
    <w:abstractNumId w:val="8"/>
  </w:num>
  <w:num w:numId="2">
    <w:abstractNumId w:val="7"/>
  </w:num>
  <w:num w:numId="3">
    <w:abstractNumId w:val="5"/>
  </w:num>
  <w:num w:numId="4">
    <w:abstractNumId w:val="11"/>
  </w:num>
  <w:num w:numId="5">
    <w:abstractNumId w:val="9"/>
  </w:num>
  <w:num w:numId="6">
    <w:abstractNumId w:val="4"/>
  </w:num>
  <w:num w:numId="7">
    <w:abstractNumId w:val="6"/>
  </w:num>
  <w:num w:numId="8">
    <w:abstractNumId w:val="10"/>
  </w:num>
  <w:num w:numId="9">
    <w:abstractNumId w:val="2"/>
  </w:num>
  <w:num w:numId="10">
    <w:abstractNumId w:val="3"/>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0"/>
  <w:bordersDoNotSurroundFooter w:val="0"/>
  <w:documentProtection w:enforcement="0"/>
  <w:defaultTabStop w:val="720"/>
  <w:displayHorizontalDrawingGridEvery w:val="1"/>
  <w:displayVerticalDrawingGridEvery w:val="1"/>
  <w:characterSpacingControl w:val="doNotCompress"/>
  <w:hdrShapeDefaults>
    <o:shapelayout v:ext="edit">
      <o:idmap v:ext="edit" data="2"/>
    </o:shapelayout>
  </w:hdrShapeDefaults>
  <w:compat>
    <w:doNotExpandShiftReturn/>
    <w:compatSetting w:name="compatibilityMode" w:uri="http://schemas.microsoft.com/office/word" w:val="12"/>
  </w:compat>
  <w:rsids>
    <w:rsidRoot w:val="00747A02"/>
    <w:rsid w:val="00000756"/>
    <w:rsid w:val="00006C71"/>
    <w:rsid w:val="000B463A"/>
    <w:rsid w:val="000C4E3A"/>
    <w:rsid w:val="0010218F"/>
    <w:rsid w:val="00124E9D"/>
    <w:rsid w:val="00291C8F"/>
    <w:rsid w:val="00385B92"/>
    <w:rsid w:val="003B6DF9"/>
    <w:rsid w:val="003D5033"/>
    <w:rsid w:val="003F774D"/>
    <w:rsid w:val="004307CB"/>
    <w:rsid w:val="004A2E3F"/>
    <w:rsid w:val="004C36D3"/>
    <w:rsid w:val="005C1E16"/>
    <w:rsid w:val="005D59CE"/>
    <w:rsid w:val="00620C1E"/>
    <w:rsid w:val="00657EB8"/>
    <w:rsid w:val="00663427"/>
    <w:rsid w:val="006D355D"/>
    <w:rsid w:val="006F396B"/>
    <w:rsid w:val="00721AC5"/>
    <w:rsid w:val="00747A02"/>
    <w:rsid w:val="007B03A1"/>
    <w:rsid w:val="007D5301"/>
    <w:rsid w:val="008E285A"/>
    <w:rsid w:val="00926542"/>
    <w:rsid w:val="009364C8"/>
    <w:rsid w:val="009920DE"/>
    <w:rsid w:val="00995814"/>
    <w:rsid w:val="009D329B"/>
    <w:rsid w:val="009E19CE"/>
    <w:rsid w:val="00A514DB"/>
    <w:rsid w:val="00A634A4"/>
    <w:rsid w:val="00B05CE9"/>
    <w:rsid w:val="00BB172F"/>
    <w:rsid w:val="00BC365F"/>
    <w:rsid w:val="00BD41CB"/>
    <w:rsid w:val="00C770AF"/>
    <w:rsid w:val="00C8500F"/>
    <w:rsid w:val="00E03D64"/>
    <w:rsid w:val="00E53FE5"/>
    <w:rsid w:val="00E910E3"/>
    <w:rsid w:val="00F54C04"/>
    <w:rsid w:val="480842D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9"/>
    <w:pPr>
      <w:spacing w:before="71"/>
      <w:ind w:left="-1" w:right="255"/>
      <w:jc w:val="center"/>
      <w:outlineLvl w:val="0"/>
    </w:pPr>
    <w:rPr>
      <w:b/>
      <w:bCs/>
      <w:sz w:val="32"/>
      <w:szCs w:val="32"/>
    </w:rPr>
  </w:style>
  <w:style w:type="paragraph" w:styleId="3">
    <w:name w:val="heading 2"/>
    <w:basedOn w:val="1"/>
    <w:unhideWhenUsed/>
    <w:qFormat/>
    <w:uiPriority w:val="9"/>
    <w:pPr>
      <w:ind w:right="606"/>
      <w:jc w:val="center"/>
      <w:outlineLvl w:val="1"/>
    </w:pPr>
    <w:rPr>
      <w:b/>
      <w:bCs/>
      <w:sz w:val="28"/>
      <w:szCs w:val="28"/>
    </w:rPr>
  </w:style>
  <w:style w:type="paragraph" w:styleId="4">
    <w:name w:val="heading 3"/>
    <w:basedOn w:val="1"/>
    <w:unhideWhenUsed/>
    <w:qFormat/>
    <w:uiPriority w:val="9"/>
    <w:pPr>
      <w:ind w:left="9"/>
      <w:outlineLvl w:val="2"/>
    </w:pPr>
    <w:rPr>
      <w:b/>
      <w:bCs/>
      <w:sz w:val="24"/>
      <w:szCs w:val="24"/>
    </w:rPr>
  </w:style>
  <w:style w:type="paragraph" w:styleId="5">
    <w:name w:val="heading 4"/>
    <w:basedOn w:val="1"/>
    <w:unhideWhenUsed/>
    <w:qFormat/>
    <w:uiPriority w:val="9"/>
    <w:pPr>
      <w:ind w:left="9"/>
      <w:jc w:val="both"/>
      <w:outlineLvl w:val="3"/>
    </w:pPr>
    <w:rPr>
      <w:b/>
      <w:bCs/>
      <w:sz w:val="24"/>
      <w:szCs w:val="24"/>
    </w:rPr>
  </w:style>
  <w:style w:type="character" w:default="1" w:styleId="6">
    <w:name w:val="Default Paragraph Font"/>
    <w:semiHidden/>
    <w:unhideWhenUsed/>
    <w:qFormat/>
    <w:uiPriority w:val="1"/>
  </w:style>
  <w:style w:type="table" w:default="1" w:styleId="7">
    <w:name w:val="Normal Table"/>
    <w:semiHidden/>
    <w:unhideWhenUsed/>
    <w:uiPriority w:val="99"/>
    <w:pPr>
      <w:keepNext w:val="0"/>
      <w:keepLines w:val="0"/>
      <w:widowControl w:val="0"/>
      <w:suppressLineNumbers w:val="0"/>
      <w:autoSpaceDE w:val="0"/>
      <w:autoSpaceDN w:val="0"/>
      <w:spacing w:before="0" w:beforeAutospacing="0" w:after="0" w:afterAutospacing="0"/>
      <w:ind w:left="0" w:right="0"/>
    </w:pPr>
    <w:rPr>
      <w:rFonts w:hint="eastAsia" w:ascii="Calibri" w:hAnsi="Calibri" w:cs="Calibri"/>
      <w:sz w:val="22"/>
      <w:szCs w:val="22"/>
      <w:lang w:val="en-US" w:eastAsia="en-US"/>
    </w:rPr>
    <w:tblPr>
      <w:tblCellMar>
        <w:top w:w="0" w:type="dxa"/>
        <w:left w:w="108" w:type="dxa"/>
        <w:bottom w:w="0" w:type="dxa"/>
        <w:right w:w="108" w:type="dxa"/>
      </w:tblCellMar>
    </w:tblPr>
  </w:style>
  <w:style w:type="paragraph" w:styleId="8">
    <w:name w:val="Body Text"/>
    <w:basedOn w:val="1"/>
    <w:qFormat/>
    <w:uiPriority w:val="1"/>
    <w:rPr>
      <w:sz w:val="24"/>
      <w:szCs w:val="24"/>
    </w:rPr>
  </w:style>
  <w:style w:type="paragraph" w:styleId="9">
    <w:name w:val="footer"/>
    <w:basedOn w:val="1"/>
    <w:link w:val="19"/>
    <w:unhideWhenUsed/>
    <w:uiPriority w:val="99"/>
    <w:pPr>
      <w:tabs>
        <w:tab w:val="center" w:pos="4513"/>
        <w:tab w:val="right" w:pos="9026"/>
      </w:tabs>
    </w:pPr>
  </w:style>
  <w:style w:type="paragraph" w:styleId="10">
    <w:name w:val="header"/>
    <w:basedOn w:val="1"/>
    <w:link w:val="18"/>
    <w:unhideWhenUsed/>
    <w:qFormat/>
    <w:uiPriority w:val="99"/>
    <w:pPr>
      <w:tabs>
        <w:tab w:val="center" w:pos="4513"/>
        <w:tab w:val="right" w:pos="9026"/>
      </w:tabs>
    </w:pPr>
  </w:style>
  <w:style w:type="paragraph" w:styleId="11">
    <w:name w:val="HTML Preformatted"/>
    <w:basedOn w:val="1"/>
    <w:link w:val="20"/>
    <w:semiHidden/>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IN"/>
    </w:rPr>
  </w:style>
  <w:style w:type="character" w:styleId="12">
    <w:name w:val="Hyperlink"/>
    <w:semiHidden/>
    <w:unhideWhenUsed/>
    <w:uiPriority w:val="0"/>
    <w:rPr>
      <w:rFonts w:hint="default" w:ascii="Calibri" w:hAnsi="Calibri" w:eastAsia="Calibri" w:cs="Times New Roman"/>
      <w:color w:val="0000FF"/>
      <w:u w:val="single"/>
    </w:rPr>
  </w:style>
  <w:style w:type="paragraph" w:styleId="13">
    <w:name w:val="Normal (Web)"/>
    <w:basedOn w:val="1"/>
    <w:semiHidden/>
    <w:unhideWhenUsed/>
    <w:qFormat/>
    <w:uiPriority w:val="99"/>
    <w:pPr>
      <w:widowControl/>
      <w:autoSpaceDE/>
      <w:autoSpaceDN/>
      <w:spacing w:before="100" w:beforeAutospacing="1" w:after="100" w:afterAutospacing="1"/>
    </w:pPr>
    <w:rPr>
      <w:rFonts w:eastAsia="Calibri"/>
      <w:sz w:val="24"/>
      <w:szCs w:val="24"/>
    </w:rPr>
  </w:style>
  <w:style w:type="paragraph" w:styleId="14">
    <w:name w:val="Title"/>
    <w:basedOn w:val="1"/>
    <w:qFormat/>
    <w:uiPriority w:val="10"/>
    <w:pPr>
      <w:spacing w:before="306"/>
      <w:ind w:left="347" w:right="606"/>
      <w:jc w:val="center"/>
    </w:pPr>
    <w:rPr>
      <w:b/>
      <w:bCs/>
      <w:sz w:val="39"/>
      <w:szCs w:val="39"/>
    </w:rPr>
  </w:style>
  <w:style w:type="paragraph" w:styleId="15">
    <w:name w:val="List Paragraph"/>
    <w:basedOn w:val="1"/>
    <w:qFormat/>
    <w:uiPriority w:val="1"/>
    <w:pPr>
      <w:spacing w:before="137"/>
      <w:ind w:left="866" w:hanging="696"/>
    </w:pPr>
  </w:style>
  <w:style w:type="paragraph" w:customStyle="1" w:styleId="16">
    <w:name w:val="Table Paragraph"/>
    <w:basedOn w:val="1"/>
    <w:qFormat/>
    <w:uiPriority w:val="1"/>
  </w:style>
  <w:style w:type="character" w:customStyle="1" w:styleId="17">
    <w:name w:val="mw-headline"/>
    <w:uiPriority w:val="0"/>
    <w:rPr>
      <w:rFonts w:hint="default" w:ascii="Calibri" w:hAnsi="Calibri" w:eastAsia="Calibri" w:cs="Times New Roman"/>
    </w:rPr>
  </w:style>
  <w:style w:type="character" w:customStyle="1" w:styleId="18">
    <w:name w:val="Header Char"/>
    <w:basedOn w:val="6"/>
    <w:link w:val="10"/>
    <w:uiPriority w:val="99"/>
    <w:rPr>
      <w:rFonts w:ascii="Times New Roman" w:hAnsi="Times New Roman" w:eastAsia="Times New Roman" w:cs="Times New Roman"/>
    </w:rPr>
  </w:style>
  <w:style w:type="character" w:customStyle="1" w:styleId="19">
    <w:name w:val="Footer Char"/>
    <w:basedOn w:val="6"/>
    <w:link w:val="9"/>
    <w:uiPriority w:val="99"/>
    <w:rPr>
      <w:rFonts w:ascii="Times New Roman" w:hAnsi="Times New Roman" w:eastAsia="Times New Roman" w:cs="Times New Roman"/>
    </w:rPr>
  </w:style>
  <w:style w:type="character" w:customStyle="1" w:styleId="20">
    <w:name w:val="HTML Preformatted Char"/>
    <w:basedOn w:val="6"/>
    <w:link w:val="11"/>
    <w:semiHidden/>
    <w:qFormat/>
    <w:uiPriority w:val="99"/>
    <w:rPr>
      <w:rFonts w:ascii="Courier New" w:hAnsi="Courier New" w:eastAsia="Times New Roman" w:cs="Courier New"/>
      <w:sz w:val="20"/>
      <w:szCs w:val="20"/>
      <w:lang w:val="en-IN" w:eastAsia="en-IN"/>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5" Type="http://schemas.openxmlformats.org/officeDocument/2006/relationships/fontTable" Target="fontTable.xml"/><Relationship Id="rId34" Type="http://schemas.openxmlformats.org/officeDocument/2006/relationships/numbering" Target="numbering.xml"/><Relationship Id="rId33" Type="http://schemas.openxmlformats.org/officeDocument/2006/relationships/customXml" Target="../customXml/item1.xml"/><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jpeg"/><Relationship Id="rId3" Type="http://schemas.openxmlformats.org/officeDocument/2006/relationships/footer" Target="footer1.xml"/><Relationship Id="rId29" Type="http://schemas.openxmlformats.org/officeDocument/2006/relationships/image" Target="media/image22.jpeg"/><Relationship Id="rId28" Type="http://schemas.openxmlformats.org/officeDocument/2006/relationships/image" Target="media/image21.jpe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jpeg"/><Relationship Id="rId24" Type="http://schemas.openxmlformats.org/officeDocument/2006/relationships/image" Target="media/image17.jpeg"/><Relationship Id="rId23" Type="http://schemas.openxmlformats.org/officeDocument/2006/relationships/image" Target="media/image16.jpeg"/><Relationship Id="rId22" Type="http://schemas.openxmlformats.org/officeDocument/2006/relationships/image" Target="media/image15.jpeg"/><Relationship Id="rId21" Type="http://schemas.openxmlformats.org/officeDocument/2006/relationships/image" Target="media/image14.jpeg"/><Relationship Id="rId20" Type="http://schemas.openxmlformats.org/officeDocument/2006/relationships/image" Target="media/image13.jpeg"/><Relationship Id="rId2" Type="http://schemas.openxmlformats.org/officeDocument/2006/relationships/settings" Target="settings.xml"/><Relationship Id="rId19" Type="http://schemas.openxmlformats.org/officeDocument/2006/relationships/image" Target="media/image12.jpeg"/><Relationship Id="rId18" Type="http://schemas.openxmlformats.org/officeDocument/2006/relationships/image" Target="media/image11.jpeg"/><Relationship Id="rId17" Type="http://schemas.openxmlformats.org/officeDocument/2006/relationships/image" Target="media/image10.jpeg"/><Relationship Id="rId16" Type="http://schemas.openxmlformats.org/officeDocument/2006/relationships/image" Target="media/image9.jpeg"/><Relationship Id="rId15" Type="http://schemas.openxmlformats.org/officeDocument/2006/relationships/image" Target="media/image8.jpeg"/><Relationship Id="rId14" Type="http://schemas.openxmlformats.org/officeDocument/2006/relationships/image" Target="media/image7.jpeg"/><Relationship Id="rId13" Type="http://schemas.openxmlformats.org/officeDocument/2006/relationships/image" Target="media/image6.jpeg"/><Relationship Id="rId12" Type="http://schemas.openxmlformats.org/officeDocument/2006/relationships/image" Target="media/image5.jpeg"/><Relationship Id="rId11" Type="http://schemas.openxmlformats.org/officeDocument/2006/relationships/image" Target="media/image4.jpeg"/><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52"/>
    <customShpInfo spid="_x0000_s2051"/>
    <customShpInfo spid="_x0000_s2050"/>
    <customShpInfo spid="_x0000_s2049"/>
    <customShpInfo spid="_x0000_s1033"/>
    <customShpInfo spid="_x0000_s1034"/>
    <customShpInfo spid="_x0000_s1032"/>
    <customShpInfo spid="_x0000_s1036"/>
    <customShpInfo spid="_x0000_s1037"/>
    <customShpInfo spid="_x0000_s1035"/>
    <customShpInfo spid="_x0000_s1039"/>
    <customShpInfo spid="_x0000_s1040"/>
    <customShpInfo spid="_x0000_s1038"/>
    <customShpInfo spid="_x0000_s1031"/>
    <customShpInfo spid="_x0000_s1042"/>
    <customShpInfo spid="_x0000_s1043"/>
    <customShpInfo spid="_x0000_s1041"/>
    <customShpInfo spid="_x0000_s1045"/>
    <customShpInfo spid="_x0000_s1046"/>
    <customShpInfo spid="_x0000_s1044"/>
    <customShpInfo spid="_x0000_s1048"/>
    <customShpInfo spid="_x0000_s1049"/>
    <customShpInfo spid="_x0000_s104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42</Pages>
  <Words>5914</Words>
  <Characters>33710</Characters>
  <Lines>280</Lines>
  <Paragraphs>79</Paragraphs>
  <TotalTime>144</TotalTime>
  <ScaleCrop>false</ScaleCrop>
  <LinksUpToDate>false</LinksUpToDate>
  <CharactersWithSpaces>39545</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2026-02-27T06:12:00Z</dcterms:created>
  <dc:creator>Windows User</dc:creator>
  <cp:lastModifiedBy>Anjali Rajan</cp:lastModifiedBy>
  <dcterms:modified xsi:type="dcterms:W3CDTF">2026-02-25T12:49:34Z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2022-09-06T00:00:00Z</vt:filetime>
  </property>
  <property fmtid="{D5CDD505-2E9C-101B-9397-08002B2CF9AE}" pid="3" name="Creator">
    <vt:lpwstr>Microsoft® Word 2016</vt:lpwstr>
  </property>
  <property fmtid="{D5CDD505-2E9C-101B-9397-08002B2CF9AE}" pid="4" name="LastSaved">
    <vt:filetime>2026-02-27T00:00:00Z</vt:filetime>
  </property>
  <property fmtid="{D5CDD505-2E9C-101B-9397-08002B2CF9AE}" pid="5" name="Producer">
    <vt:lpwstr>www.ilovepdf.com</vt:lpwstr>
  </property>
  <property fmtid="{D5CDD505-2E9C-101B-9397-08002B2CF9AE}" pid="6" name="KSOProductBuildVer">
    <vt:lpwstr>1033-12.2.0.23196</vt:lpwstr>
  </property>
  <property fmtid="{D5CDD505-2E9C-101B-9397-08002B2CF9AE}" pid="7" name="ICV">
    <vt:lpwstr>881E324742DA4001B5BD42AA8BCB07D9_12</vt:lpwstr>
  </property>
</Properties>
</file>